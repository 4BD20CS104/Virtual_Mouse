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82E84E" w14:textId="77777777" w:rsidR="00410AE5" w:rsidRDefault="00000000">
      <w:pPr>
        <w:spacing w:before="61" w:line="360" w:lineRule="auto"/>
        <w:ind w:left="918" w:right="955" w:hanging="3"/>
        <w:jc w:val="center"/>
        <w:rPr>
          <w:sz w:val="28"/>
          <w:szCs w:val="28"/>
        </w:rPr>
      </w:pPr>
      <w:bookmarkStart w:id="0" w:name="_Hlk163159012"/>
      <w:bookmarkEnd w:id="0"/>
      <w:r>
        <w:pict w14:anchorId="7CBD4DD1">
          <v:group id="_x0000_s2132" style="position:absolute;left:0;text-align:left;margin-left:77.95pt;margin-top:34.6pt;width:469.8pt;height:722.9pt;z-index:-251668992;mso-position-horizontal-relative:page;mso-position-vertical-relative:page" coordorigin="1559,692" coordsize="9396,14458">
            <v:shape id="_x0000_s2142" style="position:absolute;left:1593;top:758;width:9345;height:14362" coordorigin="1593,758" coordsize="9345,14362" path="m1761,15044r21,19l1855,15063r-20,-19l1797,15044r-18,-19l1764,15006r-16,l1723,14966r-10,-19l1706,14947r-11,-19l1695,14985r31,40l1744,15044r17,xe" fillcolor="black" stroked="f">
              <v:path arrowok="t"/>
            </v:shape>
            <v:shape id="_x0000_s2141" style="position:absolute;left:1593;top:758;width:9345;height:14362" coordorigin="1593,758" coordsize="9345,14362" path="m10895,14928r-11,38l10875,14985r-16,21l10869,15044r18,-19l10902,15006r13,-40l10926,14947r7,-19l10938,14889r,-13897l10933,973r-7,-39l10915,915r-13,-38l10871,838r-20,-19l10831,797r-23,-20l10782,758r-25,l10716,777r26,l10767,797r20,l10808,819r20,19l10846,858r16,19l10887,915r8,39l10902,973r2,19l10907,1031r,13820l10904,14889r-2,20l10895,14928xe" fillcolor="black" stroked="f">
              <v:path arrowok="t"/>
            </v:shape>
            <v:shape id="_x0000_s2140" style="position:absolute;left:1593;top:758;width:9345;height:14362" coordorigin="1593,758" coordsize="9345,14362" path="m1644,14966r-7,-38l1629,14909r-3,-20l1624,14851r,-13820l1626,992r3,-19l1637,954r7,-39l1669,877r15,-19l1702,838r21,-19l1744,797r22,l1790,777r25,l1841,758r8850,l10716,777r41,-19l10729,739r-58,l10640,720r-8746,l1866,739r-58,l1779,758r-28,l1728,777r-26,20l1682,819r-20,19l1644,858r-15,19l1616,915r-10,19l1598,954r-5,38l1593,14889r5,20l1604,14947r12,19l1626,14985r16,40l1659,15044r41,38l1723,15102r25,19l1774,15121r28,19l10724,15140r27,-19l10777,15121r51,-39l10869,15044r-10,-38l10846,15025r-18,19l10787,15082r-23,l10742,15102r-26,l10691,15121r-8854,l1812,15102r-22,l1764,15082r-23,l1720,15063r-36,-38l1655,14985r-11,-19xe" fillcolor="black" stroked="f">
              <v:path arrowok="t"/>
            </v:shape>
            <v:shape id="_x0000_s2139" style="position:absolute;left:1593;top:758;width:9345;height:14362" coordorigin="1593,758" coordsize="9345,14362" path="m1657,14889r2,20l1675,14947r20,38l1695,14928r-2,-19l1688,14889r,-13877l1690,992r5,-19l1710,934r10,-19l1746,877r15,l1777,858r15,l1812,838r18,l1850,819r8825,l10696,838r38,l10749,858r18,l10782,877r26,38l10818,934r8,l10833,954r5,19l10841,992r3,39l10844,14870r-3,19l10836,14909r-16,38l10808,14966r-10,19l10785,15006r-16,l10754,15025r-18,l10718,15044r-18,l10680,15063r-8878,l1825,15082r8884,l10731,15063r20,l10769,15044r21,l10836,14985r20,-38l10871,14909r4,-20l10875,992r-19,-58l10820,877r-33,-39l10769,838r-20,-19l10729,819r-23,-22l1822,797r-23,22l1779,819r-18,19l1741,838r-18,20l1710,877r-15,19l1664,954r-9,77l1655,14851r2,38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8" type="#_x0000_t75" style="position:absolute;left:1563;top:695;width:1016;height:1083">
              <v:imagedata r:id="rId8" o:title=""/>
            </v:shape>
            <v:shape id="_x0000_s2137" type="#_x0000_t75" style="position:absolute;left:9900;top:692;width:1044;height:1054">
              <v:imagedata r:id="rId9" o:title=""/>
            </v:shape>
            <v:shape id="_x0000_s2136" type="#_x0000_t75" style="position:absolute;left:9937;top:14061;width:1018;height:1085">
              <v:imagedata r:id="rId10" o:title=""/>
            </v:shape>
            <v:shape id="_x0000_s2135" type="#_x0000_t75" style="position:absolute;left:5100;top:1996;width:2292;height:1824">
              <v:imagedata r:id="rId11" o:title=""/>
            </v:shape>
            <v:shape id="_x0000_s2134" type="#_x0000_t75" style="position:absolute;left:5186;top:10974;width:1729;height:1344">
              <v:imagedata r:id="rId12" o:title=""/>
            </v:shape>
            <v:shape id="_x0000_s2133" type="#_x0000_t75" style="position:absolute;left:1559;top:14092;width:1044;height:1056">
              <v:imagedata r:id="rId13" o:title=""/>
            </v:shape>
            <w10:wrap anchorx="page" anchory="page"/>
          </v:group>
        </w:pict>
      </w:r>
      <w:r>
        <w:rPr>
          <w:b/>
          <w:spacing w:val="1"/>
          <w:sz w:val="28"/>
          <w:szCs w:val="28"/>
        </w:rPr>
        <w:t>VI</w:t>
      </w:r>
      <w:r>
        <w:rPr>
          <w:b/>
          <w:spacing w:val="-3"/>
          <w:sz w:val="28"/>
          <w:szCs w:val="28"/>
        </w:rPr>
        <w:t>S</w:t>
      </w:r>
      <w:r>
        <w:rPr>
          <w:b/>
          <w:spacing w:val="1"/>
          <w:sz w:val="28"/>
          <w:szCs w:val="28"/>
        </w:rPr>
        <w:t>V</w:t>
      </w:r>
      <w:r>
        <w:rPr>
          <w:b/>
          <w:sz w:val="28"/>
          <w:szCs w:val="28"/>
        </w:rPr>
        <w:t>E</w:t>
      </w:r>
      <w:r>
        <w:rPr>
          <w:b/>
          <w:spacing w:val="-3"/>
          <w:sz w:val="28"/>
          <w:szCs w:val="28"/>
        </w:rPr>
        <w:t>S</w:t>
      </w:r>
      <w:r>
        <w:rPr>
          <w:b/>
          <w:spacing w:val="-1"/>
          <w:sz w:val="28"/>
          <w:szCs w:val="28"/>
        </w:rPr>
        <w:t>VA</w:t>
      </w:r>
      <w:r>
        <w:rPr>
          <w:b/>
          <w:spacing w:val="1"/>
          <w:sz w:val="28"/>
          <w:szCs w:val="28"/>
        </w:rPr>
        <w:t>R</w:t>
      </w:r>
      <w:r>
        <w:rPr>
          <w:b/>
          <w:spacing w:val="-1"/>
          <w:sz w:val="28"/>
          <w:szCs w:val="28"/>
        </w:rPr>
        <w:t>AY</w:t>
      </w:r>
      <w:r>
        <w:rPr>
          <w:b/>
          <w:sz w:val="28"/>
          <w:szCs w:val="28"/>
        </w:rPr>
        <w:t>A</w:t>
      </w:r>
      <w:r>
        <w:rPr>
          <w:b/>
          <w:spacing w:val="-2"/>
          <w:sz w:val="28"/>
          <w:szCs w:val="28"/>
        </w:rPr>
        <w:t xml:space="preserve"> </w:t>
      </w:r>
      <w:r>
        <w:rPr>
          <w:b/>
          <w:sz w:val="28"/>
          <w:szCs w:val="28"/>
        </w:rPr>
        <w:t>TE</w:t>
      </w:r>
      <w:r>
        <w:rPr>
          <w:b/>
          <w:spacing w:val="1"/>
          <w:sz w:val="28"/>
          <w:szCs w:val="28"/>
        </w:rPr>
        <w:t>C</w:t>
      </w:r>
      <w:r>
        <w:rPr>
          <w:b/>
          <w:spacing w:val="-3"/>
          <w:sz w:val="28"/>
          <w:szCs w:val="28"/>
        </w:rPr>
        <w:t>H</w:t>
      </w:r>
      <w:r>
        <w:rPr>
          <w:b/>
          <w:spacing w:val="1"/>
          <w:sz w:val="28"/>
          <w:szCs w:val="28"/>
        </w:rPr>
        <w:t>N</w:t>
      </w:r>
      <w:r>
        <w:rPr>
          <w:b/>
          <w:spacing w:val="-3"/>
          <w:sz w:val="28"/>
          <w:szCs w:val="28"/>
        </w:rPr>
        <w:t>O</w:t>
      </w:r>
      <w:r>
        <w:rPr>
          <w:b/>
          <w:sz w:val="28"/>
          <w:szCs w:val="28"/>
        </w:rPr>
        <w:t>LO</w:t>
      </w:r>
      <w:r>
        <w:rPr>
          <w:b/>
          <w:spacing w:val="-3"/>
          <w:sz w:val="28"/>
          <w:szCs w:val="28"/>
        </w:rPr>
        <w:t>G</w:t>
      </w:r>
      <w:r>
        <w:rPr>
          <w:b/>
          <w:spacing w:val="1"/>
          <w:sz w:val="28"/>
          <w:szCs w:val="28"/>
        </w:rPr>
        <w:t>I</w:t>
      </w:r>
      <w:r>
        <w:rPr>
          <w:b/>
          <w:spacing w:val="-1"/>
          <w:sz w:val="28"/>
          <w:szCs w:val="28"/>
        </w:rPr>
        <w:t>CA</w:t>
      </w:r>
      <w:r>
        <w:rPr>
          <w:b/>
          <w:sz w:val="28"/>
          <w:szCs w:val="28"/>
        </w:rPr>
        <w:t>L UN</w:t>
      </w:r>
      <w:r>
        <w:rPr>
          <w:b/>
          <w:spacing w:val="-2"/>
          <w:sz w:val="28"/>
          <w:szCs w:val="28"/>
        </w:rPr>
        <w:t>I</w:t>
      </w:r>
      <w:r>
        <w:rPr>
          <w:b/>
          <w:spacing w:val="1"/>
          <w:sz w:val="28"/>
          <w:szCs w:val="28"/>
        </w:rPr>
        <w:t>V</w:t>
      </w:r>
      <w:r>
        <w:rPr>
          <w:b/>
          <w:spacing w:val="-3"/>
          <w:sz w:val="28"/>
          <w:szCs w:val="28"/>
        </w:rPr>
        <w:t>E</w:t>
      </w:r>
      <w:r>
        <w:rPr>
          <w:b/>
          <w:spacing w:val="1"/>
          <w:sz w:val="28"/>
          <w:szCs w:val="28"/>
        </w:rPr>
        <w:t>R</w:t>
      </w:r>
      <w:r>
        <w:rPr>
          <w:b/>
          <w:sz w:val="28"/>
          <w:szCs w:val="28"/>
        </w:rPr>
        <w:t>S</w:t>
      </w:r>
      <w:r>
        <w:rPr>
          <w:b/>
          <w:spacing w:val="-1"/>
          <w:sz w:val="28"/>
          <w:szCs w:val="28"/>
        </w:rPr>
        <w:t>I</w:t>
      </w:r>
      <w:r>
        <w:rPr>
          <w:b/>
          <w:sz w:val="28"/>
          <w:szCs w:val="28"/>
        </w:rPr>
        <w:t xml:space="preserve">TY </w:t>
      </w:r>
      <w:r>
        <w:rPr>
          <w:b/>
          <w:spacing w:val="1"/>
          <w:sz w:val="28"/>
          <w:szCs w:val="28"/>
        </w:rPr>
        <w:t>J</w:t>
      </w:r>
      <w:r>
        <w:rPr>
          <w:b/>
          <w:spacing w:val="-1"/>
          <w:sz w:val="28"/>
          <w:szCs w:val="28"/>
        </w:rPr>
        <w:t>NAN</w:t>
      </w:r>
      <w:r>
        <w:rPr>
          <w:b/>
          <w:spacing w:val="1"/>
          <w:sz w:val="28"/>
          <w:szCs w:val="28"/>
        </w:rPr>
        <w:t>A</w:t>
      </w:r>
      <w:r>
        <w:rPr>
          <w:b/>
          <w:sz w:val="28"/>
          <w:szCs w:val="28"/>
        </w:rPr>
        <w:t>S</w:t>
      </w:r>
      <w:r>
        <w:rPr>
          <w:b/>
          <w:spacing w:val="-1"/>
          <w:sz w:val="28"/>
          <w:szCs w:val="28"/>
        </w:rPr>
        <w:t>A</w:t>
      </w:r>
      <w:r>
        <w:rPr>
          <w:b/>
          <w:spacing w:val="1"/>
          <w:sz w:val="28"/>
          <w:szCs w:val="28"/>
        </w:rPr>
        <w:t>N</w:t>
      </w:r>
      <w:r>
        <w:rPr>
          <w:b/>
          <w:spacing w:val="-3"/>
          <w:sz w:val="28"/>
          <w:szCs w:val="28"/>
        </w:rPr>
        <w:t>G</w:t>
      </w:r>
      <w:r>
        <w:rPr>
          <w:b/>
          <w:spacing w:val="1"/>
          <w:sz w:val="28"/>
          <w:szCs w:val="28"/>
        </w:rPr>
        <w:t>A</w:t>
      </w:r>
      <w:r>
        <w:rPr>
          <w:b/>
          <w:spacing w:val="-3"/>
          <w:sz w:val="28"/>
          <w:szCs w:val="28"/>
        </w:rPr>
        <w:t>M</w:t>
      </w:r>
      <w:r>
        <w:rPr>
          <w:b/>
          <w:spacing w:val="-1"/>
          <w:sz w:val="28"/>
          <w:szCs w:val="28"/>
        </w:rPr>
        <w:t>A</w:t>
      </w:r>
      <w:r>
        <w:rPr>
          <w:b/>
          <w:sz w:val="28"/>
          <w:szCs w:val="28"/>
        </w:rPr>
        <w:t>,</w:t>
      </w:r>
      <w:r>
        <w:rPr>
          <w:b/>
          <w:spacing w:val="-1"/>
          <w:sz w:val="28"/>
          <w:szCs w:val="28"/>
        </w:rPr>
        <w:t xml:space="preserve"> </w:t>
      </w:r>
      <w:r>
        <w:rPr>
          <w:b/>
          <w:sz w:val="28"/>
          <w:szCs w:val="28"/>
        </w:rPr>
        <w:t>BEL</w:t>
      </w:r>
      <w:r>
        <w:rPr>
          <w:b/>
          <w:spacing w:val="1"/>
          <w:sz w:val="28"/>
          <w:szCs w:val="28"/>
        </w:rPr>
        <w:t>A</w:t>
      </w:r>
      <w:r>
        <w:rPr>
          <w:b/>
          <w:spacing w:val="-3"/>
          <w:sz w:val="28"/>
          <w:szCs w:val="28"/>
        </w:rPr>
        <w:t>G</w:t>
      </w:r>
      <w:r>
        <w:rPr>
          <w:b/>
          <w:spacing w:val="-1"/>
          <w:sz w:val="28"/>
          <w:szCs w:val="28"/>
        </w:rPr>
        <w:t>A</w:t>
      </w:r>
      <w:r>
        <w:rPr>
          <w:b/>
          <w:spacing w:val="1"/>
          <w:sz w:val="28"/>
          <w:szCs w:val="28"/>
        </w:rPr>
        <w:t>V</w:t>
      </w:r>
      <w:r>
        <w:rPr>
          <w:b/>
          <w:spacing w:val="4"/>
          <w:sz w:val="28"/>
          <w:szCs w:val="28"/>
        </w:rPr>
        <w:t>I</w:t>
      </w:r>
      <w:r>
        <w:rPr>
          <w:b/>
          <w:spacing w:val="-2"/>
          <w:sz w:val="28"/>
          <w:szCs w:val="28"/>
        </w:rPr>
        <w:t>-</w:t>
      </w:r>
      <w:r>
        <w:rPr>
          <w:b/>
          <w:spacing w:val="-1"/>
          <w:sz w:val="28"/>
          <w:szCs w:val="28"/>
        </w:rPr>
        <w:t>5</w:t>
      </w:r>
      <w:r>
        <w:rPr>
          <w:b/>
          <w:spacing w:val="1"/>
          <w:sz w:val="28"/>
          <w:szCs w:val="28"/>
        </w:rPr>
        <w:t>9</w:t>
      </w:r>
      <w:r>
        <w:rPr>
          <w:b/>
          <w:sz w:val="28"/>
          <w:szCs w:val="28"/>
        </w:rPr>
        <w:t>0</w:t>
      </w:r>
      <w:r>
        <w:rPr>
          <w:b/>
          <w:spacing w:val="-2"/>
          <w:sz w:val="28"/>
          <w:szCs w:val="28"/>
        </w:rPr>
        <w:t xml:space="preserve"> </w:t>
      </w:r>
      <w:r>
        <w:rPr>
          <w:b/>
          <w:spacing w:val="-1"/>
          <w:sz w:val="28"/>
          <w:szCs w:val="28"/>
        </w:rPr>
        <w:t>0</w:t>
      </w:r>
      <w:r>
        <w:rPr>
          <w:b/>
          <w:spacing w:val="1"/>
          <w:sz w:val="28"/>
          <w:szCs w:val="28"/>
        </w:rPr>
        <w:t>18</w:t>
      </w:r>
      <w:r>
        <w:rPr>
          <w:b/>
          <w:sz w:val="28"/>
          <w:szCs w:val="28"/>
        </w:rPr>
        <w:t>,</w:t>
      </w:r>
      <w:r>
        <w:rPr>
          <w:b/>
          <w:spacing w:val="-1"/>
          <w:sz w:val="28"/>
          <w:szCs w:val="28"/>
        </w:rPr>
        <w:t xml:space="preserve"> </w:t>
      </w:r>
      <w:r>
        <w:rPr>
          <w:b/>
          <w:spacing w:val="-3"/>
          <w:sz w:val="28"/>
          <w:szCs w:val="28"/>
        </w:rPr>
        <w:t>K</w:t>
      </w:r>
      <w:r>
        <w:rPr>
          <w:b/>
          <w:spacing w:val="-1"/>
          <w:sz w:val="28"/>
          <w:szCs w:val="28"/>
        </w:rPr>
        <w:t>A</w:t>
      </w:r>
      <w:r>
        <w:rPr>
          <w:b/>
          <w:spacing w:val="1"/>
          <w:sz w:val="28"/>
          <w:szCs w:val="28"/>
        </w:rPr>
        <w:t>R</w:t>
      </w:r>
      <w:r>
        <w:rPr>
          <w:b/>
          <w:spacing w:val="-1"/>
          <w:sz w:val="28"/>
          <w:szCs w:val="28"/>
        </w:rPr>
        <w:t>N</w:t>
      </w:r>
      <w:r>
        <w:rPr>
          <w:b/>
          <w:spacing w:val="1"/>
          <w:sz w:val="28"/>
          <w:szCs w:val="28"/>
        </w:rPr>
        <w:t>A</w:t>
      </w:r>
      <w:r>
        <w:rPr>
          <w:b/>
          <w:spacing w:val="-3"/>
          <w:sz w:val="28"/>
          <w:szCs w:val="28"/>
        </w:rPr>
        <w:t>T</w:t>
      </w:r>
      <w:r>
        <w:rPr>
          <w:b/>
          <w:spacing w:val="1"/>
          <w:sz w:val="28"/>
          <w:szCs w:val="28"/>
        </w:rPr>
        <w:t>A</w:t>
      </w:r>
      <w:r>
        <w:rPr>
          <w:b/>
          <w:spacing w:val="-3"/>
          <w:sz w:val="28"/>
          <w:szCs w:val="28"/>
        </w:rPr>
        <w:t>K</w:t>
      </w:r>
      <w:r>
        <w:rPr>
          <w:b/>
          <w:spacing w:val="1"/>
          <w:sz w:val="28"/>
          <w:szCs w:val="28"/>
        </w:rPr>
        <w:t>A</w:t>
      </w:r>
      <w:r>
        <w:rPr>
          <w:b/>
          <w:sz w:val="28"/>
          <w:szCs w:val="28"/>
        </w:rPr>
        <w:t>.</w:t>
      </w:r>
    </w:p>
    <w:p w14:paraId="0E16D361" w14:textId="77777777" w:rsidR="00410AE5" w:rsidRDefault="00410AE5">
      <w:pPr>
        <w:spacing w:line="200" w:lineRule="exact"/>
      </w:pPr>
    </w:p>
    <w:p w14:paraId="1CB7D7F4" w14:textId="77777777" w:rsidR="00410AE5" w:rsidRDefault="00410AE5">
      <w:pPr>
        <w:spacing w:line="200" w:lineRule="exact"/>
      </w:pPr>
    </w:p>
    <w:p w14:paraId="53E46975" w14:textId="77777777" w:rsidR="00410AE5" w:rsidRDefault="00410AE5">
      <w:pPr>
        <w:spacing w:line="200" w:lineRule="exact"/>
      </w:pPr>
    </w:p>
    <w:p w14:paraId="7CAE81B8" w14:textId="77777777" w:rsidR="00410AE5" w:rsidRDefault="00410AE5">
      <w:pPr>
        <w:spacing w:line="200" w:lineRule="exact"/>
      </w:pPr>
    </w:p>
    <w:p w14:paraId="4DB37657" w14:textId="77777777" w:rsidR="00410AE5" w:rsidRDefault="00410AE5">
      <w:pPr>
        <w:spacing w:line="200" w:lineRule="exact"/>
      </w:pPr>
    </w:p>
    <w:p w14:paraId="78CFC33D" w14:textId="77777777" w:rsidR="00410AE5" w:rsidRDefault="00410AE5">
      <w:pPr>
        <w:spacing w:line="200" w:lineRule="exact"/>
      </w:pPr>
    </w:p>
    <w:p w14:paraId="558200FB" w14:textId="77777777" w:rsidR="00410AE5" w:rsidRDefault="00410AE5">
      <w:pPr>
        <w:spacing w:line="200" w:lineRule="exact"/>
      </w:pPr>
    </w:p>
    <w:p w14:paraId="776C86E8" w14:textId="77777777" w:rsidR="00410AE5" w:rsidRDefault="00410AE5">
      <w:pPr>
        <w:spacing w:line="200" w:lineRule="exact"/>
      </w:pPr>
    </w:p>
    <w:p w14:paraId="19805770" w14:textId="77777777" w:rsidR="00410AE5" w:rsidRDefault="00410AE5">
      <w:pPr>
        <w:spacing w:line="200" w:lineRule="exact"/>
      </w:pPr>
    </w:p>
    <w:p w14:paraId="6BA71F8E" w14:textId="77777777" w:rsidR="00410AE5" w:rsidRDefault="00410AE5">
      <w:pPr>
        <w:spacing w:before="18" w:line="260" w:lineRule="exact"/>
        <w:rPr>
          <w:sz w:val="26"/>
          <w:szCs w:val="26"/>
        </w:rPr>
      </w:pPr>
    </w:p>
    <w:p w14:paraId="05726973" w14:textId="056E0E87" w:rsidR="00410AE5" w:rsidRPr="007E463C" w:rsidRDefault="00000000" w:rsidP="007E463C">
      <w:pPr>
        <w:spacing w:line="365" w:lineRule="auto"/>
        <w:ind w:left="2607" w:right="2644"/>
        <w:jc w:val="center"/>
        <w:rPr>
          <w:b/>
          <w:sz w:val="24"/>
          <w:szCs w:val="24"/>
        </w:rPr>
      </w:pPr>
      <w:r>
        <w:rPr>
          <w:b/>
          <w:sz w:val="24"/>
          <w:szCs w:val="24"/>
        </w:rPr>
        <w:t>TECHNI</w:t>
      </w:r>
      <w:r>
        <w:rPr>
          <w:b/>
          <w:spacing w:val="-1"/>
          <w:sz w:val="24"/>
          <w:szCs w:val="24"/>
        </w:rPr>
        <w:t>C</w:t>
      </w:r>
      <w:r>
        <w:rPr>
          <w:b/>
          <w:sz w:val="24"/>
          <w:szCs w:val="24"/>
        </w:rPr>
        <w:t xml:space="preserve">AL </w:t>
      </w:r>
      <w:r>
        <w:rPr>
          <w:b/>
          <w:spacing w:val="1"/>
          <w:sz w:val="24"/>
          <w:szCs w:val="24"/>
        </w:rPr>
        <w:t>S</w:t>
      </w:r>
      <w:r>
        <w:rPr>
          <w:b/>
          <w:sz w:val="24"/>
          <w:szCs w:val="24"/>
        </w:rPr>
        <w:t>E</w:t>
      </w:r>
      <w:r>
        <w:rPr>
          <w:b/>
          <w:spacing w:val="-1"/>
          <w:sz w:val="24"/>
          <w:szCs w:val="24"/>
        </w:rPr>
        <w:t>M</w:t>
      </w:r>
      <w:r>
        <w:rPr>
          <w:b/>
          <w:sz w:val="24"/>
          <w:szCs w:val="24"/>
        </w:rPr>
        <w:t>IN</w:t>
      </w:r>
      <w:r>
        <w:rPr>
          <w:b/>
          <w:spacing w:val="-1"/>
          <w:sz w:val="24"/>
          <w:szCs w:val="24"/>
        </w:rPr>
        <w:t>A</w:t>
      </w:r>
      <w:r>
        <w:rPr>
          <w:b/>
          <w:sz w:val="24"/>
          <w:szCs w:val="24"/>
        </w:rPr>
        <w:t>R</w:t>
      </w:r>
      <w:r w:rsidR="007E463C">
        <w:rPr>
          <w:b/>
          <w:sz w:val="24"/>
          <w:szCs w:val="24"/>
        </w:rPr>
        <w:t xml:space="preserve"> </w:t>
      </w:r>
      <w:r>
        <w:rPr>
          <w:b/>
          <w:sz w:val="24"/>
          <w:szCs w:val="24"/>
        </w:rPr>
        <w:t>REPORT ON</w:t>
      </w:r>
    </w:p>
    <w:p w14:paraId="114412C2" w14:textId="77777777" w:rsidR="00410AE5" w:rsidRDefault="00410AE5">
      <w:pPr>
        <w:spacing w:before="6" w:line="200" w:lineRule="exact"/>
      </w:pPr>
    </w:p>
    <w:p w14:paraId="7B9055DE" w14:textId="232C78CC" w:rsidR="00410AE5" w:rsidRDefault="00000000">
      <w:pPr>
        <w:ind w:left="271" w:right="72"/>
        <w:jc w:val="center"/>
        <w:rPr>
          <w:sz w:val="28"/>
          <w:szCs w:val="28"/>
        </w:rPr>
      </w:pPr>
      <w:r>
        <w:rPr>
          <w:b/>
          <w:spacing w:val="1"/>
          <w:sz w:val="28"/>
          <w:szCs w:val="28"/>
        </w:rPr>
        <w:t>“</w:t>
      </w:r>
      <w:r w:rsidR="000C0754">
        <w:rPr>
          <w:b/>
          <w:spacing w:val="1"/>
          <w:sz w:val="28"/>
          <w:szCs w:val="28"/>
        </w:rPr>
        <w:t>DEMONSTRATION OF HAPTIC TECHNOLOGY, A HANDS-ON APPROACH TO VIRTUAL REALITY</w:t>
      </w:r>
      <w:r>
        <w:rPr>
          <w:b/>
          <w:sz w:val="28"/>
          <w:szCs w:val="28"/>
        </w:rPr>
        <w:t>”</w:t>
      </w:r>
    </w:p>
    <w:p w14:paraId="6B3B2B18" w14:textId="77777777" w:rsidR="00410AE5" w:rsidRDefault="00410AE5">
      <w:pPr>
        <w:spacing w:line="160" w:lineRule="exact"/>
        <w:rPr>
          <w:sz w:val="16"/>
          <w:szCs w:val="16"/>
        </w:rPr>
      </w:pPr>
    </w:p>
    <w:p w14:paraId="57F124E3" w14:textId="77777777" w:rsidR="00410AE5" w:rsidRDefault="00000000">
      <w:pPr>
        <w:ind w:left="288" w:right="326"/>
        <w:jc w:val="center"/>
        <w:rPr>
          <w:sz w:val="28"/>
          <w:szCs w:val="28"/>
        </w:rPr>
      </w:pPr>
      <w:r>
        <w:rPr>
          <w:i/>
          <w:spacing w:val="1"/>
          <w:sz w:val="28"/>
          <w:szCs w:val="28"/>
        </w:rPr>
        <w:t>S</w:t>
      </w:r>
      <w:r>
        <w:rPr>
          <w:i/>
          <w:spacing w:val="-1"/>
          <w:sz w:val="28"/>
          <w:szCs w:val="28"/>
        </w:rPr>
        <w:t>ub</w:t>
      </w:r>
      <w:r>
        <w:rPr>
          <w:i/>
          <w:spacing w:val="1"/>
          <w:sz w:val="28"/>
          <w:szCs w:val="28"/>
        </w:rPr>
        <w:t>m</w:t>
      </w:r>
      <w:r>
        <w:rPr>
          <w:i/>
          <w:spacing w:val="-1"/>
          <w:sz w:val="28"/>
          <w:szCs w:val="28"/>
        </w:rPr>
        <w:t>i</w:t>
      </w:r>
      <w:r>
        <w:rPr>
          <w:i/>
          <w:spacing w:val="1"/>
          <w:sz w:val="28"/>
          <w:szCs w:val="28"/>
        </w:rPr>
        <w:t>t</w:t>
      </w:r>
      <w:r>
        <w:rPr>
          <w:i/>
          <w:spacing w:val="-1"/>
          <w:sz w:val="28"/>
          <w:szCs w:val="28"/>
        </w:rPr>
        <w:t>t</w:t>
      </w:r>
      <w:r>
        <w:rPr>
          <w:i/>
          <w:sz w:val="28"/>
          <w:szCs w:val="28"/>
        </w:rPr>
        <w:t>ed</w:t>
      </w:r>
      <w:r>
        <w:rPr>
          <w:i/>
          <w:spacing w:val="-2"/>
          <w:sz w:val="28"/>
          <w:szCs w:val="28"/>
        </w:rPr>
        <w:t xml:space="preserve"> </w:t>
      </w:r>
      <w:r>
        <w:rPr>
          <w:i/>
          <w:spacing w:val="1"/>
          <w:sz w:val="28"/>
          <w:szCs w:val="28"/>
        </w:rPr>
        <w:t>i</w:t>
      </w:r>
      <w:r>
        <w:rPr>
          <w:i/>
          <w:sz w:val="28"/>
          <w:szCs w:val="28"/>
        </w:rPr>
        <w:t>n</w:t>
      </w:r>
      <w:r>
        <w:rPr>
          <w:i/>
          <w:spacing w:val="-2"/>
          <w:sz w:val="28"/>
          <w:szCs w:val="28"/>
        </w:rPr>
        <w:t xml:space="preserve"> </w:t>
      </w:r>
      <w:r>
        <w:rPr>
          <w:i/>
          <w:spacing w:val="-1"/>
          <w:sz w:val="28"/>
          <w:szCs w:val="28"/>
        </w:rPr>
        <w:t>t</w:t>
      </w:r>
      <w:r>
        <w:rPr>
          <w:i/>
          <w:spacing w:val="1"/>
          <w:sz w:val="28"/>
          <w:szCs w:val="28"/>
        </w:rPr>
        <w:t>h</w:t>
      </w:r>
      <w:r>
        <w:rPr>
          <w:i/>
          <w:sz w:val="28"/>
          <w:szCs w:val="28"/>
        </w:rPr>
        <w:t xml:space="preserve">e </w:t>
      </w:r>
      <w:r>
        <w:rPr>
          <w:i/>
          <w:spacing w:val="-2"/>
          <w:sz w:val="28"/>
          <w:szCs w:val="28"/>
        </w:rPr>
        <w:t>p</w:t>
      </w:r>
      <w:r>
        <w:rPr>
          <w:i/>
          <w:spacing w:val="1"/>
          <w:sz w:val="28"/>
          <w:szCs w:val="28"/>
        </w:rPr>
        <w:t>a</w:t>
      </w:r>
      <w:r>
        <w:rPr>
          <w:i/>
          <w:spacing w:val="-1"/>
          <w:sz w:val="28"/>
          <w:szCs w:val="28"/>
        </w:rPr>
        <w:t>rti</w:t>
      </w:r>
      <w:r>
        <w:rPr>
          <w:i/>
          <w:spacing w:val="1"/>
          <w:sz w:val="28"/>
          <w:szCs w:val="28"/>
        </w:rPr>
        <w:t>a</w:t>
      </w:r>
      <w:r>
        <w:rPr>
          <w:i/>
          <w:sz w:val="28"/>
          <w:szCs w:val="28"/>
        </w:rPr>
        <w:t>l</w:t>
      </w:r>
      <w:r>
        <w:rPr>
          <w:i/>
          <w:spacing w:val="-2"/>
          <w:sz w:val="28"/>
          <w:szCs w:val="28"/>
        </w:rPr>
        <w:t xml:space="preserve"> </w:t>
      </w:r>
      <w:r>
        <w:rPr>
          <w:i/>
          <w:spacing w:val="1"/>
          <w:sz w:val="28"/>
          <w:szCs w:val="28"/>
        </w:rPr>
        <w:t>f</w:t>
      </w:r>
      <w:r>
        <w:rPr>
          <w:i/>
          <w:spacing w:val="-1"/>
          <w:sz w:val="28"/>
          <w:szCs w:val="28"/>
        </w:rPr>
        <w:t>u</w:t>
      </w:r>
      <w:r>
        <w:rPr>
          <w:i/>
          <w:spacing w:val="1"/>
          <w:sz w:val="28"/>
          <w:szCs w:val="28"/>
        </w:rPr>
        <w:t>l</w:t>
      </w:r>
      <w:r>
        <w:rPr>
          <w:i/>
          <w:spacing w:val="-1"/>
          <w:sz w:val="28"/>
          <w:szCs w:val="28"/>
        </w:rPr>
        <w:t>fi</w:t>
      </w:r>
      <w:r>
        <w:rPr>
          <w:i/>
          <w:spacing w:val="1"/>
          <w:sz w:val="28"/>
          <w:szCs w:val="28"/>
        </w:rPr>
        <w:t>l</w:t>
      </w:r>
      <w:r>
        <w:rPr>
          <w:i/>
          <w:spacing w:val="-1"/>
          <w:sz w:val="28"/>
          <w:szCs w:val="28"/>
        </w:rPr>
        <w:t>m</w:t>
      </w:r>
      <w:r>
        <w:rPr>
          <w:i/>
          <w:sz w:val="28"/>
          <w:szCs w:val="28"/>
        </w:rPr>
        <w:t>e</w:t>
      </w:r>
      <w:r>
        <w:rPr>
          <w:i/>
          <w:spacing w:val="-1"/>
          <w:sz w:val="28"/>
          <w:szCs w:val="28"/>
        </w:rPr>
        <w:t>n</w:t>
      </w:r>
      <w:r>
        <w:rPr>
          <w:i/>
          <w:sz w:val="28"/>
          <w:szCs w:val="28"/>
        </w:rPr>
        <w:t>t</w:t>
      </w:r>
      <w:r>
        <w:rPr>
          <w:i/>
          <w:spacing w:val="1"/>
          <w:sz w:val="28"/>
          <w:szCs w:val="28"/>
        </w:rPr>
        <w:t xml:space="preserve"> </w:t>
      </w:r>
      <w:r>
        <w:rPr>
          <w:i/>
          <w:spacing w:val="-2"/>
          <w:sz w:val="28"/>
          <w:szCs w:val="28"/>
        </w:rPr>
        <w:t>o</w:t>
      </w:r>
      <w:r>
        <w:rPr>
          <w:i/>
          <w:sz w:val="28"/>
          <w:szCs w:val="28"/>
        </w:rPr>
        <w:t>f</w:t>
      </w:r>
      <w:r>
        <w:rPr>
          <w:i/>
          <w:spacing w:val="1"/>
          <w:sz w:val="28"/>
          <w:szCs w:val="28"/>
        </w:rPr>
        <w:t xml:space="preserve"> </w:t>
      </w:r>
      <w:r>
        <w:rPr>
          <w:i/>
          <w:spacing w:val="-2"/>
          <w:sz w:val="28"/>
          <w:szCs w:val="28"/>
        </w:rPr>
        <w:t>r</w:t>
      </w:r>
      <w:r>
        <w:rPr>
          <w:i/>
          <w:sz w:val="28"/>
          <w:szCs w:val="28"/>
        </w:rPr>
        <w:t>e</w:t>
      </w:r>
      <w:r>
        <w:rPr>
          <w:i/>
          <w:spacing w:val="-1"/>
          <w:sz w:val="28"/>
          <w:szCs w:val="28"/>
        </w:rPr>
        <w:t>q</w:t>
      </w:r>
      <w:r>
        <w:rPr>
          <w:i/>
          <w:spacing w:val="1"/>
          <w:sz w:val="28"/>
          <w:szCs w:val="28"/>
        </w:rPr>
        <w:t>u</w:t>
      </w:r>
      <w:r>
        <w:rPr>
          <w:i/>
          <w:spacing w:val="-1"/>
          <w:sz w:val="28"/>
          <w:szCs w:val="28"/>
        </w:rPr>
        <w:t>ir</w:t>
      </w:r>
      <w:r>
        <w:rPr>
          <w:i/>
          <w:sz w:val="28"/>
          <w:szCs w:val="28"/>
        </w:rPr>
        <w:t>e</w:t>
      </w:r>
      <w:r>
        <w:rPr>
          <w:i/>
          <w:spacing w:val="1"/>
          <w:sz w:val="28"/>
          <w:szCs w:val="28"/>
        </w:rPr>
        <w:t>m</w:t>
      </w:r>
      <w:r>
        <w:rPr>
          <w:i/>
          <w:spacing w:val="-2"/>
          <w:sz w:val="28"/>
          <w:szCs w:val="28"/>
        </w:rPr>
        <w:t>e</w:t>
      </w:r>
      <w:r>
        <w:rPr>
          <w:i/>
          <w:spacing w:val="1"/>
          <w:sz w:val="28"/>
          <w:szCs w:val="28"/>
        </w:rPr>
        <w:t>n</w:t>
      </w:r>
      <w:r>
        <w:rPr>
          <w:i/>
          <w:sz w:val="28"/>
          <w:szCs w:val="28"/>
        </w:rPr>
        <w:t>t</w:t>
      </w:r>
      <w:r>
        <w:rPr>
          <w:i/>
          <w:spacing w:val="-2"/>
          <w:sz w:val="28"/>
          <w:szCs w:val="28"/>
        </w:rPr>
        <w:t xml:space="preserve"> </w:t>
      </w:r>
      <w:r>
        <w:rPr>
          <w:i/>
          <w:spacing w:val="1"/>
          <w:sz w:val="28"/>
          <w:szCs w:val="28"/>
        </w:rPr>
        <w:t>f</w:t>
      </w:r>
      <w:r>
        <w:rPr>
          <w:i/>
          <w:spacing w:val="-1"/>
          <w:sz w:val="28"/>
          <w:szCs w:val="28"/>
        </w:rPr>
        <w:t>o</w:t>
      </w:r>
      <w:r>
        <w:rPr>
          <w:i/>
          <w:sz w:val="28"/>
          <w:szCs w:val="28"/>
        </w:rPr>
        <w:t>r</w:t>
      </w:r>
      <w:r>
        <w:rPr>
          <w:i/>
          <w:spacing w:val="1"/>
          <w:sz w:val="28"/>
          <w:szCs w:val="28"/>
        </w:rPr>
        <w:t xml:space="preserve"> </w:t>
      </w:r>
      <w:r>
        <w:rPr>
          <w:i/>
          <w:spacing w:val="-2"/>
          <w:sz w:val="28"/>
          <w:szCs w:val="28"/>
        </w:rPr>
        <w:t>t</w:t>
      </w:r>
      <w:r>
        <w:rPr>
          <w:i/>
          <w:spacing w:val="1"/>
          <w:sz w:val="28"/>
          <w:szCs w:val="28"/>
        </w:rPr>
        <w:t>h</w:t>
      </w:r>
      <w:r>
        <w:rPr>
          <w:i/>
          <w:sz w:val="28"/>
          <w:szCs w:val="28"/>
        </w:rPr>
        <w:t>e</w:t>
      </w:r>
      <w:r>
        <w:rPr>
          <w:i/>
          <w:spacing w:val="4"/>
          <w:sz w:val="28"/>
          <w:szCs w:val="28"/>
        </w:rPr>
        <w:t xml:space="preserve"> </w:t>
      </w:r>
      <w:r>
        <w:rPr>
          <w:i/>
          <w:spacing w:val="1"/>
          <w:sz w:val="28"/>
          <w:szCs w:val="28"/>
        </w:rPr>
        <w:t>a</w:t>
      </w:r>
      <w:r>
        <w:rPr>
          <w:i/>
          <w:spacing w:val="-3"/>
          <w:sz w:val="28"/>
          <w:szCs w:val="28"/>
        </w:rPr>
        <w:t>w</w:t>
      </w:r>
      <w:r>
        <w:rPr>
          <w:i/>
          <w:spacing w:val="1"/>
          <w:sz w:val="28"/>
          <w:szCs w:val="28"/>
        </w:rPr>
        <w:t>a</w:t>
      </w:r>
      <w:r>
        <w:rPr>
          <w:i/>
          <w:spacing w:val="-1"/>
          <w:sz w:val="28"/>
          <w:szCs w:val="28"/>
        </w:rPr>
        <w:t>r</w:t>
      </w:r>
      <w:r>
        <w:rPr>
          <w:i/>
          <w:sz w:val="28"/>
          <w:szCs w:val="28"/>
        </w:rPr>
        <w:t>d</w:t>
      </w:r>
      <w:r>
        <w:rPr>
          <w:i/>
          <w:spacing w:val="-2"/>
          <w:sz w:val="28"/>
          <w:szCs w:val="28"/>
        </w:rPr>
        <w:t xml:space="preserve"> </w:t>
      </w:r>
      <w:r>
        <w:rPr>
          <w:i/>
          <w:spacing w:val="1"/>
          <w:sz w:val="28"/>
          <w:szCs w:val="28"/>
        </w:rPr>
        <w:t>o</w:t>
      </w:r>
      <w:r>
        <w:rPr>
          <w:i/>
          <w:sz w:val="28"/>
          <w:szCs w:val="28"/>
        </w:rPr>
        <w:t>f</w:t>
      </w:r>
      <w:r>
        <w:rPr>
          <w:i/>
          <w:spacing w:val="-2"/>
          <w:sz w:val="28"/>
          <w:szCs w:val="28"/>
        </w:rPr>
        <w:t xml:space="preserve"> </w:t>
      </w:r>
      <w:r>
        <w:rPr>
          <w:i/>
          <w:spacing w:val="1"/>
          <w:sz w:val="28"/>
          <w:szCs w:val="28"/>
        </w:rPr>
        <w:t>D</w:t>
      </w:r>
      <w:r>
        <w:rPr>
          <w:i/>
          <w:spacing w:val="-2"/>
          <w:sz w:val="28"/>
          <w:szCs w:val="28"/>
        </w:rPr>
        <w:t>e</w:t>
      </w:r>
      <w:r>
        <w:rPr>
          <w:i/>
          <w:spacing w:val="1"/>
          <w:sz w:val="28"/>
          <w:szCs w:val="28"/>
        </w:rPr>
        <w:t>g</w:t>
      </w:r>
      <w:r>
        <w:rPr>
          <w:i/>
          <w:spacing w:val="-1"/>
          <w:sz w:val="28"/>
          <w:szCs w:val="28"/>
        </w:rPr>
        <w:t>r</w:t>
      </w:r>
      <w:r>
        <w:rPr>
          <w:i/>
          <w:sz w:val="28"/>
          <w:szCs w:val="28"/>
        </w:rPr>
        <w:t>ee</w:t>
      </w:r>
    </w:p>
    <w:p w14:paraId="59210B54" w14:textId="77777777" w:rsidR="00410AE5" w:rsidRDefault="00410AE5">
      <w:pPr>
        <w:spacing w:line="160" w:lineRule="exact"/>
        <w:rPr>
          <w:sz w:val="16"/>
          <w:szCs w:val="16"/>
        </w:rPr>
      </w:pPr>
    </w:p>
    <w:p w14:paraId="63BC80D0" w14:textId="77777777" w:rsidR="00410AE5" w:rsidRDefault="00000000">
      <w:pPr>
        <w:ind w:left="1983" w:right="2022"/>
        <w:jc w:val="center"/>
        <w:rPr>
          <w:sz w:val="28"/>
          <w:szCs w:val="28"/>
        </w:rPr>
      </w:pPr>
      <w:r>
        <w:rPr>
          <w:b/>
          <w:sz w:val="28"/>
          <w:szCs w:val="28"/>
        </w:rPr>
        <w:t>B.E.</w:t>
      </w:r>
      <w:r>
        <w:rPr>
          <w:b/>
          <w:spacing w:val="-1"/>
          <w:sz w:val="28"/>
          <w:szCs w:val="28"/>
        </w:rPr>
        <w:t xml:space="preserve"> </w:t>
      </w:r>
      <w:r>
        <w:rPr>
          <w:b/>
          <w:sz w:val="28"/>
          <w:szCs w:val="28"/>
        </w:rPr>
        <w:t xml:space="preserve">in </w:t>
      </w:r>
      <w:r>
        <w:rPr>
          <w:b/>
          <w:spacing w:val="-1"/>
          <w:sz w:val="28"/>
          <w:szCs w:val="28"/>
        </w:rPr>
        <w:t>C</w:t>
      </w:r>
      <w:r>
        <w:rPr>
          <w:b/>
          <w:spacing w:val="1"/>
          <w:sz w:val="28"/>
          <w:szCs w:val="28"/>
        </w:rPr>
        <w:t>o</w:t>
      </w:r>
      <w:r>
        <w:rPr>
          <w:b/>
          <w:spacing w:val="-1"/>
          <w:sz w:val="28"/>
          <w:szCs w:val="28"/>
        </w:rPr>
        <w:t>m</w:t>
      </w:r>
      <w:r>
        <w:rPr>
          <w:b/>
          <w:sz w:val="28"/>
          <w:szCs w:val="28"/>
        </w:rPr>
        <w:t xml:space="preserve">puter </w:t>
      </w:r>
      <w:r>
        <w:rPr>
          <w:b/>
          <w:spacing w:val="-3"/>
          <w:sz w:val="28"/>
          <w:szCs w:val="28"/>
        </w:rPr>
        <w:t>S</w:t>
      </w:r>
      <w:r>
        <w:rPr>
          <w:b/>
          <w:sz w:val="28"/>
          <w:szCs w:val="28"/>
        </w:rPr>
        <w:t>c</w:t>
      </w:r>
      <w:r>
        <w:rPr>
          <w:b/>
          <w:spacing w:val="1"/>
          <w:sz w:val="28"/>
          <w:szCs w:val="28"/>
        </w:rPr>
        <w:t>i</w:t>
      </w:r>
      <w:r>
        <w:rPr>
          <w:b/>
          <w:sz w:val="28"/>
          <w:szCs w:val="28"/>
        </w:rPr>
        <w:t>en</w:t>
      </w:r>
      <w:r>
        <w:rPr>
          <w:b/>
          <w:spacing w:val="-2"/>
          <w:sz w:val="28"/>
          <w:szCs w:val="28"/>
        </w:rPr>
        <w:t>c</w:t>
      </w:r>
      <w:r>
        <w:rPr>
          <w:b/>
          <w:sz w:val="28"/>
          <w:szCs w:val="28"/>
        </w:rPr>
        <w:t>e &amp; E</w:t>
      </w:r>
      <w:r>
        <w:rPr>
          <w:b/>
          <w:spacing w:val="-3"/>
          <w:sz w:val="28"/>
          <w:szCs w:val="28"/>
        </w:rPr>
        <w:t>n</w:t>
      </w:r>
      <w:r>
        <w:rPr>
          <w:b/>
          <w:spacing w:val="-1"/>
          <w:sz w:val="28"/>
          <w:szCs w:val="28"/>
        </w:rPr>
        <w:t>g</w:t>
      </w:r>
      <w:r>
        <w:rPr>
          <w:b/>
          <w:spacing w:val="1"/>
          <w:sz w:val="28"/>
          <w:szCs w:val="28"/>
        </w:rPr>
        <w:t>i</w:t>
      </w:r>
      <w:r>
        <w:rPr>
          <w:b/>
          <w:sz w:val="28"/>
          <w:szCs w:val="28"/>
        </w:rPr>
        <w:t>nee</w:t>
      </w:r>
      <w:r>
        <w:rPr>
          <w:b/>
          <w:spacing w:val="-2"/>
          <w:sz w:val="28"/>
          <w:szCs w:val="28"/>
        </w:rPr>
        <w:t>r</w:t>
      </w:r>
      <w:r>
        <w:rPr>
          <w:b/>
          <w:spacing w:val="1"/>
          <w:sz w:val="28"/>
          <w:szCs w:val="28"/>
        </w:rPr>
        <w:t>i</w:t>
      </w:r>
      <w:r>
        <w:rPr>
          <w:b/>
          <w:spacing w:val="-3"/>
          <w:sz w:val="28"/>
          <w:szCs w:val="28"/>
        </w:rPr>
        <w:t>n</w:t>
      </w:r>
      <w:r>
        <w:rPr>
          <w:b/>
          <w:sz w:val="28"/>
          <w:szCs w:val="28"/>
        </w:rPr>
        <w:t>g</w:t>
      </w:r>
    </w:p>
    <w:p w14:paraId="51A68999" w14:textId="77777777" w:rsidR="00410AE5" w:rsidRDefault="00410AE5">
      <w:pPr>
        <w:spacing w:line="200" w:lineRule="exact"/>
      </w:pPr>
    </w:p>
    <w:p w14:paraId="7CF98AD8" w14:textId="77777777" w:rsidR="00410AE5" w:rsidRPr="007E463C" w:rsidRDefault="00410AE5">
      <w:pPr>
        <w:spacing w:line="200" w:lineRule="exact"/>
      </w:pPr>
    </w:p>
    <w:p w14:paraId="0C507FA0" w14:textId="77777777" w:rsidR="00410AE5" w:rsidRPr="007E463C" w:rsidRDefault="00000000">
      <w:pPr>
        <w:ind w:left="2934" w:right="2970"/>
        <w:jc w:val="center"/>
        <w:rPr>
          <w:sz w:val="28"/>
          <w:szCs w:val="28"/>
        </w:rPr>
      </w:pPr>
      <w:r w:rsidRPr="007E463C">
        <w:rPr>
          <w:b/>
          <w:sz w:val="28"/>
          <w:szCs w:val="28"/>
        </w:rPr>
        <w:t>SE</w:t>
      </w:r>
      <w:r w:rsidRPr="007E463C">
        <w:rPr>
          <w:b/>
          <w:spacing w:val="-1"/>
          <w:sz w:val="28"/>
          <w:szCs w:val="28"/>
        </w:rPr>
        <w:t>M</w:t>
      </w:r>
      <w:r w:rsidRPr="007E463C">
        <w:rPr>
          <w:b/>
          <w:spacing w:val="1"/>
          <w:sz w:val="28"/>
          <w:szCs w:val="28"/>
        </w:rPr>
        <w:t>I</w:t>
      </w:r>
      <w:r w:rsidRPr="007E463C">
        <w:rPr>
          <w:b/>
          <w:spacing w:val="-1"/>
          <w:sz w:val="28"/>
          <w:szCs w:val="28"/>
        </w:rPr>
        <w:t>NA</w:t>
      </w:r>
      <w:r w:rsidRPr="007E463C">
        <w:rPr>
          <w:b/>
          <w:sz w:val="28"/>
          <w:szCs w:val="28"/>
        </w:rPr>
        <w:t>R</w:t>
      </w:r>
      <w:r w:rsidRPr="007E463C">
        <w:rPr>
          <w:b/>
          <w:spacing w:val="-1"/>
          <w:sz w:val="28"/>
          <w:szCs w:val="28"/>
        </w:rPr>
        <w:t xml:space="preserve"> </w:t>
      </w:r>
      <w:r w:rsidRPr="007E463C">
        <w:rPr>
          <w:b/>
          <w:spacing w:val="1"/>
          <w:sz w:val="28"/>
          <w:szCs w:val="28"/>
        </w:rPr>
        <w:t>A</w:t>
      </w:r>
      <w:r w:rsidRPr="007E463C">
        <w:rPr>
          <w:b/>
          <w:sz w:val="28"/>
          <w:szCs w:val="28"/>
        </w:rPr>
        <w:t>SS</w:t>
      </w:r>
      <w:r w:rsidRPr="007E463C">
        <w:rPr>
          <w:b/>
          <w:spacing w:val="-3"/>
          <w:sz w:val="28"/>
          <w:szCs w:val="28"/>
        </w:rPr>
        <w:t>O</w:t>
      </w:r>
      <w:r w:rsidRPr="007E463C">
        <w:rPr>
          <w:b/>
          <w:spacing w:val="1"/>
          <w:sz w:val="28"/>
          <w:szCs w:val="28"/>
        </w:rPr>
        <w:t>C</w:t>
      </w:r>
      <w:r w:rsidRPr="007E463C">
        <w:rPr>
          <w:b/>
          <w:spacing w:val="-1"/>
          <w:sz w:val="28"/>
          <w:szCs w:val="28"/>
        </w:rPr>
        <w:t>I</w:t>
      </w:r>
      <w:r w:rsidRPr="007E463C">
        <w:rPr>
          <w:b/>
          <w:spacing w:val="1"/>
          <w:sz w:val="28"/>
          <w:szCs w:val="28"/>
        </w:rPr>
        <w:t>A</w:t>
      </w:r>
      <w:r w:rsidRPr="007E463C">
        <w:rPr>
          <w:b/>
          <w:sz w:val="28"/>
          <w:szCs w:val="28"/>
        </w:rPr>
        <w:t>TE</w:t>
      </w:r>
    </w:p>
    <w:p w14:paraId="073CDA0C" w14:textId="77777777" w:rsidR="00410AE5" w:rsidRDefault="00410AE5">
      <w:pPr>
        <w:spacing w:before="9" w:line="180" w:lineRule="exact"/>
        <w:rPr>
          <w:sz w:val="19"/>
          <w:szCs w:val="19"/>
        </w:rPr>
      </w:pPr>
    </w:p>
    <w:p w14:paraId="4485A552" w14:textId="77777777" w:rsidR="00410AE5" w:rsidRPr="00BF4F98" w:rsidRDefault="00410AE5">
      <w:pPr>
        <w:spacing w:line="200" w:lineRule="exact"/>
        <w:rPr>
          <w:sz w:val="28"/>
          <w:szCs w:val="28"/>
        </w:rPr>
      </w:pPr>
    </w:p>
    <w:p w14:paraId="56242603" w14:textId="5E484483" w:rsidR="00410AE5" w:rsidRDefault="00000000">
      <w:pPr>
        <w:ind w:left="662" w:right="807"/>
        <w:jc w:val="center"/>
        <w:rPr>
          <w:sz w:val="24"/>
          <w:szCs w:val="24"/>
        </w:rPr>
      </w:pPr>
      <w:r>
        <w:rPr>
          <w:b/>
          <w:sz w:val="24"/>
          <w:szCs w:val="24"/>
        </w:rPr>
        <w:t>S</w:t>
      </w:r>
      <w:r w:rsidR="00BE0B50">
        <w:rPr>
          <w:b/>
          <w:sz w:val="24"/>
          <w:szCs w:val="24"/>
        </w:rPr>
        <w:t>YED FARHAN</w:t>
      </w:r>
      <w:r>
        <w:rPr>
          <w:b/>
          <w:sz w:val="24"/>
          <w:szCs w:val="24"/>
        </w:rPr>
        <w:t xml:space="preserve">                                                       </w:t>
      </w:r>
      <w:r>
        <w:rPr>
          <w:b/>
          <w:spacing w:val="2"/>
          <w:sz w:val="24"/>
          <w:szCs w:val="24"/>
        </w:rPr>
        <w:t xml:space="preserve"> </w:t>
      </w:r>
      <w:r>
        <w:rPr>
          <w:b/>
          <w:sz w:val="24"/>
          <w:szCs w:val="24"/>
        </w:rPr>
        <w:t>4BD</w:t>
      </w:r>
      <w:r w:rsidR="00BE0B50">
        <w:rPr>
          <w:b/>
          <w:sz w:val="24"/>
          <w:szCs w:val="24"/>
        </w:rPr>
        <w:t>20</w:t>
      </w:r>
      <w:r>
        <w:rPr>
          <w:b/>
          <w:spacing w:val="-1"/>
          <w:sz w:val="24"/>
          <w:szCs w:val="24"/>
        </w:rPr>
        <w:t>C</w:t>
      </w:r>
      <w:r>
        <w:rPr>
          <w:b/>
          <w:spacing w:val="1"/>
          <w:sz w:val="24"/>
          <w:szCs w:val="24"/>
        </w:rPr>
        <w:t>S</w:t>
      </w:r>
      <w:r w:rsidR="00BE0B50">
        <w:rPr>
          <w:b/>
          <w:sz w:val="24"/>
          <w:szCs w:val="24"/>
        </w:rPr>
        <w:t>104</w:t>
      </w:r>
    </w:p>
    <w:p w14:paraId="43D31828" w14:textId="77777777" w:rsidR="00410AE5" w:rsidRDefault="00410AE5">
      <w:pPr>
        <w:spacing w:line="200" w:lineRule="exact"/>
      </w:pPr>
    </w:p>
    <w:p w14:paraId="145292EC" w14:textId="77777777" w:rsidR="00410AE5" w:rsidRDefault="00410AE5">
      <w:pPr>
        <w:spacing w:line="200" w:lineRule="exact"/>
      </w:pPr>
    </w:p>
    <w:p w14:paraId="3EDB19C9" w14:textId="77777777" w:rsidR="00410AE5" w:rsidRDefault="00410AE5">
      <w:pPr>
        <w:spacing w:before="15" w:line="280" w:lineRule="exact"/>
        <w:rPr>
          <w:sz w:val="28"/>
          <w:szCs w:val="28"/>
        </w:rPr>
      </w:pPr>
    </w:p>
    <w:p w14:paraId="76791ABE" w14:textId="64326DF4" w:rsidR="00410AE5" w:rsidRPr="007E463C" w:rsidRDefault="00453132" w:rsidP="00453132">
      <w:pPr>
        <w:ind w:left="2160" w:right="3224" w:firstLine="720"/>
        <w:rPr>
          <w:sz w:val="28"/>
          <w:szCs w:val="28"/>
        </w:rPr>
      </w:pPr>
      <w:r w:rsidRPr="00453132">
        <w:rPr>
          <w:b/>
          <w:sz w:val="28"/>
          <w:szCs w:val="28"/>
        </w:rPr>
        <w:t xml:space="preserve">    </w:t>
      </w:r>
      <w:r w:rsidRPr="007E463C">
        <w:rPr>
          <w:b/>
          <w:sz w:val="28"/>
          <w:szCs w:val="28"/>
        </w:rPr>
        <w:t>SE</w:t>
      </w:r>
      <w:r w:rsidRPr="007E463C">
        <w:rPr>
          <w:b/>
          <w:spacing w:val="-1"/>
          <w:sz w:val="28"/>
          <w:szCs w:val="28"/>
        </w:rPr>
        <w:t>M</w:t>
      </w:r>
      <w:r w:rsidRPr="007E463C">
        <w:rPr>
          <w:b/>
          <w:spacing w:val="1"/>
          <w:sz w:val="28"/>
          <w:szCs w:val="28"/>
        </w:rPr>
        <w:t>I</w:t>
      </w:r>
      <w:r w:rsidRPr="007E463C">
        <w:rPr>
          <w:b/>
          <w:spacing w:val="-1"/>
          <w:sz w:val="28"/>
          <w:szCs w:val="28"/>
        </w:rPr>
        <w:t>NA</w:t>
      </w:r>
      <w:r w:rsidRPr="007E463C">
        <w:rPr>
          <w:b/>
          <w:sz w:val="28"/>
          <w:szCs w:val="28"/>
        </w:rPr>
        <w:t>R</w:t>
      </w:r>
      <w:r w:rsidRPr="007E463C">
        <w:rPr>
          <w:b/>
          <w:spacing w:val="1"/>
          <w:sz w:val="28"/>
          <w:szCs w:val="28"/>
        </w:rPr>
        <w:t xml:space="preserve"> </w:t>
      </w:r>
      <w:r w:rsidRPr="007E463C">
        <w:rPr>
          <w:b/>
          <w:spacing w:val="-3"/>
          <w:sz w:val="28"/>
          <w:szCs w:val="28"/>
        </w:rPr>
        <w:t>G</w:t>
      </w:r>
      <w:r w:rsidRPr="007E463C">
        <w:rPr>
          <w:b/>
          <w:spacing w:val="1"/>
          <w:sz w:val="28"/>
          <w:szCs w:val="28"/>
        </w:rPr>
        <w:t>U</w:t>
      </w:r>
      <w:r w:rsidRPr="007E463C">
        <w:rPr>
          <w:b/>
          <w:spacing w:val="-1"/>
          <w:sz w:val="28"/>
          <w:szCs w:val="28"/>
        </w:rPr>
        <w:t>I</w:t>
      </w:r>
      <w:r w:rsidRPr="007E463C">
        <w:rPr>
          <w:b/>
          <w:spacing w:val="1"/>
          <w:sz w:val="28"/>
          <w:szCs w:val="28"/>
        </w:rPr>
        <w:t>D</w:t>
      </w:r>
      <w:r w:rsidRPr="007E463C">
        <w:rPr>
          <w:b/>
          <w:spacing w:val="-3"/>
          <w:sz w:val="28"/>
          <w:szCs w:val="28"/>
        </w:rPr>
        <w:t>E</w:t>
      </w:r>
      <w:r w:rsidRPr="007E463C">
        <w:rPr>
          <w:b/>
          <w:sz w:val="28"/>
          <w:szCs w:val="28"/>
        </w:rPr>
        <w:t>S:</w:t>
      </w:r>
    </w:p>
    <w:p w14:paraId="1F03EC5A" w14:textId="77777777" w:rsidR="00410AE5" w:rsidRDefault="00410AE5">
      <w:pPr>
        <w:spacing w:before="3" w:line="260" w:lineRule="exact"/>
        <w:rPr>
          <w:sz w:val="26"/>
          <w:szCs w:val="26"/>
        </w:rPr>
      </w:pPr>
    </w:p>
    <w:p w14:paraId="26DDEC5E" w14:textId="77777777" w:rsidR="00BF4F98" w:rsidRDefault="00BF4F98">
      <w:pPr>
        <w:spacing w:before="3" w:line="260" w:lineRule="exact"/>
        <w:rPr>
          <w:sz w:val="26"/>
          <w:szCs w:val="26"/>
        </w:rPr>
      </w:pPr>
    </w:p>
    <w:p w14:paraId="05B8948A" w14:textId="56ACD6D6" w:rsidR="00453132" w:rsidRPr="00BF4F98" w:rsidRDefault="00BE130C" w:rsidP="00BE130C">
      <w:pPr>
        <w:ind w:right="363"/>
        <w:rPr>
          <w:b/>
          <w:sz w:val="24"/>
          <w:szCs w:val="24"/>
        </w:rPr>
      </w:pPr>
      <w:r>
        <w:rPr>
          <w:b/>
          <w:spacing w:val="1"/>
          <w:position w:val="1"/>
          <w:sz w:val="28"/>
          <w:szCs w:val="28"/>
        </w:rPr>
        <w:t xml:space="preserve">        </w:t>
      </w:r>
      <w:r w:rsidR="00453132" w:rsidRPr="00BF4F98">
        <w:rPr>
          <w:b/>
          <w:spacing w:val="1"/>
          <w:position w:val="1"/>
          <w:sz w:val="24"/>
          <w:szCs w:val="24"/>
        </w:rPr>
        <w:t>Dr. ARUN KUMAR</w:t>
      </w:r>
      <w:r>
        <w:rPr>
          <w:b/>
          <w:spacing w:val="1"/>
          <w:position w:val="1"/>
          <w:sz w:val="24"/>
          <w:szCs w:val="24"/>
        </w:rPr>
        <w:t xml:space="preserve"> G HIREMATH</w:t>
      </w:r>
      <w:r w:rsidR="00453132" w:rsidRPr="00453132">
        <w:rPr>
          <w:b/>
          <w:spacing w:val="1"/>
          <w:position w:val="1"/>
          <w:sz w:val="28"/>
          <w:szCs w:val="28"/>
        </w:rPr>
        <w:t xml:space="preserve"> </w:t>
      </w:r>
      <w:r w:rsidR="00453132">
        <w:rPr>
          <w:b/>
          <w:sz w:val="16"/>
          <w:szCs w:val="16"/>
        </w:rPr>
        <w:t>Ph.</w:t>
      </w:r>
      <w:r w:rsidR="00453132">
        <w:rPr>
          <w:b/>
          <w:spacing w:val="-1"/>
          <w:sz w:val="16"/>
          <w:szCs w:val="16"/>
        </w:rPr>
        <w:t>D</w:t>
      </w:r>
      <w:r w:rsidR="00453132">
        <w:rPr>
          <w:b/>
          <w:spacing w:val="-2"/>
          <w:sz w:val="16"/>
          <w:szCs w:val="16"/>
        </w:rPr>
        <w:t>.</w:t>
      </w:r>
      <w:r w:rsidR="00453132">
        <w:rPr>
          <w:b/>
          <w:sz w:val="16"/>
          <w:szCs w:val="16"/>
        </w:rPr>
        <w:t>,</w:t>
      </w:r>
      <w:r w:rsidR="00BF4F98">
        <w:rPr>
          <w:b/>
          <w:sz w:val="16"/>
          <w:szCs w:val="16"/>
        </w:rPr>
        <w:tab/>
      </w:r>
      <w:r>
        <w:rPr>
          <w:b/>
          <w:sz w:val="16"/>
          <w:szCs w:val="16"/>
        </w:rPr>
        <w:t xml:space="preserve">                 </w:t>
      </w:r>
      <w:r w:rsidR="00BF4F98">
        <w:rPr>
          <w:b/>
          <w:sz w:val="24"/>
          <w:szCs w:val="24"/>
        </w:rPr>
        <w:t>Prof. PRIYA V</w:t>
      </w:r>
      <w:r w:rsidR="00130765">
        <w:rPr>
          <w:b/>
          <w:sz w:val="24"/>
          <w:szCs w:val="24"/>
        </w:rPr>
        <w:t xml:space="preserve"> </w:t>
      </w:r>
      <w:proofErr w:type="spellStart"/>
      <w:r w:rsidR="00130765">
        <w:rPr>
          <w:b/>
          <w:sz w:val="16"/>
          <w:szCs w:val="16"/>
        </w:rPr>
        <w:t>M.Tech</w:t>
      </w:r>
      <w:proofErr w:type="spellEnd"/>
      <w:r w:rsidR="00130765">
        <w:rPr>
          <w:b/>
          <w:spacing w:val="-2"/>
          <w:sz w:val="16"/>
          <w:szCs w:val="16"/>
        </w:rPr>
        <w:t>.</w:t>
      </w:r>
      <w:r w:rsidR="00130765">
        <w:rPr>
          <w:b/>
          <w:sz w:val="16"/>
          <w:szCs w:val="16"/>
        </w:rPr>
        <w:t>,</w:t>
      </w:r>
      <w:r w:rsidR="00130765">
        <w:rPr>
          <w:b/>
          <w:sz w:val="24"/>
          <w:szCs w:val="24"/>
        </w:rPr>
        <w:t xml:space="preserve"> </w:t>
      </w:r>
    </w:p>
    <w:p w14:paraId="640FB54E" w14:textId="1FCF4EB3" w:rsidR="00453132" w:rsidRPr="00BF4F98" w:rsidRDefault="00453132" w:rsidP="00453132">
      <w:pPr>
        <w:ind w:left="720" w:right="363"/>
        <w:rPr>
          <w:b/>
          <w:spacing w:val="1"/>
          <w:position w:val="1"/>
          <w:sz w:val="24"/>
          <w:szCs w:val="24"/>
        </w:rPr>
      </w:pPr>
      <w:r>
        <w:rPr>
          <w:b/>
          <w:spacing w:val="1"/>
          <w:position w:val="1"/>
          <w:sz w:val="28"/>
          <w:szCs w:val="28"/>
        </w:rPr>
        <w:t xml:space="preserve">       </w:t>
      </w:r>
      <w:r w:rsidR="00130765">
        <w:rPr>
          <w:b/>
          <w:spacing w:val="1"/>
          <w:position w:val="1"/>
          <w:sz w:val="28"/>
          <w:szCs w:val="28"/>
        </w:rPr>
        <w:t xml:space="preserve">   </w:t>
      </w:r>
      <w:r w:rsidRPr="00BF4F98">
        <w:rPr>
          <w:b/>
          <w:spacing w:val="1"/>
          <w:position w:val="1"/>
          <w:sz w:val="24"/>
          <w:szCs w:val="24"/>
        </w:rPr>
        <w:t>Assoc. Professor,</w:t>
      </w:r>
      <w:r w:rsidR="00BF4F98" w:rsidRPr="00BF4F98">
        <w:rPr>
          <w:b/>
          <w:spacing w:val="1"/>
          <w:position w:val="1"/>
          <w:sz w:val="24"/>
          <w:szCs w:val="24"/>
        </w:rPr>
        <w:tab/>
      </w:r>
      <w:r w:rsidR="00BF4F98" w:rsidRPr="00BF4F98">
        <w:rPr>
          <w:b/>
          <w:spacing w:val="1"/>
          <w:position w:val="1"/>
          <w:sz w:val="24"/>
          <w:szCs w:val="24"/>
        </w:rPr>
        <w:tab/>
      </w:r>
      <w:r w:rsidR="00BF4F98" w:rsidRPr="00BF4F98">
        <w:rPr>
          <w:b/>
          <w:spacing w:val="1"/>
          <w:position w:val="1"/>
          <w:sz w:val="24"/>
          <w:szCs w:val="24"/>
        </w:rPr>
        <w:tab/>
      </w:r>
      <w:r w:rsidR="00BF4F98" w:rsidRPr="00BF4F98">
        <w:rPr>
          <w:b/>
          <w:spacing w:val="1"/>
          <w:position w:val="1"/>
          <w:sz w:val="24"/>
          <w:szCs w:val="24"/>
        </w:rPr>
        <w:tab/>
      </w:r>
      <w:r w:rsidR="00130765">
        <w:rPr>
          <w:b/>
          <w:spacing w:val="1"/>
          <w:position w:val="1"/>
          <w:sz w:val="24"/>
          <w:szCs w:val="24"/>
        </w:rPr>
        <w:t xml:space="preserve">    Asst. Professor,</w:t>
      </w:r>
    </w:p>
    <w:p w14:paraId="12EB7D47" w14:textId="1B3972CB" w:rsidR="00453132" w:rsidRPr="00BF4F98" w:rsidRDefault="00453132" w:rsidP="00453132">
      <w:pPr>
        <w:ind w:left="720" w:right="363"/>
        <w:rPr>
          <w:b/>
          <w:spacing w:val="1"/>
          <w:position w:val="1"/>
          <w:sz w:val="24"/>
          <w:szCs w:val="24"/>
        </w:rPr>
      </w:pPr>
      <w:r w:rsidRPr="00BF4F98">
        <w:rPr>
          <w:b/>
          <w:spacing w:val="1"/>
          <w:position w:val="1"/>
          <w:sz w:val="24"/>
          <w:szCs w:val="24"/>
        </w:rPr>
        <w:t xml:space="preserve">        </w:t>
      </w:r>
      <w:r w:rsidR="00130765">
        <w:rPr>
          <w:b/>
          <w:spacing w:val="1"/>
          <w:position w:val="1"/>
          <w:sz w:val="24"/>
          <w:szCs w:val="24"/>
        </w:rPr>
        <w:t xml:space="preserve">    </w:t>
      </w:r>
      <w:r w:rsidRPr="00BF4F98">
        <w:rPr>
          <w:b/>
          <w:spacing w:val="1"/>
          <w:position w:val="1"/>
          <w:sz w:val="24"/>
          <w:szCs w:val="24"/>
        </w:rPr>
        <w:t>Dept. of CS&amp;E,</w:t>
      </w:r>
      <w:r w:rsidR="00130765">
        <w:rPr>
          <w:b/>
          <w:spacing w:val="1"/>
          <w:position w:val="1"/>
          <w:sz w:val="24"/>
          <w:szCs w:val="24"/>
        </w:rPr>
        <w:tab/>
      </w:r>
      <w:r w:rsidR="00130765">
        <w:rPr>
          <w:b/>
          <w:spacing w:val="1"/>
          <w:position w:val="1"/>
          <w:sz w:val="24"/>
          <w:szCs w:val="24"/>
        </w:rPr>
        <w:tab/>
      </w:r>
      <w:r w:rsidR="00130765">
        <w:rPr>
          <w:b/>
          <w:spacing w:val="1"/>
          <w:position w:val="1"/>
          <w:sz w:val="24"/>
          <w:szCs w:val="24"/>
        </w:rPr>
        <w:tab/>
      </w:r>
      <w:r w:rsidR="00130765">
        <w:rPr>
          <w:b/>
          <w:spacing w:val="1"/>
          <w:position w:val="1"/>
          <w:sz w:val="24"/>
          <w:szCs w:val="24"/>
        </w:rPr>
        <w:tab/>
        <w:t xml:space="preserve">    Dept. of CS&amp;E,</w:t>
      </w:r>
    </w:p>
    <w:p w14:paraId="2CFE0384" w14:textId="54A29A41" w:rsidR="00410AE5" w:rsidRPr="00BF4F98" w:rsidRDefault="00BF4F98" w:rsidP="00453132">
      <w:pPr>
        <w:ind w:left="720" w:right="363"/>
        <w:rPr>
          <w:sz w:val="24"/>
          <w:szCs w:val="24"/>
        </w:rPr>
      </w:pPr>
      <w:r w:rsidRPr="00BF4F98">
        <w:rPr>
          <w:b/>
          <w:spacing w:val="1"/>
          <w:position w:val="1"/>
          <w:sz w:val="24"/>
          <w:szCs w:val="24"/>
        </w:rPr>
        <w:t xml:space="preserve">     </w:t>
      </w:r>
      <w:r w:rsidR="00130765">
        <w:rPr>
          <w:b/>
          <w:spacing w:val="1"/>
          <w:position w:val="1"/>
          <w:sz w:val="24"/>
          <w:szCs w:val="24"/>
        </w:rPr>
        <w:t xml:space="preserve">    </w:t>
      </w:r>
      <w:r w:rsidR="00453132" w:rsidRPr="00BF4F98">
        <w:rPr>
          <w:b/>
          <w:spacing w:val="1"/>
          <w:position w:val="1"/>
          <w:sz w:val="24"/>
          <w:szCs w:val="24"/>
        </w:rPr>
        <w:t>B.I.</w:t>
      </w:r>
      <w:r w:rsidRPr="00BF4F98">
        <w:rPr>
          <w:b/>
          <w:spacing w:val="1"/>
          <w:position w:val="1"/>
          <w:sz w:val="24"/>
          <w:szCs w:val="24"/>
        </w:rPr>
        <w:t>E</w:t>
      </w:r>
      <w:r w:rsidR="00130765">
        <w:rPr>
          <w:b/>
          <w:spacing w:val="1"/>
          <w:position w:val="1"/>
          <w:sz w:val="24"/>
          <w:szCs w:val="24"/>
        </w:rPr>
        <w:t>.</w:t>
      </w:r>
      <w:r w:rsidRPr="00BF4F98">
        <w:rPr>
          <w:b/>
          <w:spacing w:val="1"/>
          <w:position w:val="1"/>
          <w:sz w:val="24"/>
          <w:szCs w:val="24"/>
        </w:rPr>
        <w:t>T., Davangere</w:t>
      </w:r>
      <w:r w:rsidR="00453132" w:rsidRPr="00BF4F98">
        <w:rPr>
          <w:b/>
          <w:spacing w:val="38"/>
          <w:sz w:val="24"/>
          <w:szCs w:val="24"/>
        </w:rPr>
        <w:t xml:space="preserve"> </w:t>
      </w:r>
      <w:r w:rsidR="00130765">
        <w:rPr>
          <w:b/>
          <w:spacing w:val="38"/>
          <w:sz w:val="24"/>
          <w:szCs w:val="24"/>
        </w:rPr>
        <w:tab/>
      </w:r>
      <w:r w:rsidR="00130765">
        <w:rPr>
          <w:b/>
          <w:spacing w:val="38"/>
          <w:sz w:val="24"/>
          <w:szCs w:val="24"/>
        </w:rPr>
        <w:tab/>
      </w:r>
      <w:r w:rsidR="00130765">
        <w:rPr>
          <w:b/>
          <w:spacing w:val="38"/>
          <w:sz w:val="24"/>
          <w:szCs w:val="24"/>
        </w:rPr>
        <w:tab/>
      </w:r>
      <w:r w:rsidR="00130765">
        <w:rPr>
          <w:b/>
          <w:spacing w:val="38"/>
          <w:sz w:val="24"/>
          <w:szCs w:val="24"/>
        </w:rPr>
        <w:tab/>
      </w:r>
      <w:r w:rsidR="00453132" w:rsidRPr="00130765">
        <w:rPr>
          <w:b/>
          <w:spacing w:val="1"/>
          <w:position w:val="1"/>
          <w:sz w:val="24"/>
          <w:szCs w:val="24"/>
        </w:rPr>
        <w:t xml:space="preserve"> </w:t>
      </w:r>
      <w:r w:rsidR="00130765" w:rsidRPr="00BF4F98">
        <w:rPr>
          <w:b/>
          <w:spacing w:val="1"/>
          <w:position w:val="1"/>
          <w:sz w:val="24"/>
          <w:szCs w:val="24"/>
        </w:rPr>
        <w:t>B.I.E</w:t>
      </w:r>
      <w:r w:rsidR="00130765">
        <w:rPr>
          <w:b/>
          <w:spacing w:val="1"/>
          <w:position w:val="1"/>
          <w:sz w:val="24"/>
          <w:szCs w:val="24"/>
        </w:rPr>
        <w:t>.</w:t>
      </w:r>
      <w:r w:rsidR="00130765" w:rsidRPr="00BF4F98">
        <w:rPr>
          <w:b/>
          <w:spacing w:val="1"/>
          <w:position w:val="1"/>
          <w:sz w:val="24"/>
          <w:szCs w:val="24"/>
        </w:rPr>
        <w:t>T., Davangere</w:t>
      </w:r>
    </w:p>
    <w:p w14:paraId="37F3BFD1" w14:textId="2883809D" w:rsidR="00410AE5" w:rsidRDefault="00453132">
      <w:pPr>
        <w:spacing w:line="200" w:lineRule="exact"/>
      </w:pPr>
      <w:r>
        <w:t xml:space="preserve"> </w:t>
      </w:r>
    </w:p>
    <w:p w14:paraId="1D128973" w14:textId="77777777" w:rsidR="00410AE5" w:rsidRDefault="00410AE5">
      <w:pPr>
        <w:spacing w:line="200" w:lineRule="exact"/>
      </w:pPr>
    </w:p>
    <w:p w14:paraId="6B2FB00E" w14:textId="77777777" w:rsidR="00410AE5" w:rsidRDefault="00410AE5">
      <w:pPr>
        <w:spacing w:line="200" w:lineRule="exact"/>
      </w:pPr>
    </w:p>
    <w:p w14:paraId="1F81FA88" w14:textId="77777777" w:rsidR="00410AE5" w:rsidRDefault="00410AE5">
      <w:pPr>
        <w:spacing w:line="200" w:lineRule="exact"/>
      </w:pPr>
    </w:p>
    <w:p w14:paraId="5874E72E" w14:textId="77777777" w:rsidR="00410AE5" w:rsidRDefault="00410AE5">
      <w:pPr>
        <w:spacing w:line="200" w:lineRule="exact"/>
      </w:pPr>
    </w:p>
    <w:p w14:paraId="17D5BD42" w14:textId="77777777" w:rsidR="00410AE5" w:rsidRDefault="00410AE5">
      <w:pPr>
        <w:spacing w:line="200" w:lineRule="exact"/>
      </w:pPr>
    </w:p>
    <w:p w14:paraId="7DCA55E1" w14:textId="77777777" w:rsidR="00410AE5" w:rsidRDefault="00410AE5">
      <w:pPr>
        <w:spacing w:line="200" w:lineRule="exact"/>
      </w:pPr>
    </w:p>
    <w:p w14:paraId="564D8ED3" w14:textId="77777777" w:rsidR="00410AE5" w:rsidRDefault="00410AE5">
      <w:pPr>
        <w:spacing w:line="200" w:lineRule="exact"/>
      </w:pPr>
    </w:p>
    <w:p w14:paraId="12F11388" w14:textId="77777777" w:rsidR="00410AE5" w:rsidRDefault="00410AE5">
      <w:pPr>
        <w:spacing w:before="8" w:line="200" w:lineRule="exact"/>
      </w:pPr>
    </w:p>
    <w:p w14:paraId="4EA64C0B" w14:textId="77777777" w:rsidR="005455FB" w:rsidRDefault="005455FB">
      <w:pPr>
        <w:spacing w:before="8" w:line="200" w:lineRule="exact"/>
      </w:pPr>
    </w:p>
    <w:p w14:paraId="45871369" w14:textId="77777777" w:rsidR="00410AE5" w:rsidRDefault="00000000">
      <w:pPr>
        <w:spacing w:line="320" w:lineRule="exact"/>
        <w:ind w:left="1484" w:right="1408"/>
        <w:jc w:val="center"/>
        <w:rPr>
          <w:sz w:val="28"/>
          <w:szCs w:val="28"/>
        </w:rPr>
      </w:pPr>
      <w:r>
        <w:rPr>
          <w:b/>
          <w:spacing w:val="1"/>
          <w:sz w:val="28"/>
          <w:szCs w:val="28"/>
        </w:rPr>
        <w:t>D</w:t>
      </w:r>
      <w:r>
        <w:rPr>
          <w:b/>
          <w:sz w:val="28"/>
          <w:szCs w:val="28"/>
        </w:rPr>
        <w:t>ep</w:t>
      </w:r>
      <w:r>
        <w:rPr>
          <w:b/>
          <w:spacing w:val="-1"/>
          <w:sz w:val="28"/>
          <w:szCs w:val="28"/>
        </w:rPr>
        <w:t>a</w:t>
      </w:r>
      <w:r>
        <w:rPr>
          <w:b/>
          <w:sz w:val="28"/>
          <w:szCs w:val="28"/>
        </w:rPr>
        <w:t>rt</w:t>
      </w:r>
      <w:r>
        <w:rPr>
          <w:b/>
          <w:spacing w:val="-1"/>
          <w:sz w:val="28"/>
          <w:szCs w:val="28"/>
        </w:rPr>
        <w:t>m</w:t>
      </w:r>
      <w:r>
        <w:rPr>
          <w:b/>
          <w:sz w:val="28"/>
          <w:szCs w:val="28"/>
        </w:rPr>
        <w:t>ent of</w:t>
      </w:r>
      <w:r>
        <w:rPr>
          <w:b/>
          <w:spacing w:val="-2"/>
          <w:sz w:val="28"/>
          <w:szCs w:val="28"/>
        </w:rPr>
        <w:t xml:space="preserve"> </w:t>
      </w:r>
      <w:r>
        <w:rPr>
          <w:b/>
          <w:spacing w:val="-1"/>
          <w:sz w:val="28"/>
          <w:szCs w:val="28"/>
        </w:rPr>
        <w:t>C</w:t>
      </w:r>
      <w:r>
        <w:rPr>
          <w:b/>
          <w:spacing w:val="1"/>
          <w:sz w:val="28"/>
          <w:szCs w:val="28"/>
        </w:rPr>
        <w:t>o</w:t>
      </w:r>
      <w:r>
        <w:rPr>
          <w:b/>
          <w:spacing w:val="-1"/>
          <w:sz w:val="28"/>
          <w:szCs w:val="28"/>
        </w:rPr>
        <w:t>m</w:t>
      </w:r>
      <w:r>
        <w:rPr>
          <w:b/>
          <w:sz w:val="28"/>
          <w:szCs w:val="28"/>
        </w:rPr>
        <w:t>puter</w:t>
      </w:r>
      <w:r>
        <w:rPr>
          <w:b/>
          <w:spacing w:val="-2"/>
          <w:sz w:val="28"/>
          <w:szCs w:val="28"/>
        </w:rPr>
        <w:t xml:space="preserve"> </w:t>
      </w:r>
      <w:r>
        <w:rPr>
          <w:b/>
          <w:sz w:val="28"/>
          <w:szCs w:val="28"/>
        </w:rPr>
        <w:t>Science</w:t>
      </w:r>
      <w:r>
        <w:rPr>
          <w:b/>
          <w:spacing w:val="-2"/>
          <w:sz w:val="28"/>
          <w:szCs w:val="28"/>
        </w:rPr>
        <w:t xml:space="preserve"> </w:t>
      </w:r>
      <w:r>
        <w:rPr>
          <w:b/>
          <w:spacing w:val="1"/>
          <w:sz w:val="28"/>
          <w:szCs w:val="28"/>
        </w:rPr>
        <w:t>a</w:t>
      </w:r>
      <w:r>
        <w:rPr>
          <w:b/>
          <w:sz w:val="28"/>
          <w:szCs w:val="28"/>
        </w:rPr>
        <w:t>nd E</w:t>
      </w:r>
      <w:r>
        <w:rPr>
          <w:b/>
          <w:spacing w:val="-3"/>
          <w:sz w:val="28"/>
          <w:szCs w:val="28"/>
        </w:rPr>
        <w:t>n</w:t>
      </w:r>
      <w:r>
        <w:rPr>
          <w:b/>
          <w:spacing w:val="-1"/>
          <w:sz w:val="28"/>
          <w:szCs w:val="28"/>
        </w:rPr>
        <w:t>g</w:t>
      </w:r>
      <w:r>
        <w:rPr>
          <w:b/>
          <w:spacing w:val="1"/>
          <w:sz w:val="28"/>
          <w:szCs w:val="28"/>
        </w:rPr>
        <w:t>i</w:t>
      </w:r>
      <w:r>
        <w:rPr>
          <w:b/>
          <w:sz w:val="28"/>
          <w:szCs w:val="28"/>
        </w:rPr>
        <w:t>n</w:t>
      </w:r>
      <w:r>
        <w:rPr>
          <w:b/>
          <w:spacing w:val="-3"/>
          <w:sz w:val="28"/>
          <w:szCs w:val="28"/>
        </w:rPr>
        <w:t>e</w:t>
      </w:r>
      <w:r>
        <w:rPr>
          <w:b/>
          <w:sz w:val="28"/>
          <w:szCs w:val="28"/>
        </w:rPr>
        <w:t>er</w:t>
      </w:r>
      <w:r>
        <w:rPr>
          <w:b/>
          <w:spacing w:val="1"/>
          <w:sz w:val="28"/>
          <w:szCs w:val="28"/>
        </w:rPr>
        <w:t>i</w:t>
      </w:r>
      <w:r>
        <w:rPr>
          <w:b/>
          <w:spacing w:val="-3"/>
          <w:sz w:val="28"/>
          <w:szCs w:val="28"/>
        </w:rPr>
        <w:t>n</w:t>
      </w:r>
      <w:r>
        <w:rPr>
          <w:b/>
          <w:sz w:val="28"/>
          <w:szCs w:val="28"/>
        </w:rPr>
        <w:t>g B</w:t>
      </w:r>
      <w:r>
        <w:rPr>
          <w:b/>
          <w:spacing w:val="1"/>
          <w:sz w:val="28"/>
          <w:szCs w:val="28"/>
        </w:rPr>
        <w:t>a</w:t>
      </w:r>
      <w:r>
        <w:rPr>
          <w:b/>
          <w:sz w:val="28"/>
          <w:szCs w:val="28"/>
        </w:rPr>
        <w:t>puji</w:t>
      </w:r>
      <w:r>
        <w:rPr>
          <w:b/>
          <w:spacing w:val="-2"/>
          <w:sz w:val="28"/>
          <w:szCs w:val="28"/>
        </w:rPr>
        <w:t xml:space="preserve"> </w:t>
      </w:r>
      <w:r>
        <w:rPr>
          <w:b/>
          <w:spacing w:val="1"/>
          <w:sz w:val="28"/>
          <w:szCs w:val="28"/>
        </w:rPr>
        <w:t>I</w:t>
      </w:r>
      <w:r>
        <w:rPr>
          <w:b/>
          <w:spacing w:val="-3"/>
          <w:sz w:val="28"/>
          <w:szCs w:val="28"/>
        </w:rPr>
        <w:t>n</w:t>
      </w:r>
      <w:r>
        <w:rPr>
          <w:b/>
          <w:spacing w:val="1"/>
          <w:sz w:val="28"/>
          <w:szCs w:val="28"/>
        </w:rPr>
        <w:t>s</w:t>
      </w:r>
      <w:r>
        <w:rPr>
          <w:b/>
          <w:sz w:val="28"/>
          <w:szCs w:val="28"/>
        </w:rPr>
        <w:t>t</w:t>
      </w:r>
      <w:r>
        <w:rPr>
          <w:b/>
          <w:spacing w:val="1"/>
          <w:sz w:val="28"/>
          <w:szCs w:val="28"/>
        </w:rPr>
        <w:t>i</w:t>
      </w:r>
      <w:r>
        <w:rPr>
          <w:b/>
          <w:spacing w:val="-2"/>
          <w:sz w:val="28"/>
          <w:szCs w:val="28"/>
        </w:rPr>
        <w:t>t</w:t>
      </w:r>
      <w:r>
        <w:rPr>
          <w:b/>
          <w:sz w:val="28"/>
          <w:szCs w:val="28"/>
        </w:rPr>
        <w:t xml:space="preserve">ute </w:t>
      </w:r>
      <w:r>
        <w:rPr>
          <w:b/>
          <w:spacing w:val="-2"/>
          <w:sz w:val="28"/>
          <w:szCs w:val="28"/>
        </w:rPr>
        <w:t>o</w:t>
      </w:r>
      <w:r>
        <w:rPr>
          <w:b/>
          <w:sz w:val="28"/>
          <w:szCs w:val="28"/>
        </w:rPr>
        <w:t>f En</w:t>
      </w:r>
      <w:r>
        <w:rPr>
          <w:b/>
          <w:spacing w:val="-2"/>
          <w:sz w:val="28"/>
          <w:szCs w:val="28"/>
        </w:rPr>
        <w:t>g</w:t>
      </w:r>
      <w:r>
        <w:rPr>
          <w:b/>
          <w:spacing w:val="1"/>
          <w:sz w:val="28"/>
          <w:szCs w:val="28"/>
        </w:rPr>
        <w:t>i</w:t>
      </w:r>
      <w:r>
        <w:rPr>
          <w:b/>
          <w:sz w:val="28"/>
          <w:szCs w:val="28"/>
        </w:rPr>
        <w:t>nee</w:t>
      </w:r>
      <w:r>
        <w:rPr>
          <w:b/>
          <w:spacing w:val="-2"/>
          <w:sz w:val="28"/>
          <w:szCs w:val="28"/>
        </w:rPr>
        <w:t>r</w:t>
      </w:r>
      <w:r>
        <w:rPr>
          <w:b/>
          <w:spacing w:val="1"/>
          <w:sz w:val="28"/>
          <w:szCs w:val="28"/>
        </w:rPr>
        <w:t>i</w:t>
      </w:r>
      <w:r>
        <w:rPr>
          <w:b/>
          <w:spacing w:val="-3"/>
          <w:sz w:val="28"/>
          <w:szCs w:val="28"/>
        </w:rPr>
        <w:t>n</w:t>
      </w:r>
      <w:r>
        <w:rPr>
          <w:b/>
          <w:sz w:val="28"/>
          <w:szCs w:val="28"/>
        </w:rPr>
        <w:t>g</w:t>
      </w:r>
      <w:r>
        <w:rPr>
          <w:b/>
          <w:spacing w:val="1"/>
          <w:sz w:val="28"/>
          <w:szCs w:val="28"/>
        </w:rPr>
        <w:t xml:space="preserve"> </w:t>
      </w:r>
      <w:r>
        <w:rPr>
          <w:b/>
          <w:sz w:val="28"/>
          <w:szCs w:val="28"/>
        </w:rPr>
        <w:t xml:space="preserve">and </w:t>
      </w:r>
      <w:r>
        <w:rPr>
          <w:b/>
          <w:spacing w:val="-3"/>
          <w:sz w:val="28"/>
          <w:szCs w:val="28"/>
        </w:rPr>
        <w:t>T</w:t>
      </w:r>
      <w:r>
        <w:rPr>
          <w:b/>
          <w:spacing w:val="-2"/>
          <w:sz w:val="28"/>
          <w:szCs w:val="28"/>
        </w:rPr>
        <w:t>e</w:t>
      </w:r>
      <w:r>
        <w:rPr>
          <w:b/>
          <w:sz w:val="28"/>
          <w:szCs w:val="28"/>
        </w:rPr>
        <w:t>chn</w:t>
      </w:r>
      <w:r>
        <w:rPr>
          <w:b/>
          <w:spacing w:val="-1"/>
          <w:sz w:val="28"/>
          <w:szCs w:val="28"/>
        </w:rPr>
        <w:t>o</w:t>
      </w:r>
      <w:r>
        <w:rPr>
          <w:b/>
          <w:spacing w:val="1"/>
          <w:sz w:val="28"/>
          <w:szCs w:val="28"/>
        </w:rPr>
        <w:t>l</w:t>
      </w:r>
      <w:r>
        <w:rPr>
          <w:b/>
          <w:spacing w:val="-1"/>
          <w:sz w:val="28"/>
          <w:szCs w:val="28"/>
        </w:rPr>
        <w:t>o</w:t>
      </w:r>
      <w:r>
        <w:rPr>
          <w:b/>
          <w:spacing w:val="1"/>
          <w:sz w:val="28"/>
          <w:szCs w:val="28"/>
        </w:rPr>
        <w:t>g</w:t>
      </w:r>
      <w:r>
        <w:rPr>
          <w:b/>
          <w:sz w:val="28"/>
          <w:szCs w:val="28"/>
        </w:rPr>
        <w:t xml:space="preserve">y </w:t>
      </w:r>
      <w:r>
        <w:rPr>
          <w:b/>
          <w:spacing w:val="1"/>
          <w:sz w:val="28"/>
          <w:szCs w:val="28"/>
        </w:rPr>
        <w:t>D</w:t>
      </w:r>
      <w:r>
        <w:rPr>
          <w:b/>
          <w:spacing w:val="-1"/>
          <w:sz w:val="28"/>
          <w:szCs w:val="28"/>
        </w:rPr>
        <w:t>av</w:t>
      </w:r>
      <w:r>
        <w:rPr>
          <w:b/>
          <w:spacing w:val="1"/>
          <w:sz w:val="28"/>
          <w:szCs w:val="28"/>
        </w:rPr>
        <w:t>a</w:t>
      </w:r>
      <w:r>
        <w:rPr>
          <w:b/>
          <w:sz w:val="28"/>
          <w:szCs w:val="28"/>
        </w:rPr>
        <w:t>n</w:t>
      </w:r>
      <w:r>
        <w:rPr>
          <w:b/>
          <w:spacing w:val="-1"/>
          <w:sz w:val="28"/>
          <w:szCs w:val="28"/>
        </w:rPr>
        <w:t>a</w:t>
      </w:r>
      <w:r>
        <w:rPr>
          <w:b/>
          <w:spacing w:val="1"/>
          <w:sz w:val="28"/>
          <w:szCs w:val="28"/>
        </w:rPr>
        <w:t>g</w:t>
      </w:r>
      <w:r>
        <w:rPr>
          <w:b/>
          <w:sz w:val="28"/>
          <w:szCs w:val="28"/>
        </w:rPr>
        <w:t>e</w:t>
      </w:r>
      <w:r>
        <w:rPr>
          <w:b/>
          <w:spacing w:val="-2"/>
          <w:sz w:val="28"/>
          <w:szCs w:val="28"/>
        </w:rPr>
        <w:t>r</w:t>
      </w:r>
      <w:r>
        <w:rPr>
          <w:b/>
          <w:spacing w:val="2"/>
          <w:sz w:val="28"/>
          <w:szCs w:val="28"/>
        </w:rPr>
        <w:t>e</w:t>
      </w:r>
      <w:r>
        <w:rPr>
          <w:b/>
          <w:sz w:val="28"/>
          <w:szCs w:val="28"/>
        </w:rPr>
        <w:t>-</w:t>
      </w:r>
      <w:r>
        <w:rPr>
          <w:b/>
          <w:spacing w:val="-1"/>
          <w:sz w:val="28"/>
          <w:szCs w:val="28"/>
        </w:rPr>
        <w:t>57</w:t>
      </w:r>
      <w:r>
        <w:rPr>
          <w:b/>
          <w:spacing w:val="1"/>
          <w:sz w:val="28"/>
          <w:szCs w:val="28"/>
        </w:rPr>
        <w:t>7</w:t>
      </w:r>
      <w:r>
        <w:rPr>
          <w:b/>
          <w:spacing w:val="-1"/>
          <w:sz w:val="28"/>
          <w:szCs w:val="28"/>
        </w:rPr>
        <w:t>00</w:t>
      </w:r>
      <w:r>
        <w:rPr>
          <w:b/>
          <w:sz w:val="28"/>
          <w:szCs w:val="28"/>
        </w:rPr>
        <w:t>4</w:t>
      </w:r>
    </w:p>
    <w:p w14:paraId="6A00762A" w14:textId="6198D2DB" w:rsidR="00410AE5" w:rsidRDefault="00000000">
      <w:pPr>
        <w:spacing w:line="300" w:lineRule="exact"/>
        <w:ind w:left="4007" w:right="3977"/>
        <w:jc w:val="center"/>
        <w:rPr>
          <w:sz w:val="28"/>
          <w:szCs w:val="28"/>
        </w:rPr>
        <w:sectPr w:rsidR="00410AE5" w:rsidSect="007B79ED">
          <w:footerReference w:type="default" r:id="rId14"/>
          <w:pgSz w:w="12240" w:h="15840"/>
          <w:pgMar w:top="920" w:right="1520" w:bottom="280" w:left="1720" w:header="720" w:footer="720" w:gutter="0"/>
          <w:cols w:space="720"/>
        </w:sectPr>
      </w:pPr>
      <w:r>
        <w:rPr>
          <w:b/>
          <w:spacing w:val="1"/>
          <w:sz w:val="28"/>
          <w:szCs w:val="28"/>
        </w:rPr>
        <w:t>2</w:t>
      </w:r>
      <w:r>
        <w:rPr>
          <w:b/>
          <w:spacing w:val="-1"/>
          <w:sz w:val="28"/>
          <w:szCs w:val="28"/>
        </w:rPr>
        <w:t>02</w:t>
      </w:r>
      <w:r w:rsidR="00130765">
        <w:rPr>
          <w:b/>
          <w:spacing w:val="1"/>
          <w:sz w:val="28"/>
          <w:szCs w:val="28"/>
        </w:rPr>
        <w:t>3</w:t>
      </w:r>
      <w:r>
        <w:rPr>
          <w:b/>
          <w:sz w:val="28"/>
          <w:szCs w:val="28"/>
        </w:rPr>
        <w:t>-</w:t>
      </w:r>
      <w:r>
        <w:rPr>
          <w:b/>
          <w:spacing w:val="-1"/>
          <w:sz w:val="28"/>
          <w:szCs w:val="28"/>
        </w:rPr>
        <w:t>2</w:t>
      </w:r>
      <w:r w:rsidR="00130765">
        <w:rPr>
          <w:b/>
          <w:spacing w:val="-1"/>
          <w:sz w:val="28"/>
          <w:szCs w:val="28"/>
        </w:rPr>
        <w:t>4</w:t>
      </w:r>
    </w:p>
    <w:p w14:paraId="2EC20CFD" w14:textId="77777777" w:rsidR="00410AE5" w:rsidRDefault="00000000">
      <w:pPr>
        <w:spacing w:before="59"/>
        <w:ind w:left="1376" w:right="1377"/>
        <w:jc w:val="center"/>
        <w:rPr>
          <w:sz w:val="32"/>
          <w:szCs w:val="32"/>
        </w:rPr>
      </w:pPr>
      <w:r>
        <w:lastRenderedPageBreak/>
        <w:pict w14:anchorId="055F55D9">
          <v:group id="_x0000_s2123" style="position:absolute;left:0;text-align:left;margin-left:59.8pt;margin-top:42.7pt;width:498pt;height:706.65pt;z-index:-251667968;mso-position-horizontal-relative:page;mso-position-vertical-relative:page" coordorigin="1241,839" coordsize="9960,14133">
            <v:shape id="_x0000_s2131" type="#_x0000_t75" style="position:absolute;left:1241;top:839;width:9960;height:14133">
              <v:imagedata r:id="rId15" o:title=""/>
            </v:shape>
            <v:shape id="_x0000_s2130" style="position:absolute;left:1616;top:9262;width:2573;height:0" coordorigin="1616,9262" coordsize="2573,0" path="m1616,9262r2573,e" filled="f" strokeweight=".7pt">
              <v:path arrowok="t"/>
            </v:shape>
            <v:shape id="_x0000_s2129" type="#_x0000_t75" style="position:absolute;left:5312;top:2363;width:1740;height:1524">
              <v:imagedata r:id="rId16" o:title=""/>
            </v:shape>
            <v:shape id="_x0000_s2128" style="position:absolute;left:1616;top:12855;width:2276;height:0" coordorigin="1616,12855" coordsize="2276,0" path="m1616,12855r2276,e" filled="f">
              <v:path arrowok="t"/>
            </v:shape>
            <v:shape id="_x0000_s2127" style="position:absolute;left:7792;top:12925;width:2640;height:0" coordorigin="7792,12925" coordsize="2640,0" path="m7792,12925r2640,e" filled="f">
              <v:path arrowok="t"/>
            </v:shape>
            <v:shape id="_x0000_s2126" style="position:absolute;left:7429;top:9276;width:3000;height:0" coordorigin="7429,9276" coordsize="3000,0" path="m7429,9276r3000,e" filled="f" strokeweight=".48pt">
              <v:path arrowok="t"/>
            </v:shape>
            <v:shape id="_x0000_s2125" style="position:absolute;left:1616;top:11153;width:2160;height:0" coordorigin="1616,11153" coordsize="2160,0" path="m1616,11153r2160,e" filled="f" strokeweight=".48pt">
              <v:path arrowok="t"/>
            </v:shape>
            <v:shape id="_x0000_s2124" style="position:absolute;left:7436;top:11153;width:3240;height:0" coordorigin="7436,11153" coordsize="3240,0" path="m7436,11153r3240,e" filled="f" strokeweight=".48pt">
              <v:path arrowok="t"/>
            </v:shape>
            <w10:wrap anchorx="page" anchory="page"/>
          </v:group>
        </w:pict>
      </w:r>
      <w:r>
        <w:rPr>
          <w:b/>
          <w:sz w:val="32"/>
          <w:szCs w:val="32"/>
        </w:rPr>
        <w:t>B</w:t>
      </w:r>
      <w:r>
        <w:rPr>
          <w:b/>
          <w:spacing w:val="2"/>
          <w:sz w:val="32"/>
          <w:szCs w:val="32"/>
        </w:rPr>
        <w:t>a</w:t>
      </w:r>
      <w:r>
        <w:rPr>
          <w:b/>
          <w:sz w:val="32"/>
          <w:szCs w:val="32"/>
        </w:rPr>
        <w:t>puji</w:t>
      </w:r>
      <w:r>
        <w:rPr>
          <w:b/>
          <w:spacing w:val="-10"/>
          <w:sz w:val="32"/>
          <w:szCs w:val="32"/>
        </w:rPr>
        <w:t xml:space="preserve"> </w:t>
      </w:r>
      <w:r>
        <w:rPr>
          <w:b/>
          <w:sz w:val="32"/>
          <w:szCs w:val="32"/>
        </w:rPr>
        <w:t>In</w:t>
      </w:r>
      <w:r>
        <w:rPr>
          <w:b/>
          <w:spacing w:val="1"/>
          <w:sz w:val="32"/>
          <w:szCs w:val="32"/>
        </w:rPr>
        <w:t>s</w:t>
      </w:r>
      <w:r>
        <w:rPr>
          <w:b/>
          <w:sz w:val="32"/>
          <w:szCs w:val="32"/>
        </w:rPr>
        <w:t>t</w:t>
      </w:r>
      <w:r>
        <w:rPr>
          <w:b/>
          <w:spacing w:val="2"/>
          <w:sz w:val="32"/>
          <w:szCs w:val="32"/>
        </w:rPr>
        <w:t>i</w:t>
      </w:r>
      <w:r>
        <w:rPr>
          <w:b/>
          <w:sz w:val="32"/>
          <w:szCs w:val="32"/>
        </w:rPr>
        <w:t>tu</w:t>
      </w:r>
      <w:r>
        <w:rPr>
          <w:b/>
          <w:spacing w:val="-1"/>
          <w:sz w:val="32"/>
          <w:szCs w:val="32"/>
        </w:rPr>
        <w:t>t</w:t>
      </w:r>
      <w:r>
        <w:rPr>
          <w:b/>
          <w:sz w:val="32"/>
          <w:szCs w:val="32"/>
        </w:rPr>
        <w:t>e</w:t>
      </w:r>
      <w:r>
        <w:rPr>
          <w:b/>
          <w:spacing w:val="-10"/>
          <w:sz w:val="32"/>
          <w:szCs w:val="32"/>
        </w:rPr>
        <w:t xml:space="preserve"> </w:t>
      </w:r>
      <w:r>
        <w:rPr>
          <w:b/>
          <w:sz w:val="32"/>
          <w:szCs w:val="32"/>
        </w:rPr>
        <w:t>of</w:t>
      </w:r>
      <w:r>
        <w:rPr>
          <w:b/>
          <w:spacing w:val="-3"/>
          <w:sz w:val="32"/>
          <w:szCs w:val="32"/>
        </w:rPr>
        <w:t xml:space="preserve"> </w:t>
      </w:r>
      <w:r>
        <w:rPr>
          <w:b/>
          <w:sz w:val="32"/>
          <w:szCs w:val="32"/>
        </w:rPr>
        <w:t>En</w:t>
      </w:r>
      <w:r>
        <w:rPr>
          <w:b/>
          <w:spacing w:val="1"/>
          <w:sz w:val="32"/>
          <w:szCs w:val="32"/>
        </w:rPr>
        <w:t>g</w:t>
      </w:r>
      <w:r>
        <w:rPr>
          <w:b/>
          <w:sz w:val="32"/>
          <w:szCs w:val="32"/>
        </w:rPr>
        <w:t>ineering</w:t>
      </w:r>
      <w:r>
        <w:rPr>
          <w:b/>
          <w:spacing w:val="-17"/>
          <w:sz w:val="32"/>
          <w:szCs w:val="32"/>
        </w:rPr>
        <w:t xml:space="preserve"> </w:t>
      </w:r>
      <w:r>
        <w:rPr>
          <w:b/>
          <w:sz w:val="32"/>
          <w:szCs w:val="32"/>
        </w:rPr>
        <w:t>and</w:t>
      </w:r>
      <w:r>
        <w:rPr>
          <w:b/>
          <w:spacing w:val="-2"/>
          <w:sz w:val="32"/>
          <w:szCs w:val="32"/>
        </w:rPr>
        <w:t xml:space="preserve"> </w:t>
      </w:r>
      <w:r>
        <w:rPr>
          <w:b/>
          <w:w w:val="99"/>
          <w:sz w:val="32"/>
          <w:szCs w:val="32"/>
        </w:rPr>
        <w:t>Techn</w:t>
      </w:r>
      <w:r>
        <w:rPr>
          <w:b/>
          <w:spacing w:val="1"/>
          <w:w w:val="99"/>
          <w:sz w:val="32"/>
          <w:szCs w:val="32"/>
        </w:rPr>
        <w:t>o</w:t>
      </w:r>
      <w:r>
        <w:rPr>
          <w:b/>
          <w:w w:val="99"/>
          <w:sz w:val="32"/>
          <w:szCs w:val="32"/>
        </w:rPr>
        <w:t>l</w:t>
      </w:r>
      <w:r>
        <w:rPr>
          <w:b/>
          <w:spacing w:val="1"/>
          <w:w w:val="99"/>
          <w:sz w:val="32"/>
          <w:szCs w:val="32"/>
        </w:rPr>
        <w:t>og</w:t>
      </w:r>
      <w:r>
        <w:rPr>
          <w:b/>
          <w:w w:val="99"/>
          <w:sz w:val="32"/>
          <w:szCs w:val="32"/>
        </w:rPr>
        <w:t>y</w:t>
      </w:r>
    </w:p>
    <w:p w14:paraId="657916AE" w14:textId="77777777" w:rsidR="00410AE5" w:rsidRDefault="00410AE5">
      <w:pPr>
        <w:spacing w:before="4" w:line="180" w:lineRule="exact"/>
        <w:rPr>
          <w:sz w:val="18"/>
          <w:szCs w:val="18"/>
        </w:rPr>
      </w:pPr>
    </w:p>
    <w:p w14:paraId="71680A11" w14:textId="77777777" w:rsidR="00410AE5" w:rsidRDefault="00000000">
      <w:pPr>
        <w:ind w:left="3288" w:right="3283"/>
        <w:jc w:val="center"/>
        <w:rPr>
          <w:sz w:val="32"/>
          <w:szCs w:val="32"/>
        </w:rPr>
      </w:pPr>
      <w:r>
        <w:rPr>
          <w:b/>
          <w:w w:val="99"/>
          <w:sz w:val="32"/>
          <w:szCs w:val="32"/>
        </w:rPr>
        <w:t>D</w:t>
      </w:r>
      <w:r>
        <w:rPr>
          <w:b/>
          <w:spacing w:val="1"/>
          <w:w w:val="99"/>
          <w:sz w:val="32"/>
          <w:szCs w:val="32"/>
        </w:rPr>
        <w:t>ava</w:t>
      </w:r>
      <w:r>
        <w:rPr>
          <w:b/>
          <w:w w:val="99"/>
          <w:sz w:val="32"/>
          <w:szCs w:val="32"/>
        </w:rPr>
        <w:t>n</w:t>
      </w:r>
      <w:r>
        <w:rPr>
          <w:b/>
          <w:spacing w:val="1"/>
          <w:w w:val="99"/>
          <w:sz w:val="32"/>
          <w:szCs w:val="32"/>
        </w:rPr>
        <w:t>ag</w:t>
      </w:r>
      <w:r>
        <w:rPr>
          <w:b/>
          <w:w w:val="99"/>
          <w:sz w:val="32"/>
          <w:szCs w:val="32"/>
        </w:rPr>
        <w:t>er</w:t>
      </w:r>
      <w:r>
        <w:rPr>
          <w:b/>
          <w:spacing w:val="1"/>
          <w:w w:val="99"/>
          <w:sz w:val="32"/>
          <w:szCs w:val="32"/>
        </w:rPr>
        <w:t>e</w:t>
      </w:r>
      <w:r>
        <w:rPr>
          <w:b/>
          <w:spacing w:val="-1"/>
          <w:w w:val="99"/>
          <w:sz w:val="32"/>
          <w:szCs w:val="32"/>
        </w:rPr>
        <w:t>-</w:t>
      </w:r>
      <w:r>
        <w:rPr>
          <w:b/>
          <w:spacing w:val="1"/>
          <w:w w:val="99"/>
          <w:sz w:val="32"/>
          <w:szCs w:val="32"/>
        </w:rPr>
        <w:t>57</w:t>
      </w:r>
      <w:r>
        <w:rPr>
          <w:b/>
          <w:spacing w:val="-1"/>
          <w:w w:val="99"/>
          <w:sz w:val="32"/>
          <w:szCs w:val="32"/>
        </w:rPr>
        <w:t>70</w:t>
      </w:r>
      <w:r>
        <w:rPr>
          <w:b/>
          <w:spacing w:val="1"/>
          <w:w w:val="99"/>
          <w:sz w:val="32"/>
          <w:szCs w:val="32"/>
        </w:rPr>
        <w:t>0</w:t>
      </w:r>
      <w:r>
        <w:rPr>
          <w:b/>
          <w:w w:val="99"/>
          <w:sz w:val="32"/>
          <w:szCs w:val="32"/>
        </w:rPr>
        <w:t>4</w:t>
      </w:r>
    </w:p>
    <w:p w14:paraId="3F572DDB" w14:textId="77777777" w:rsidR="00410AE5" w:rsidRDefault="00410AE5">
      <w:pPr>
        <w:spacing w:before="2" w:line="100" w:lineRule="exact"/>
        <w:rPr>
          <w:sz w:val="11"/>
          <w:szCs w:val="11"/>
        </w:rPr>
      </w:pPr>
    </w:p>
    <w:p w14:paraId="0E86F1D2" w14:textId="77777777" w:rsidR="00410AE5" w:rsidRDefault="00410AE5">
      <w:pPr>
        <w:spacing w:line="200" w:lineRule="exact"/>
      </w:pPr>
    </w:p>
    <w:p w14:paraId="69F7AECC" w14:textId="77777777" w:rsidR="00410AE5" w:rsidRDefault="00410AE5">
      <w:pPr>
        <w:spacing w:line="200" w:lineRule="exact"/>
      </w:pPr>
    </w:p>
    <w:p w14:paraId="5DF9BA13" w14:textId="77777777" w:rsidR="00410AE5" w:rsidRDefault="00410AE5">
      <w:pPr>
        <w:spacing w:line="200" w:lineRule="exact"/>
      </w:pPr>
    </w:p>
    <w:p w14:paraId="50644F4E" w14:textId="77777777" w:rsidR="00410AE5" w:rsidRDefault="00410AE5">
      <w:pPr>
        <w:spacing w:line="200" w:lineRule="exact"/>
      </w:pPr>
    </w:p>
    <w:p w14:paraId="33434C76" w14:textId="77777777" w:rsidR="00410AE5" w:rsidRDefault="00410AE5">
      <w:pPr>
        <w:spacing w:line="200" w:lineRule="exact"/>
      </w:pPr>
    </w:p>
    <w:p w14:paraId="37D91EA3" w14:textId="77777777" w:rsidR="00410AE5" w:rsidRDefault="00410AE5">
      <w:pPr>
        <w:spacing w:line="200" w:lineRule="exact"/>
      </w:pPr>
    </w:p>
    <w:p w14:paraId="1F792FE7" w14:textId="77777777" w:rsidR="00410AE5" w:rsidRDefault="00410AE5">
      <w:pPr>
        <w:spacing w:line="200" w:lineRule="exact"/>
      </w:pPr>
    </w:p>
    <w:p w14:paraId="072F7ED9" w14:textId="77777777" w:rsidR="00410AE5" w:rsidRDefault="00410AE5">
      <w:pPr>
        <w:spacing w:line="200" w:lineRule="exact"/>
      </w:pPr>
    </w:p>
    <w:p w14:paraId="4421FAB6" w14:textId="77777777" w:rsidR="00410AE5" w:rsidRDefault="00410AE5">
      <w:pPr>
        <w:spacing w:line="200" w:lineRule="exact"/>
      </w:pPr>
    </w:p>
    <w:p w14:paraId="669BF494" w14:textId="77777777" w:rsidR="00410AE5" w:rsidRDefault="00000000">
      <w:pPr>
        <w:ind w:left="1166" w:right="1172"/>
        <w:jc w:val="center"/>
        <w:rPr>
          <w:sz w:val="32"/>
          <w:szCs w:val="32"/>
        </w:rPr>
      </w:pPr>
      <w:r>
        <w:rPr>
          <w:b/>
          <w:sz w:val="32"/>
          <w:szCs w:val="32"/>
        </w:rPr>
        <w:t>Dep</w:t>
      </w:r>
      <w:r>
        <w:rPr>
          <w:b/>
          <w:spacing w:val="1"/>
          <w:sz w:val="32"/>
          <w:szCs w:val="32"/>
        </w:rPr>
        <w:t>a</w:t>
      </w:r>
      <w:r>
        <w:rPr>
          <w:b/>
          <w:sz w:val="32"/>
          <w:szCs w:val="32"/>
        </w:rPr>
        <w:t>rtme</w:t>
      </w:r>
      <w:r>
        <w:rPr>
          <w:b/>
          <w:spacing w:val="2"/>
          <w:sz w:val="32"/>
          <w:szCs w:val="32"/>
        </w:rPr>
        <w:t>n</w:t>
      </w:r>
      <w:r>
        <w:rPr>
          <w:b/>
          <w:sz w:val="32"/>
          <w:szCs w:val="32"/>
        </w:rPr>
        <w:t>t</w:t>
      </w:r>
      <w:r>
        <w:rPr>
          <w:b/>
          <w:spacing w:val="-18"/>
          <w:sz w:val="32"/>
          <w:szCs w:val="32"/>
        </w:rPr>
        <w:t xml:space="preserve"> </w:t>
      </w:r>
      <w:r>
        <w:rPr>
          <w:b/>
          <w:spacing w:val="1"/>
          <w:sz w:val="32"/>
          <w:szCs w:val="32"/>
        </w:rPr>
        <w:t>o</w:t>
      </w:r>
      <w:r>
        <w:rPr>
          <w:b/>
          <w:sz w:val="32"/>
          <w:szCs w:val="32"/>
        </w:rPr>
        <w:t>f</w:t>
      </w:r>
      <w:r>
        <w:rPr>
          <w:b/>
          <w:spacing w:val="-3"/>
          <w:sz w:val="32"/>
          <w:szCs w:val="32"/>
        </w:rPr>
        <w:t xml:space="preserve"> </w:t>
      </w:r>
      <w:r>
        <w:rPr>
          <w:b/>
          <w:spacing w:val="2"/>
          <w:sz w:val="32"/>
          <w:szCs w:val="32"/>
        </w:rPr>
        <w:t>C</w:t>
      </w:r>
      <w:r>
        <w:rPr>
          <w:b/>
          <w:spacing w:val="1"/>
          <w:sz w:val="32"/>
          <w:szCs w:val="32"/>
        </w:rPr>
        <w:t>o</w:t>
      </w:r>
      <w:r>
        <w:rPr>
          <w:b/>
          <w:sz w:val="32"/>
          <w:szCs w:val="32"/>
        </w:rPr>
        <w:t>mputer</w:t>
      </w:r>
      <w:r>
        <w:rPr>
          <w:b/>
          <w:spacing w:val="-14"/>
          <w:sz w:val="32"/>
          <w:szCs w:val="32"/>
        </w:rPr>
        <w:t xml:space="preserve"> </w:t>
      </w:r>
      <w:r>
        <w:rPr>
          <w:b/>
          <w:spacing w:val="1"/>
          <w:sz w:val="32"/>
          <w:szCs w:val="32"/>
        </w:rPr>
        <w:t>S</w:t>
      </w:r>
      <w:r>
        <w:rPr>
          <w:b/>
          <w:sz w:val="32"/>
          <w:szCs w:val="32"/>
        </w:rPr>
        <w:t>cience</w:t>
      </w:r>
      <w:r>
        <w:rPr>
          <w:b/>
          <w:spacing w:val="-7"/>
          <w:sz w:val="32"/>
          <w:szCs w:val="32"/>
        </w:rPr>
        <w:t xml:space="preserve"> </w:t>
      </w:r>
      <w:r>
        <w:rPr>
          <w:b/>
          <w:spacing w:val="1"/>
          <w:sz w:val="32"/>
          <w:szCs w:val="32"/>
        </w:rPr>
        <w:t>a</w:t>
      </w:r>
      <w:r>
        <w:rPr>
          <w:b/>
          <w:sz w:val="32"/>
          <w:szCs w:val="32"/>
        </w:rPr>
        <w:t>nd</w:t>
      </w:r>
      <w:r>
        <w:rPr>
          <w:b/>
          <w:spacing w:val="-5"/>
          <w:sz w:val="32"/>
          <w:szCs w:val="32"/>
        </w:rPr>
        <w:t xml:space="preserve"> </w:t>
      </w:r>
      <w:r>
        <w:rPr>
          <w:b/>
          <w:w w:val="99"/>
          <w:sz w:val="32"/>
          <w:szCs w:val="32"/>
        </w:rPr>
        <w:t>En</w:t>
      </w:r>
      <w:r>
        <w:rPr>
          <w:b/>
          <w:spacing w:val="1"/>
          <w:w w:val="99"/>
          <w:sz w:val="32"/>
          <w:szCs w:val="32"/>
        </w:rPr>
        <w:t>g</w:t>
      </w:r>
      <w:r>
        <w:rPr>
          <w:b/>
          <w:w w:val="99"/>
          <w:sz w:val="32"/>
          <w:szCs w:val="32"/>
        </w:rPr>
        <w:t>ineering</w:t>
      </w:r>
    </w:p>
    <w:p w14:paraId="0802B127" w14:textId="77777777" w:rsidR="00410AE5" w:rsidRDefault="00410AE5">
      <w:pPr>
        <w:spacing w:before="7" w:line="180" w:lineRule="exact"/>
        <w:rPr>
          <w:sz w:val="18"/>
          <w:szCs w:val="18"/>
        </w:rPr>
      </w:pPr>
    </w:p>
    <w:p w14:paraId="6A52E168" w14:textId="77777777" w:rsidR="00410AE5" w:rsidRDefault="00410AE5">
      <w:pPr>
        <w:spacing w:line="200" w:lineRule="exact"/>
      </w:pPr>
    </w:p>
    <w:p w14:paraId="089E547C" w14:textId="77777777" w:rsidR="00410AE5" w:rsidRDefault="00000000">
      <w:pPr>
        <w:ind w:left="3384" w:right="3382"/>
        <w:jc w:val="center"/>
        <w:rPr>
          <w:sz w:val="36"/>
          <w:szCs w:val="36"/>
        </w:rPr>
      </w:pPr>
      <w:r>
        <w:rPr>
          <w:b/>
          <w:sz w:val="36"/>
          <w:szCs w:val="36"/>
        </w:rPr>
        <w:t>CE</w:t>
      </w:r>
      <w:r>
        <w:rPr>
          <w:b/>
          <w:spacing w:val="-1"/>
          <w:sz w:val="36"/>
          <w:szCs w:val="36"/>
        </w:rPr>
        <w:t>R</w:t>
      </w:r>
      <w:r>
        <w:rPr>
          <w:b/>
          <w:sz w:val="36"/>
          <w:szCs w:val="36"/>
        </w:rPr>
        <w:t>TIF</w:t>
      </w:r>
      <w:r>
        <w:rPr>
          <w:b/>
          <w:spacing w:val="1"/>
          <w:sz w:val="36"/>
          <w:szCs w:val="36"/>
        </w:rPr>
        <w:t>I</w:t>
      </w:r>
      <w:r>
        <w:rPr>
          <w:b/>
          <w:sz w:val="36"/>
          <w:szCs w:val="36"/>
        </w:rPr>
        <w:t>C</w:t>
      </w:r>
      <w:r>
        <w:rPr>
          <w:b/>
          <w:spacing w:val="-1"/>
          <w:sz w:val="36"/>
          <w:szCs w:val="36"/>
        </w:rPr>
        <w:t>A</w:t>
      </w:r>
      <w:r>
        <w:rPr>
          <w:b/>
          <w:spacing w:val="2"/>
          <w:sz w:val="36"/>
          <w:szCs w:val="36"/>
        </w:rPr>
        <w:t>T</w:t>
      </w:r>
      <w:r>
        <w:rPr>
          <w:b/>
          <w:sz w:val="36"/>
          <w:szCs w:val="36"/>
        </w:rPr>
        <w:t>E</w:t>
      </w:r>
    </w:p>
    <w:p w14:paraId="3D1BDCA2" w14:textId="77777777" w:rsidR="00410AE5" w:rsidRDefault="00410AE5">
      <w:pPr>
        <w:spacing w:line="200" w:lineRule="exact"/>
      </w:pPr>
    </w:p>
    <w:p w14:paraId="70EC068B" w14:textId="77777777" w:rsidR="00410AE5" w:rsidRDefault="00410AE5">
      <w:pPr>
        <w:spacing w:before="9" w:line="200" w:lineRule="exact"/>
      </w:pPr>
    </w:p>
    <w:p w14:paraId="5F0A45CF" w14:textId="5065F4CF" w:rsidR="00410AE5" w:rsidRDefault="00000000" w:rsidP="00F42DAA">
      <w:pPr>
        <w:spacing w:line="360" w:lineRule="auto"/>
        <w:ind w:left="116" w:right="68"/>
        <w:jc w:val="both"/>
        <w:rPr>
          <w:sz w:val="26"/>
          <w:szCs w:val="26"/>
        </w:rPr>
      </w:pPr>
      <w:r>
        <w:rPr>
          <w:sz w:val="26"/>
          <w:szCs w:val="26"/>
        </w:rPr>
        <w:t>This</w:t>
      </w:r>
      <w:r>
        <w:rPr>
          <w:spacing w:val="12"/>
          <w:sz w:val="26"/>
          <w:szCs w:val="26"/>
        </w:rPr>
        <w:t xml:space="preserve"> </w:t>
      </w:r>
      <w:r>
        <w:rPr>
          <w:sz w:val="26"/>
          <w:szCs w:val="26"/>
        </w:rPr>
        <w:t>is</w:t>
      </w:r>
      <w:r>
        <w:rPr>
          <w:spacing w:val="15"/>
          <w:sz w:val="26"/>
          <w:szCs w:val="26"/>
        </w:rPr>
        <w:t xml:space="preserve"> </w:t>
      </w:r>
      <w:r>
        <w:rPr>
          <w:spacing w:val="2"/>
          <w:sz w:val="26"/>
          <w:szCs w:val="26"/>
        </w:rPr>
        <w:t>t</w:t>
      </w:r>
      <w:r>
        <w:rPr>
          <w:sz w:val="26"/>
          <w:szCs w:val="26"/>
        </w:rPr>
        <w:t>o</w:t>
      </w:r>
      <w:r>
        <w:rPr>
          <w:spacing w:val="16"/>
          <w:sz w:val="26"/>
          <w:szCs w:val="26"/>
        </w:rPr>
        <w:t xml:space="preserve"> </w:t>
      </w:r>
      <w:r>
        <w:rPr>
          <w:sz w:val="26"/>
          <w:szCs w:val="26"/>
        </w:rPr>
        <w:t>certify</w:t>
      </w:r>
      <w:r>
        <w:rPr>
          <w:spacing w:val="12"/>
          <w:sz w:val="26"/>
          <w:szCs w:val="26"/>
        </w:rPr>
        <w:t xml:space="preserve"> </w:t>
      </w:r>
      <w:r>
        <w:rPr>
          <w:sz w:val="26"/>
          <w:szCs w:val="26"/>
        </w:rPr>
        <w:t>that</w:t>
      </w:r>
      <w:r>
        <w:rPr>
          <w:spacing w:val="18"/>
          <w:sz w:val="26"/>
          <w:szCs w:val="26"/>
        </w:rPr>
        <w:t xml:space="preserve"> </w:t>
      </w:r>
      <w:r w:rsidR="00BE0B50">
        <w:rPr>
          <w:b/>
          <w:sz w:val="26"/>
          <w:szCs w:val="26"/>
        </w:rPr>
        <w:t>SYED</w:t>
      </w:r>
      <w:r w:rsidR="00130765">
        <w:rPr>
          <w:b/>
          <w:sz w:val="26"/>
          <w:szCs w:val="26"/>
        </w:rPr>
        <w:t xml:space="preserve"> FARHAN</w:t>
      </w:r>
      <w:r>
        <w:rPr>
          <w:b/>
          <w:spacing w:val="19"/>
          <w:sz w:val="26"/>
          <w:szCs w:val="26"/>
        </w:rPr>
        <w:t xml:space="preserve"> </w:t>
      </w:r>
      <w:r>
        <w:rPr>
          <w:sz w:val="26"/>
          <w:szCs w:val="26"/>
        </w:rPr>
        <w:t>bearing</w:t>
      </w:r>
      <w:r>
        <w:rPr>
          <w:spacing w:val="12"/>
          <w:sz w:val="26"/>
          <w:szCs w:val="26"/>
        </w:rPr>
        <w:t xml:space="preserve"> </w:t>
      </w:r>
      <w:r>
        <w:rPr>
          <w:sz w:val="26"/>
          <w:szCs w:val="26"/>
        </w:rPr>
        <w:t>USN</w:t>
      </w:r>
      <w:r>
        <w:rPr>
          <w:spacing w:val="15"/>
          <w:sz w:val="26"/>
          <w:szCs w:val="26"/>
        </w:rPr>
        <w:t xml:space="preserve"> </w:t>
      </w:r>
      <w:r>
        <w:rPr>
          <w:b/>
          <w:sz w:val="26"/>
          <w:szCs w:val="26"/>
        </w:rPr>
        <w:t>4BD</w:t>
      </w:r>
      <w:r w:rsidR="00130765">
        <w:rPr>
          <w:b/>
          <w:sz w:val="26"/>
          <w:szCs w:val="26"/>
        </w:rPr>
        <w:t>20</w:t>
      </w:r>
      <w:r>
        <w:rPr>
          <w:b/>
          <w:spacing w:val="2"/>
          <w:sz w:val="26"/>
          <w:szCs w:val="26"/>
        </w:rPr>
        <w:t>C</w:t>
      </w:r>
      <w:r>
        <w:rPr>
          <w:b/>
          <w:sz w:val="26"/>
          <w:szCs w:val="26"/>
        </w:rPr>
        <w:t>S</w:t>
      </w:r>
      <w:r w:rsidR="00130765">
        <w:rPr>
          <w:b/>
          <w:sz w:val="26"/>
          <w:szCs w:val="26"/>
        </w:rPr>
        <w:t>104</w:t>
      </w:r>
      <w:r>
        <w:rPr>
          <w:b/>
          <w:spacing w:val="5"/>
          <w:sz w:val="26"/>
          <w:szCs w:val="26"/>
        </w:rPr>
        <w:t xml:space="preserve"> </w:t>
      </w:r>
      <w:r>
        <w:rPr>
          <w:sz w:val="26"/>
          <w:szCs w:val="26"/>
        </w:rPr>
        <w:t>of Computer</w:t>
      </w:r>
      <w:r>
        <w:rPr>
          <w:spacing w:val="6"/>
          <w:sz w:val="26"/>
          <w:szCs w:val="26"/>
        </w:rPr>
        <w:t xml:space="preserve"> </w:t>
      </w:r>
      <w:r>
        <w:rPr>
          <w:sz w:val="26"/>
          <w:szCs w:val="26"/>
        </w:rPr>
        <w:t>Science</w:t>
      </w:r>
      <w:r>
        <w:rPr>
          <w:spacing w:val="8"/>
          <w:sz w:val="26"/>
          <w:szCs w:val="26"/>
        </w:rPr>
        <w:t xml:space="preserve"> </w:t>
      </w:r>
      <w:r>
        <w:rPr>
          <w:sz w:val="26"/>
          <w:szCs w:val="26"/>
        </w:rPr>
        <w:t>a</w:t>
      </w:r>
      <w:r>
        <w:rPr>
          <w:spacing w:val="2"/>
          <w:sz w:val="26"/>
          <w:szCs w:val="26"/>
        </w:rPr>
        <w:t>n</w:t>
      </w:r>
      <w:r>
        <w:rPr>
          <w:sz w:val="26"/>
          <w:szCs w:val="26"/>
        </w:rPr>
        <w:t>d</w:t>
      </w:r>
      <w:r>
        <w:rPr>
          <w:spacing w:val="10"/>
          <w:sz w:val="26"/>
          <w:szCs w:val="26"/>
        </w:rPr>
        <w:t xml:space="preserve"> </w:t>
      </w:r>
      <w:r>
        <w:rPr>
          <w:sz w:val="26"/>
          <w:szCs w:val="26"/>
        </w:rPr>
        <w:t>Enginee</w:t>
      </w:r>
      <w:r>
        <w:rPr>
          <w:spacing w:val="2"/>
          <w:sz w:val="26"/>
          <w:szCs w:val="26"/>
        </w:rPr>
        <w:t>r</w:t>
      </w:r>
      <w:r>
        <w:rPr>
          <w:sz w:val="26"/>
          <w:szCs w:val="26"/>
        </w:rPr>
        <w:t>ing</w:t>
      </w:r>
      <w:r>
        <w:rPr>
          <w:spacing w:val="5"/>
          <w:sz w:val="26"/>
          <w:szCs w:val="26"/>
        </w:rPr>
        <w:t xml:space="preserve"> </w:t>
      </w:r>
      <w:r>
        <w:rPr>
          <w:sz w:val="26"/>
          <w:szCs w:val="26"/>
        </w:rPr>
        <w:t>d</w:t>
      </w:r>
      <w:r>
        <w:rPr>
          <w:spacing w:val="2"/>
          <w:sz w:val="26"/>
          <w:szCs w:val="26"/>
        </w:rPr>
        <w:t>e</w:t>
      </w:r>
      <w:r>
        <w:rPr>
          <w:sz w:val="26"/>
          <w:szCs w:val="26"/>
        </w:rPr>
        <w:t>par</w:t>
      </w:r>
      <w:r>
        <w:rPr>
          <w:spacing w:val="2"/>
          <w:sz w:val="26"/>
          <w:szCs w:val="26"/>
        </w:rPr>
        <w:t>t</w:t>
      </w:r>
      <w:r>
        <w:rPr>
          <w:sz w:val="26"/>
          <w:szCs w:val="26"/>
        </w:rPr>
        <w:t>ment</w:t>
      </w:r>
      <w:r>
        <w:rPr>
          <w:spacing w:val="2"/>
          <w:sz w:val="26"/>
          <w:szCs w:val="26"/>
        </w:rPr>
        <w:t xml:space="preserve"> </w:t>
      </w:r>
      <w:r>
        <w:rPr>
          <w:sz w:val="26"/>
          <w:szCs w:val="26"/>
        </w:rPr>
        <w:t>have</w:t>
      </w:r>
      <w:r>
        <w:rPr>
          <w:spacing w:val="12"/>
          <w:sz w:val="26"/>
          <w:szCs w:val="26"/>
        </w:rPr>
        <w:t xml:space="preserve"> </w:t>
      </w:r>
      <w:r>
        <w:rPr>
          <w:sz w:val="26"/>
          <w:szCs w:val="26"/>
        </w:rPr>
        <w:t>satisf</w:t>
      </w:r>
      <w:r>
        <w:rPr>
          <w:spacing w:val="2"/>
          <w:sz w:val="26"/>
          <w:szCs w:val="26"/>
        </w:rPr>
        <w:t>a</w:t>
      </w:r>
      <w:r>
        <w:rPr>
          <w:sz w:val="26"/>
          <w:szCs w:val="26"/>
        </w:rPr>
        <w:t>cto</w:t>
      </w:r>
      <w:r>
        <w:rPr>
          <w:spacing w:val="2"/>
          <w:sz w:val="26"/>
          <w:szCs w:val="26"/>
        </w:rPr>
        <w:t>r</w:t>
      </w:r>
      <w:r>
        <w:rPr>
          <w:sz w:val="26"/>
          <w:szCs w:val="26"/>
        </w:rPr>
        <w:t>ily sub</w:t>
      </w:r>
      <w:r>
        <w:rPr>
          <w:spacing w:val="2"/>
          <w:sz w:val="26"/>
          <w:szCs w:val="26"/>
        </w:rPr>
        <w:t>m</w:t>
      </w:r>
      <w:r>
        <w:rPr>
          <w:sz w:val="26"/>
          <w:szCs w:val="26"/>
        </w:rPr>
        <w:t>itted</w:t>
      </w:r>
      <w:r>
        <w:rPr>
          <w:spacing w:val="3"/>
          <w:sz w:val="26"/>
          <w:szCs w:val="26"/>
        </w:rPr>
        <w:t xml:space="preserve"> </w:t>
      </w:r>
      <w:r>
        <w:rPr>
          <w:sz w:val="26"/>
          <w:szCs w:val="26"/>
        </w:rPr>
        <w:t>t</w:t>
      </w:r>
      <w:r>
        <w:rPr>
          <w:spacing w:val="2"/>
          <w:sz w:val="26"/>
          <w:szCs w:val="26"/>
        </w:rPr>
        <w:t>h</w:t>
      </w:r>
      <w:r>
        <w:rPr>
          <w:sz w:val="26"/>
          <w:szCs w:val="26"/>
        </w:rPr>
        <w:t>e Technical</w:t>
      </w:r>
      <w:r>
        <w:rPr>
          <w:spacing w:val="9"/>
          <w:sz w:val="26"/>
          <w:szCs w:val="26"/>
        </w:rPr>
        <w:t xml:space="preserve"> </w:t>
      </w:r>
      <w:r>
        <w:rPr>
          <w:sz w:val="26"/>
          <w:szCs w:val="26"/>
        </w:rPr>
        <w:t>Se</w:t>
      </w:r>
      <w:r>
        <w:rPr>
          <w:spacing w:val="2"/>
          <w:sz w:val="26"/>
          <w:szCs w:val="26"/>
        </w:rPr>
        <w:t>m</w:t>
      </w:r>
      <w:r>
        <w:rPr>
          <w:sz w:val="26"/>
          <w:szCs w:val="26"/>
        </w:rPr>
        <w:t>inar</w:t>
      </w:r>
      <w:r>
        <w:rPr>
          <w:spacing w:val="15"/>
          <w:sz w:val="26"/>
          <w:szCs w:val="26"/>
        </w:rPr>
        <w:t xml:space="preserve"> </w:t>
      </w:r>
      <w:r>
        <w:rPr>
          <w:sz w:val="26"/>
          <w:szCs w:val="26"/>
        </w:rPr>
        <w:t>report</w:t>
      </w:r>
      <w:r>
        <w:rPr>
          <w:spacing w:val="13"/>
          <w:sz w:val="26"/>
          <w:szCs w:val="26"/>
        </w:rPr>
        <w:t xml:space="preserve"> </w:t>
      </w:r>
      <w:r>
        <w:rPr>
          <w:sz w:val="26"/>
          <w:szCs w:val="26"/>
        </w:rPr>
        <w:t>entitled</w:t>
      </w:r>
      <w:r>
        <w:rPr>
          <w:spacing w:val="14"/>
          <w:sz w:val="26"/>
          <w:szCs w:val="26"/>
        </w:rPr>
        <w:t xml:space="preserve"> </w:t>
      </w:r>
      <w:r>
        <w:rPr>
          <w:b/>
          <w:sz w:val="26"/>
          <w:szCs w:val="26"/>
        </w:rPr>
        <w:t>“</w:t>
      </w:r>
      <w:r w:rsidR="00F42DAA">
        <w:rPr>
          <w:b/>
          <w:spacing w:val="1"/>
          <w:sz w:val="28"/>
          <w:szCs w:val="28"/>
        </w:rPr>
        <w:t>DEMONSTRATION OF HAPTIC TECHNOLOGY, A HANDS-ON APPROACH TO VIRTUAL REALITY</w:t>
      </w:r>
      <w:r>
        <w:rPr>
          <w:b/>
          <w:sz w:val="26"/>
          <w:szCs w:val="26"/>
        </w:rPr>
        <w:t>”</w:t>
      </w:r>
      <w:r>
        <w:rPr>
          <w:b/>
          <w:spacing w:val="-14"/>
          <w:sz w:val="26"/>
          <w:szCs w:val="26"/>
        </w:rPr>
        <w:t xml:space="preserve"> </w:t>
      </w:r>
      <w:r>
        <w:rPr>
          <w:sz w:val="26"/>
          <w:szCs w:val="26"/>
        </w:rPr>
        <w:t>for</w:t>
      </w:r>
      <w:r>
        <w:rPr>
          <w:spacing w:val="-3"/>
          <w:sz w:val="26"/>
          <w:szCs w:val="26"/>
        </w:rPr>
        <w:t xml:space="preserve"> </w:t>
      </w:r>
      <w:r>
        <w:rPr>
          <w:b/>
          <w:spacing w:val="2"/>
          <w:sz w:val="26"/>
          <w:szCs w:val="26"/>
        </w:rPr>
        <w:t>T</w:t>
      </w:r>
      <w:r>
        <w:rPr>
          <w:b/>
          <w:sz w:val="26"/>
          <w:szCs w:val="26"/>
        </w:rPr>
        <w:t>ECHNI</w:t>
      </w:r>
      <w:r>
        <w:rPr>
          <w:b/>
          <w:spacing w:val="2"/>
          <w:sz w:val="26"/>
          <w:szCs w:val="26"/>
        </w:rPr>
        <w:t>C</w:t>
      </w:r>
      <w:r>
        <w:rPr>
          <w:b/>
          <w:sz w:val="26"/>
          <w:szCs w:val="26"/>
        </w:rPr>
        <w:t>AL</w:t>
      </w:r>
      <w:r>
        <w:rPr>
          <w:b/>
          <w:spacing w:val="-19"/>
          <w:sz w:val="26"/>
          <w:szCs w:val="26"/>
        </w:rPr>
        <w:t xml:space="preserve"> </w:t>
      </w:r>
      <w:r>
        <w:rPr>
          <w:b/>
          <w:spacing w:val="2"/>
          <w:sz w:val="26"/>
          <w:szCs w:val="26"/>
        </w:rPr>
        <w:t>S</w:t>
      </w:r>
      <w:r>
        <w:rPr>
          <w:b/>
          <w:sz w:val="26"/>
          <w:szCs w:val="26"/>
        </w:rPr>
        <w:t>EMI</w:t>
      </w:r>
      <w:r>
        <w:rPr>
          <w:b/>
          <w:spacing w:val="2"/>
          <w:sz w:val="26"/>
          <w:szCs w:val="26"/>
        </w:rPr>
        <w:t>N</w:t>
      </w:r>
      <w:r>
        <w:rPr>
          <w:b/>
          <w:sz w:val="26"/>
          <w:szCs w:val="26"/>
        </w:rPr>
        <w:t>AR</w:t>
      </w:r>
      <w:r>
        <w:rPr>
          <w:b/>
          <w:spacing w:val="-25"/>
          <w:sz w:val="26"/>
          <w:szCs w:val="26"/>
        </w:rPr>
        <w:t xml:space="preserve"> </w:t>
      </w:r>
      <w:r>
        <w:rPr>
          <w:b/>
          <w:spacing w:val="2"/>
          <w:sz w:val="26"/>
          <w:szCs w:val="26"/>
        </w:rPr>
        <w:t>(</w:t>
      </w:r>
      <w:r>
        <w:rPr>
          <w:b/>
          <w:sz w:val="26"/>
          <w:szCs w:val="26"/>
        </w:rPr>
        <w:t>18</w:t>
      </w:r>
      <w:r>
        <w:rPr>
          <w:b/>
          <w:spacing w:val="1"/>
          <w:sz w:val="26"/>
          <w:szCs w:val="26"/>
        </w:rPr>
        <w:t>C</w:t>
      </w:r>
      <w:r>
        <w:rPr>
          <w:b/>
          <w:sz w:val="26"/>
          <w:szCs w:val="26"/>
        </w:rPr>
        <w:t>S</w:t>
      </w:r>
      <w:r>
        <w:rPr>
          <w:b/>
          <w:spacing w:val="2"/>
          <w:sz w:val="26"/>
          <w:szCs w:val="26"/>
        </w:rPr>
        <w:t>S</w:t>
      </w:r>
      <w:r>
        <w:rPr>
          <w:b/>
          <w:sz w:val="26"/>
          <w:szCs w:val="26"/>
        </w:rPr>
        <w:t>84)</w:t>
      </w:r>
      <w:r>
        <w:rPr>
          <w:b/>
          <w:spacing w:val="-15"/>
          <w:sz w:val="26"/>
          <w:szCs w:val="26"/>
        </w:rPr>
        <w:t xml:space="preserve"> </w:t>
      </w:r>
      <w:r>
        <w:rPr>
          <w:sz w:val="26"/>
          <w:szCs w:val="26"/>
        </w:rPr>
        <w:t>in</w:t>
      </w:r>
      <w:r>
        <w:rPr>
          <w:spacing w:val="-2"/>
          <w:sz w:val="26"/>
          <w:szCs w:val="26"/>
        </w:rPr>
        <w:t xml:space="preserve"> </w:t>
      </w:r>
      <w:r>
        <w:rPr>
          <w:sz w:val="26"/>
          <w:szCs w:val="26"/>
        </w:rPr>
        <w:t>the partial</w:t>
      </w:r>
      <w:r>
        <w:rPr>
          <w:spacing w:val="-19"/>
          <w:sz w:val="26"/>
          <w:szCs w:val="26"/>
        </w:rPr>
        <w:t xml:space="preserve"> </w:t>
      </w:r>
      <w:r>
        <w:rPr>
          <w:sz w:val="26"/>
          <w:szCs w:val="26"/>
        </w:rPr>
        <w:t>f</w:t>
      </w:r>
      <w:r>
        <w:rPr>
          <w:spacing w:val="2"/>
          <w:sz w:val="26"/>
          <w:szCs w:val="26"/>
        </w:rPr>
        <w:t>u</w:t>
      </w:r>
      <w:r>
        <w:rPr>
          <w:sz w:val="26"/>
          <w:szCs w:val="26"/>
        </w:rPr>
        <w:t>lfillme</w:t>
      </w:r>
      <w:r>
        <w:rPr>
          <w:spacing w:val="2"/>
          <w:sz w:val="26"/>
          <w:szCs w:val="26"/>
        </w:rPr>
        <w:t>n</w:t>
      </w:r>
      <w:r>
        <w:rPr>
          <w:sz w:val="26"/>
          <w:szCs w:val="26"/>
        </w:rPr>
        <w:t>t</w:t>
      </w:r>
      <w:r>
        <w:rPr>
          <w:spacing w:val="-22"/>
          <w:sz w:val="26"/>
          <w:szCs w:val="26"/>
        </w:rPr>
        <w:t xml:space="preserve"> </w:t>
      </w:r>
      <w:r>
        <w:rPr>
          <w:sz w:val="26"/>
          <w:szCs w:val="26"/>
        </w:rPr>
        <w:t>of</w:t>
      </w:r>
      <w:r>
        <w:rPr>
          <w:spacing w:val="-12"/>
          <w:sz w:val="26"/>
          <w:szCs w:val="26"/>
        </w:rPr>
        <w:t xml:space="preserve"> </w:t>
      </w:r>
      <w:r>
        <w:rPr>
          <w:sz w:val="26"/>
          <w:szCs w:val="26"/>
        </w:rPr>
        <w:t>t</w:t>
      </w:r>
      <w:r>
        <w:rPr>
          <w:spacing w:val="2"/>
          <w:sz w:val="26"/>
          <w:szCs w:val="26"/>
        </w:rPr>
        <w:t>h</w:t>
      </w:r>
      <w:r>
        <w:rPr>
          <w:sz w:val="26"/>
          <w:szCs w:val="26"/>
        </w:rPr>
        <w:t>e</w:t>
      </w:r>
      <w:r>
        <w:rPr>
          <w:spacing w:val="-15"/>
          <w:sz w:val="26"/>
          <w:szCs w:val="26"/>
        </w:rPr>
        <w:t xml:space="preserve"> </w:t>
      </w:r>
      <w:r>
        <w:rPr>
          <w:sz w:val="26"/>
          <w:szCs w:val="26"/>
        </w:rPr>
        <w:t>requir</w:t>
      </w:r>
      <w:r>
        <w:rPr>
          <w:spacing w:val="3"/>
          <w:sz w:val="26"/>
          <w:szCs w:val="26"/>
        </w:rPr>
        <w:t>e</w:t>
      </w:r>
      <w:r>
        <w:rPr>
          <w:sz w:val="26"/>
          <w:szCs w:val="26"/>
        </w:rPr>
        <w:t>ment</w:t>
      </w:r>
      <w:r>
        <w:rPr>
          <w:spacing w:val="-25"/>
          <w:sz w:val="26"/>
          <w:szCs w:val="26"/>
        </w:rPr>
        <w:t xml:space="preserve"> </w:t>
      </w:r>
      <w:r>
        <w:rPr>
          <w:spacing w:val="2"/>
          <w:sz w:val="26"/>
          <w:szCs w:val="26"/>
        </w:rPr>
        <w:t>f</w:t>
      </w:r>
      <w:r>
        <w:rPr>
          <w:sz w:val="26"/>
          <w:szCs w:val="26"/>
        </w:rPr>
        <w:t>or</w:t>
      </w:r>
      <w:r>
        <w:rPr>
          <w:spacing w:val="-15"/>
          <w:sz w:val="26"/>
          <w:szCs w:val="26"/>
        </w:rPr>
        <w:t xml:space="preserve"> </w:t>
      </w:r>
      <w:r>
        <w:rPr>
          <w:sz w:val="26"/>
          <w:szCs w:val="26"/>
        </w:rPr>
        <w:t>t</w:t>
      </w:r>
      <w:r>
        <w:rPr>
          <w:spacing w:val="2"/>
          <w:sz w:val="26"/>
          <w:szCs w:val="26"/>
        </w:rPr>
        <w:t>h</w:t>
      </w:r>
      <w:r>
        <w:rPr>
          <w:sz w:val="26"/>
          <w:szCs w:val="26"/>
        </w:rPr>
        <w:t>e</w:t>
      </w:r>
      <w:r>
        <w:rPr>
          <w:spacing w:val="-15"/>
          <w:sz w:val="26"/>
          <w:szCs w:val="26"/>
        </w:rPr>
        <w:t xml:space="preserve"> </w:t>
      </w:r>
      <w:r>
        <w:rPr>
          <w:spacing w:val="2"/>
          <w:sz w:val="26"/>
          <w:szCs w:val="26"/>
        </w:rPr>
        <w:t>a</w:t>
      </w:r>
      <w:r>
        <w:rPr>
          <w:sz w:val="26"/>
          <w:szCs w:val="26"/>
        </w:rPr>
        <w:t>ward</w:t>
      </w:r>
      <w:r>
        <w:rPr>
          <w:spacing w:val="-18"/>
          <w:sz w:val="26"/>
          <w:szCs w:val="26"/>
        </w:rPr>
        <w:t xml:space="preserve"> </w:t>
      </w:r>
      <w:r>
        <w:rPr>
          <w:sz w:val="26"/>
          <w:szCs w:val="26"/>
        </w:rPr>
        <w:t>of</w:t>
      </w:r>
      <w:r>
        <w:rPr>
          <w:spacing w:val="-12"/>
          <w:sz w:val="26"/>
          <w:szCs w:val="26"/>
        </w:rPr>
        <w:t xml:space="preserve"> </w:t>
      </w:r>
      <w:r>
        <w:rPr>
          <w:sz w:val="26"/>
          <w:szCs w:val="26"/>
        </w:rPr>
        <w:t>Degree</w:t>
      </w:r>
      <w:r>
        <w:rPr>
          <w:spacing w:val="-17"/>
          <w:sz w:val="26"/>
          <w:szCs w:val="26"/>
        </w:rPr>
        <w:t xml:space="preserve"> </w:t>
      </w:r>
      <w:r>
        <w:rPr>
          <w:sz w:val="26"/>
          <w:szCs w:val="26"/>
        </w:rPr>
        <w:t>of</w:t>
      </w:r>
      <w:r>
        <w:rPr>
          <w:spacing w:val="-12"/>
          <w:sz w:val="26"/>
          <w:szCs w:val="26"/>
        </w:rPr>
        <w:t xml:space="preserve"> </w:t>
      </w:r>
      <w:r>
        <w:rPr>
          <w:sz w:val="26"/>
          <w:szCs w:val="26"/>
        </w:rPr>
        <w:t>Bac</w:t>
      </w:r>
      <w:r>
        <w:rPr>
          <w:spacing w:val="2"/>
          <w:sz w:val="26"/>
          <w:szCs w:val="26"/>
        </w:rPr>
        <w:t>h</w:t>
      </w:r>
      <w:r>
        <w:rPr>
          <w:sz w:val="26"/>
          <w:szCs w:val="26"/>
        </w:rPr>
        <w:t>elor</w:t>
      </w:r>
      <w:r>
        <w:rPr>
          <w:spacing w:val="-21"/>
          <w:sz w:val="26"/>
          <w:szCs w:val="26"/>
        </w:rPr>
        <w:t xml:space="preserve"> </w:t>
      </w:r>
      <w:r>
        <w:rPr>
          <w:sz w:val="26"/>
          <w:szCs w:val="26"/>
        </w:rPr>
        <w:t>of</w:t>
      </w:r>
      <w:r>
        <w:rPr>
          <w:spacing w:val="-12"/>
          <w:sz w:val="26"/>
          <w:szCs w:val="26"/>
        </w:rPr>
        <w:t xml:space="preserve"> </w:t>
      </w:r>
      <w:r>
        <w:rPr>
          <w:sz w:val="26"/>
          <w:szCs w:val="26"/>
        </w:rPr>
        <w:t>Engin</w:t>
      </w:r>
      <w:r>
        <w:rPr>
          <w:spacing w:val="2"/>
          <w:sz w:val="26"/>
          <w:szCs w:val="26"/>
        </w:rPr>
        <w:t>e</w:t>
      </w:r>
      <w:r>
        <w:rPr>
          <w:sz w:val="26"/>
          <w:szCs w:val="26"/>
        </w:rPr>
        <w:t>ering (B.E.)</w:t>
      </w:r>
      <w:r>
        <w:rPr>
          <w:spacing w:val="37"/>
          <w:sz w:val="26"/>
          <w:szCs w:val="26"/>
        </w:rPr>
        <w:t xml:space="preserve"> </w:t>
      </w:r>
      <w:r>
        <w:rPr>
          <w:sz w:val="26"/>
          <w:szCs w:val="26"/>
        </w:rPr>
        <w:t>in</w:t>
      </w:r>
      <w:r>
        <w:rPr>
          <w:spacing w:val="41"/>
          <w:sz w:val="26"/>
          <w:szCs w:val="26"/>
        </w:rPr>
        <w:t xml:space="preserve"> </w:t>
      </w:r>
      <w:r>
        <w:rPr>
          <w:sz w:val="26"/>
          <w:szCs w:val="26"/>
        </w:rPr>
        <w:t>Co</w:t>
      </w:r>
      <w:r>
        <w:rPr>
          <w:spacing w:val="2"/>
          <w:sz w:val="26"/>
          <w:szCs w:val="26"/>
        </w:rPr>
        <w:t>m</w:t>
      </w:r>
      <w:r>
        <w:rPr>
          <w:sz w:val="26"/>
          <w:szCs w:val="26"/>
        </w:rPr>
        <w:t>puter</w:t>
      </w:r>
      <w:r>
        <w:rPr>
          <w:spacing w:val="33"/>
          <w:sz w:val="26"/>
          <w:szCs w:val="26"/>
        </w:rPr>
        <w:t xml:space="preserve"> </w:t>
      </w:r>
      <w:r>
        <w:rPr>
          <w:spacing w:val="2"/>
          <w:sz w:val="26"/>
          <w:szCs w:val="26"/>
        </w:rPr>
        <w:t>S</w:t>
      </w:r>
      <w:r>
        <w:rPr>
          <w:sz w:val="26"/>
          <w:szCs w:val="26"/>
        </w:rPr>
        <w:t>cience</w:t>
      </w:r>
      <w:r>
        <w:rPr>
          <w:spacing w:val="35"/>
          <w:sz w:val="26"/>
          <w:szCs w:val="26"/>
        </w:rPr>
        <w:t xml:space="preserve"> </w:t>
      </w:r>
      <w:r>
        <w:rPr>
          <w:sz w:val="26"/>
          <w:szCs w:val="26"/>
        </w:rPr>
        <w:t>and</w:t>
      </w:r>
      <w:r>
        <w:rPr>
          <w:spacing w:val="39"/>
          <w:sz w:val="26"/>
          <w:szCs w:val="26"/>
        </w:rPr>
        <w:t xml:space="preserve"> </w:t>
      </w:r>
      <w:r>
        <w:rPr>
          <w:sz w:val="26"/>
          <w:szCs w:val="26"/>
        </w:rPr>
        <w:t>Engi</w:t>
      </w:r>
      <w:r>
        <w:rPr>
          <w:spacing w:val="2"/>
          <w:sz w:val="26"/>
          <w:szCs w:val="26"/>
        </w:rPr>
        <w:t>n</w:t>
      </w:r>
      <w:r>
        <w:rPr>
          <w:sz w:val="26"/>
          <w:szCs w:val="26"/>
        </w:rPr>
        <w:t>eeri</w:t>
      </w:r>
      <w:r>
        <w:rPr>
          <w:spacing w:val="2"/>
          <w:sz w:val="26"/>
          <w:szCs w:val="26"/>
        </w:rPr>
        <w:t>n</w:t>
      </w:r>
      <w:r>
        <w:rPr>
          <w:sz w:val="26"/>
          <w:szCs w:val="26"/>
        </w:rPr>
        <w:t>g,</w:t>
      </w:r>
      <w:r>
        <w:rPr>
          <w:spacing w:val="30"/>
          <w:sz w:val="26"/>
          <w:szCs w:val="26"/>
        </w:rPr>
        <w:t xml:space="preserve"> </w:t>
      </w:r>
      <w:r>
        <w:rPr>
          <w:sz w:val="26"/>
          <w:szCs w:val="26"/>
        </w:rPr>
        <w:t>under</w:t>
      </w:r>
      <w:r>
        <w:rPr>
          <w:spacing w:val="37"/>
          <w:sz w:val="26"/>
          <w:szCs w:val="26"/>
        </w:rPr>
        <w:t xml:space="preserve"> </w:t>
      </w:r>
      <w:r>
        <w:rPr>
          <w:sz w:val="26"/>
          <w:szCs w:val="26"/>
        </w:rPr>
        <w:t>the</w:t>
      </w:r>
      <w:r>
        <w:rPr>
          <w:spacing w:val="40"/>
          <w:sz w:val="26"/>
          <w:szCs w:val="26"/>
        </w:rPr>
        <w:t xml:space="preserve"> </w:t>
      </w:r>
      <w:r>
        <w:rPr>
          <w:sz w:val="26"/>
          <w:szCs w:val="26"/>
        </w:rPr>
        <w:t>VTU</w:t>
      </w:r>
      <w:r>
        <w:rPr>
          <w:spacing w:val="38"/>
          <w:sz w:val="26"/>
          <w:szCs w:val="26"/>
        </w:rPr>
        <w:t xml:space="preserve"> </w:t>
      </w:r>
      <w:r>
        <w:rPr>
          <w:spacing w:val="2"/>
          <w:sz w:val="26"/>
          <w:szCs w:val="26"/>
        </w:rPr>
        <w:t>d</w:t>
      </w:r>
      <w:r>
        <w:rPr>
          <w:sz w:val="26"/>
          <w:szCs w:val="26"/>
        </w:rPr>
        <w:t>u</w:t>
      </w:r>
      <w:r>
        <w:rPr>
          <w:spacing w:val="2"/>
          <w:sz w:val="26"/>
          <w:szCs w:val="26"/>
        </w:rPr>
        <w:t>r</w:t>
      </w:r>
      <w:r>
        <w:rPr>
          <w:sz w:val="26"/>
          <w:szCs w:val="26"/>
        </w:rPr>
        <w:t>ing</w:t>
      </w:r>
      <w:r>
        <w:rPr>
          <w:spacing w:val="36"/>
          <w:sz w:val="26"/>
          <w:szCs w:val="26"/>
        </w:rPr>
        <w:t xml:space="preserve"> </w:t>
      </w:r>
      <w:r>
        <w:rPr>
          <w:sz w:val="26"/>
          <w:szCs w:val="26"/>
        </w:rPr>
        <w:t>academic</w:t>
      </w:r>
      <w:r>
        <w:rPr>
          <w:spacing w:val="33"/>
          <w:sz w:val="26"/>
          <w:szCs w:val="26"/>
        </w:rPr>
        <w:t xml:space="preserve"> </w:t>
      </w:r>
      <w:r>
        <w:rPr>
          <w:sz w:val="26"/>
          <w:szCs w:val="26"/>
        </w:rPr>
        <w:t>ye</w:t>
      </w:r>
      <w:r>
        <w:rPr>
          <w:spacing w:val="2"/>
          <w:sz w:val="26"/>
          <w:szCs w:val="26"/>
        </w:rPr>
        <w:t>a</w:t>
      </w:r>
      <w:r>
        <w:rPr>
          <w:sz w:val="26"/>
          <w:szCs w:val="26"/>
        </w:rPr>
        <w:t>r</w:t>
      </w:r>
      <w:r w:rsidR="00F42DAA">
        <w:rPr>
          <w:sz w:val="26"/>
          <w:szCs w:val="26"/>
        </w:rPr>
        <w:t xml:space="preserve"> </w:t>
      </w:r>
      <w:r>
        <w:rPr>
          <w:position w:val="-1"/>
          <w:sz w:val="26"/>
          <w:szCs w:val="26"/>
        </w:rPr>
        <w:t>202</w:t>
      </w:r>
      <w:r w:rsidR="00130765">
        <w:rPr>
          <w:position w:val="-1"/>
          <w:sz w:val="26"/>
          <w:szCs w:val="26"/>
        </w:rPr>
        <w:t>3</w:t>
      </w:r>
      <w:r>
        <w:rPr>
          <w:position w:val="-1"/>
          <w:sz w:val="26"/>
          <w:szCs w:val="26"/>
        </w:rPr>
        <w:t>-202</w:t>
      </w:r>
      <w:r w:rsidR="00130765">
        <w:rPr>
          <w:spacing w:val="2"/>
          <w:position w:val="-1"/>
          <w:sz w:val="26"/>
          <w:szCs w:val="26"/>
        </w:rPr>
        <w:t>4</w:t>
      </w:r>
      <w:r>
        <w:rPr>
          <w:position w:val="-1"/>
          <w:sz w:val="26"/>
          <w:szCs w:val="26"/>
        </w:rPr>
        <w:t>.</w:t>
      </w:r>
    </w:p>
    <w:p w14:paraId="2825126F" w14:textId="77777777" w:rsidR="00410AE5" w:rsidRDefault="00410AE5">
      <w:pPr>
        <w:spacing w:line="200" w:lineRule="exact"/>
      </w:pPr>
    </w:p>
    <w:p w14:paraId="3140E5F2" w14:textId="77777777" w:rsidR="00410AE5" w:rsidRDefault="00410AE5">
      <w:pPr>
        <w:spacing w:line="200" w:lineRule="exact"/>
      </w:pPr>
    </w:p>
    <w:p w14:paraId="347F88DE" w14:textId="606D15B3" w:rsidR="00410AE5" w:rsidRDefault="00F42DAA" w:rsidP="00F42DAA">
      <w:pPr>
        <w:spacing w:before="28"/>
        <w:rPr>
          <w:sz w:val="16"/>
          <w:szCs w:val="16"/>
        </w:rPr>
      </w:pPr>
      <w:r>
        <w:rPr>
          <w:b/>
          <w:position w:val="1"/>
          <w:sz w:val="24"/>
          <w:szCs w:val="24"/>
        </w:rPr>
        <w:t>D</w:t>
      </w:r>
      <w:r>
        <w:rPr>
          <w:b/>
          <w:spacing w:val="-1"/>
          <w:position w:val="1"/>
          <w:sz w:val="24"/>
          <w:szCs w:val="24"/>
        </w:rPr>
        <w:t>r</w:t>
      </w:r>
      <w:r>
        <w:rPr>
          <w:b/>
          <w:position w:val="1"/>
          <w:sz w:val="24"/>
          <w:szCs w:val="24"/>
        </w:rPr>
        <w:t xml:space="preserve">. </w:t>
      </w:r>
      <w:r w:rsidR="00130765">
        <w:rPr>
          <w:b/>
          <w:position w:val="1"/>
          <w:sz w:val="24"/>
          <w:szCs w:val="24"/>
        </w:rPr>
        <w:t>Arun Kumar</w:t>
      </w:r>
      <w:r>
        <w:rPr>
          <w:b/>
          <w:spacing w:val="-12"/>
          <w:position w:val="1"/>
          <w:sz w:val="24"/>
          <w:szCs w:val="24"/>
        </w:rPr>
        <w:t xml:space="preserve"> </w:t>
      </w:r>
      <w:r w:rsidR="00BE130C">
        <w:rPr>
          <w:b/>
          <w:spacing w:val="-12"/>
          <w:position w:val="1"/>
          <w:sz w:val="24"/>
          <w:szCs w:val="24"/>
        </w:rPr>
        <w:t xml:space="preserve">G Hiremath </w:t>
      </w:r>
      <w:r>
        <w:rPr>
          <w:b/>
          <w:sz w:val="16"/>
          <w:szCs w:val="16"/>
        </w:rPr>
        <w:t>Ph.</w:t>
      </w:r>
      <w:r>
        <w:rPr>
          <w:b/>
          <w:spacing w:val="-1"/>
          <w:sz w:val="16"/>
          <w:szCs w:val="16"/>
        </w:rPr>
        <w:t>D</w:t>
      </w:r>
      <w:r>
        <w:rPr>
          <w:b/>
          <w:spacing w:val="1"/>
          <w:sz w:val="16"/>
          <w:szCs w:val="16"/>
        </w:rPr>
        <w:t>.</w:t>
      </w:r>
      <w:r>
        <w:rPr>
          <w:b/>
          <w:sz w:val="16"/>
          <w:szCs w:val="16"/>
        </w:rPr>
        <w:t xml:space="preserve">,                                                                      </w:t>
      </w:r>
      <w:r w:rsidR="00130765">
        <w:rPr>
          <w:b/>
          <w:spacing w:val="21"/>
          <w:sz w:val="16"/>
          <w:szCs w:val="16"/>
        </w:rPr>
        <w:t xml:space="preserve"> </w:t>
      </w:r>
      <w:r w:rsidR="00CB3EEF">
        <w:rPr>
          <w:b/>
          <w:spacing w:val="21"/>
          <w:sz w:val="16"/>
          <w:szCs w:val="16"/>
        </w:rPr>
        <w:t xml:space="preserve"> </w:t>
      </w:r>
      <w:r>
        <w:rPr>
          <w:b/>
          <w:position w:val="1"/>
          <w:sz w:val="24"/>
          <w:szCs w:val="24"/>
        </w:rPr>
        <w:t>P</w:t>
      </w:r>
      <w:r>
        <w:rPr>
          <w:b/>
          <w:spacing w:val="-1"/>
          <w:position w:val="1"/>
          <w:sz w:val="24"/>
          <w:szCs w:val="24"/>
        </w:rPr>
        <w:t>r</w:t>
      </w:r>
      <w:r>
        <w:rPr>
          <w:b/>
          <w:position w:val="1"/>
          <w:sz w:val="24"/>
          <w:szCs w:val="24"/>
        </w:rPr>
        <w:t xml:space="preserve">of. </w:t>
      </w:r>
      <w:r w:rsidR="00130765">
        <w:rPr>
          <w:b/>
          <w:spacing w:val="-1"/>
          <w:position w:val="1"/>
          <w:sz w:val="24"/>
          <w:szCs w:val="24"/>
        </w:rPr>
        <w:t>Priya V</w:t>
      </w:r>
      <w:r>
        <w:rPr>
          <w:b/>
          <w:spacing w:val="3"/>
          <w:position w:val="1"/>
          <w:sz w:val="24"/>
          <w:szCs w:val="24"/>
        </w:rPr>
        <w:t xml:space="preserve"> </w:t>
      </w:r>
      <w:proofErr w:type="spellStart"/>
      <w:r>
        <w:rPr>
          <w:b/>
          <w:spacing w:val="-3"/>
          <w:sz w:val="16"/>
          <w:szCs w:val="16"/>
        </w:rPr>
        <w:t>M</w:t>
      </w:r>
      <w:r>
        <w:rPr>
          <w:b/>
          <w:sz w:val="16"/>
          <w:szCs w:val="16"/>
        </w:rPr>
        <w:t>.</w:t>
      </w:r>
      <w:r>
        <w:rPr>
          <w:b/>
          <w:spacing w:val="1"/>
          <w:sz w:val="16"/>
          <w:szCs w:val="16"/>
        </w:rPr>
        <w:t>T</w:t>
      </w:r>
      <w:r>
        <w:rPr>
          <w:b/>
          <w:spacing w:val="-2"/>
          <w:sz w:val="16"/>
          <w:szCs w:val="16"/>
        </w:rPr>
        <w:t>e</w:t>
      </w:r>
      <w:r>
        <w:rPr>
          <w:b/>
          <w:sz w:val="16"/>
          <w:szCs w:val="16"/>
        </w:rPr>
        <w:t>ch</w:t>
      </w:r>
      <w:proofErr w:type="spellEnd"/>
      <w:r>
        <w:rPr>
          <w:b/>
          <w:spacing w:val="1"/>
          <w:sz w:val="16"/>
          <w:szCs w:val="16"/>
        </w:rPr>
        <w:t>.,</w:t>
      </w:r>
    </w:p>
    <w:p w14:paraId="1BB2733C" w14:textId="77777777" w:rsidR="00410AE5" w:rsidRDefault="00410AE5">
      <w:pPr>
        <w:spacing w:before="6" w:line="140" w:lineRule="exact"/>
        <w:rPr>
          <w:sz w:val="15"/>
          <w:szCs w:val="15"/>
        </w:rPr>
      </w:pPr>
    </w:p>
    <w:p w14:paraId="27FB7C52" w14:textId="7AD88B83" w:rsidR="00410AE5" w:rsidRDefault="00CB3EEF" w:rsidP="00CB3EEF">
      <w:pPr>
        <w:rPr>
          <w:sz w:val="24"/>
          <w:szCs w:val="24"/>
        </w:rPr>
      </w:pPr>
      <w:r>
        <w:rPr>
          <w:b/>
          <w:sz w:val="24"/>
          <w:szCs w:val="24"/>
        </w:rPr>
        <w:t xml:space="preserve">    Associate </w:t>
      </w:r>
      <w:r w:rsidR="00000000">
        <w:rPr>
          <w:b/>
          <w:sz w:val="24"/>
          <w:szCs w:val="24"/>
        </w:rPr>
        <w:t>P</w:t>
      </w:r>
      <w:r w:rsidR="00000000">
        <w:rPr>
          <w:b/>
          <w:spacing w:val="-1"/>
          <w:sz w:val="24"/>
          <w:szCs w:val="24"/>
        </w:rPr>
        <w:t>r</w:t>
      </w:r>
      <w:r w:rsidR="00000000">
        <w:rPr>
          <w:b/>
          <w:sz w:val="24"/>
          <w:szCs w:val="24"/>
        </w:rPr>
        <w:t>of</w:t>
      </w:r>
      <w:r w:rsidR="00000000">
        <w:rPr>
          <w:b/>
          <w:spacing w:val="-2"/>
          <w:sz w:val="24"/>
          <w:szCs w:val="24"/>
        </w:rPr>
        <w:t>e</w:t>
      </w:r>
      <w:r w:rsidR="00000000">
        <w:rPr>
          <w:b/>
          <w:sz w:val="24"/>
          <w:szCs w:val="24"/>
        </w:rPr>
        <w:t>ssor                                                                    Assista</w:t>
      </w:r>
      <w:r w:rsidR="00000000">
        <w:rPr>
          <w:b/>
          <w:spacing w:val="1"/>
          <w:sz w:val="24"/>
          <w:szCs w:val="24"/>
        </w:rPr>
        <w:t>n</w:t>
      </w:r>
      <w:r w:rsidR="00000000">
        <w:rPr>
          <w:b/>
          <w:sz w:val="24"/>
          <w:szCs w:val="24"/>
        </w:rPr>
        <w:t xml:space="preserve">t </w:t>
      </w:r>
      <w:r w:rsidR="00000000">
        <w:rPr>
          <w:b/>
          <w:spacing w:val="-1"/>
          <w:sz w:val="24"/>
          <w:szCs w:val="24"/>
        </w:rPr>
        <w:t>Pr</w:t>
      </w:r>
      <w:r w:rsidR="00000000">
        <w:rPr>
          <w:b/>
          <w:sz w:val="24"/>
          <w:szCs w:val="24"/>
        </w:rPr>
        <w:t>of</w:t>
      </w:r>
      <w:r w:rsidR="00000000">
        <w:rPr>
          <w:b/>
          <w:spacing w:val="-2"/>
          <w:sz w:val="24"/>
          <w:szCs w:val="24"/>
        </w:rPr>
        <w:t>e</w:t>
      </w:r>
      <w:r w:rsidR="00000000">
        <w:rPr>
          <w:b/>
          <w:sz w:val="24"/>
          <w:szCs w:val="24"/>
        </w:rPr>
        <w:t>ssor</w:t>
      </w:r>
    </w:p>
    <w:p w14:paraId="75DD201D" w14:textId="77777777" w:rsidR="00410AE5" w:rsidRDefault="00410AE5">
      <w:pPr>
        <w:spacing w:before="6" w:line="140" w:lineRule="exact"/>
        <w:rPr>
          <w:sz w:val="15"/>
          <w:szCs w:val="15"/>
        </w:rPr>
      </w:pPr>
    </w:p>
    <w:p w14:paraId="3F25FFEE" w14:textId="77777777" w:rsidR="00410AE5" w:rsidRDefault="00000000">
      <w:pPr>
        <w:spacing w:line="260" w:lineRule="exact"/>
        <w:ind w:left="416"/>
        <w:rPr>
          <w:sz w:val="24"/>
          <w:szCs w:val="24"/>
        </w:rPr>
      </w:pPr>
      <w:r>
        <w:rPr>
          <w:b/>
          <w:spacing w:val="1"/>
          <w:position w:val="-1"/>
          <w:sz w:val="24"/>
          <w:szCs w:val="24"/>
        </w:rPr>
        <w:t>S</w:t>
      </w:r>
      <w:r>
        <w:rPr>
          <w:b/>
          <w:spacing w:val="-1"/>
          <w:position w:val="-1"/>
          <w:sz w:val="24"/>
          <w:szCs w:val="24"/>
        </w:rPr>
        <w:t>e</w:t>
      </w:r>
      <w:r>
        <w:rPr>
          <w:b/>
          <w:spacing w:val="1"/>
          <w:position w:val="-1"/>
          <w:sz w:val="24"/>
          <w:szCs w:val="24"/>
        </w:rPr>
        <w:t>m</w:t>
      </w:r>
      <w:r>
        <w:rPr>
          <w:b/>
          <w:position w:val="-1"/>
          <w:sz w:val="24"/>
          <w:szCs w:val="24"/>
        </w:rPr>
        <w:t>i</w:t>
      </w:r>
      <w:r>
        <w:rPr>
          <w:b/>
          <w:spacing w:val="1"/>
          <w:position w:val="-1"/>
          <w:sz w:val="24"/>
          <w:szCs w:val="24"/>
        </w:rPr>
        <w:t>n</w:t>
      </w:r>
      <w:r>
        <w:rPr>
          <w:b/>
          <w:position w:val="-1"/>
          <w:sz w:val="24"/>
          <w:szCs w:val="24"/>
        </w:rPr>
        <w:t>ar G</w:t>
      </w:r>
      <w:r>
        <w:rPr>
          <w:b/>
          <w:spacing w:val="-1"/>
          <w:position w:val="-1"/>
          <w:sz w:val="24"/>
          <w:szCs w:val="24"/>
        </w:rPr>
        <w:t>u</w:t>
      </w:r>
      <w:r>
        <w:rPr>
          <w:b/>
          <w:position w:val="-1"/>
          <w:sz w:val="24"/>
          <w:szCs w:val="24"/>
        </w:rPr>
        <w:t>i</w:t>
      </w:r>
      <w:r>
        <w:rPr>
          <w:b/>
          <w:spacing w:val="1"/>
          <w:position w:val="-1"/>
          <w:sz w:val="24"/>
          <w:szCs w:val="24"/>
        </w:rPr>
        <w:t>d</w:t>
      </w:r>
      <w:r>
        <w:rPr>
          <w:b/>
          <w:position w:val="-1"/>
          <w:sz w:val="24"/>
          <w:szCs w:val="24"/>
        </w:rPr>
        <w:t xml:space="preserve">e                                                                       </w:t>
      </w:r>
      <w:r>
        <w:rPr>
          <w:b/>
          <w:spacing w:val="58"/>
          <w:position w:val="-1"/>
          <w:sz w:val="24"/>
          <w:szCs w:val="24"/>
        </w:rPr>
        <w:t xml:space="preserve"> </w:t>
      </w:r>
      <w:r>
        <w:rPr>
          <w:b/>
          <w:spacing w:val="1"/>
          <w:position w:val="-1"/>
          <w:sz w:val="24"/>
          <w:szCs w:val="24"/>
        </w:rPr>
        <w:t>S</w:t>
      </w:r>
      <w:r>
        <w:rPr>
          <w:b/>
          <w:spacing w:val="-1"/>
          <w:position w:val="-1"/>
          <w:sz w:val="24"/>
          <w:szCs w:val="24"/>
        </w:rPr>
        <w:t>e</w:t>
      </w:r>
      <w:r>
        <w:rPr>
          <w:b/>
          <w:spacing w:val="1"/>
          <w:position w:val="-1"/>
          <w:sz w:val="24"/>
          <w:szCs w:val="24"/>
        </w:rPr>
        <w:t>m</w:t>
      </w:r>
      <w:r>
        <w:rPr>
          <w:b/>
          <w:position w:val="-1"/>
          <w:sz w:val="24"/>
          <w:szCs w:val="24"/>
        </w:rPr>
        <w:t>i</w:t>
      </w:r>
      <w:r>
        <w:rPr>
          <w:b/>
          <w:spacing w:val="1"/>
          <w:position w:val="-1"/>
          <w:sz w:val="24"/>
          <w:szCs w:val="24"/>
        </w:rPr>
        <w:t>n</w:t>
      </w:r>
      <w:r>
        <w:rPr>
          <w:b/>
          <w:position w:val="-1"/>
          <w:sz w:val="24"/>
          <w:szCs w:val="24"/>
        </w:rPr>
        <w:t>ar</w:t>
      </w:r>
      <w:r>
        <w:rPr>
          <w:b/>
          <w:spacing w:val="-3"/>
          <w:position w:val="-1"/>
          <w:sz w:val="24"/>
          <w:szCs w:val="24"/>
        </w:rPr>
        <w:t xml:space="preserve"> </w:t>
      </w:r>
      <w:r>
        <w:rPr>
          <w:b/>
          <w:position w:val="-1"/>
          <w:sz w:val="24"/>
          <w:szCs w:val="24"/>
        </w:rPr>
        <w:t>C</w:t>
      </w:r>
      <w:r>
        <w:rPr>
          <w:b/>
          <w:spacing w:val="1"/>
          <w:position w:val="-1"/>
          <w:sz w:val="24"/>
          <w:szCs w:val="24"/>
        </w:rPr>
        <w:t>o</w:t>
      </w:r>
      <w:r>
        <w:rPr>
          <w:b/>
          <w:spacing w:val="-1"/>
          <w:position w:val="-1"/>
          <w:sz w:val="24"/>
          <w:szCs w:val="24"/>
        </w:rPr>
        <w:t>-</w:t>
      </w:r>
      <w:r>
        <w:rPr>
          <w:b/>
          <w:position w:val="-1"/>
          <w:sz w:val="24"/>
          <w:szCs w:val="24"/>
        </w:rPr>
        <w:t>G</w:t>
      </w:r>
      <w:r>
        <w:rPr>
          <w:b/>
          <w:spacing w:val="1"/>
          <w:position w:val="-1"/>
          <w:sz w:val="24"/>
          <w:szCs w:val="24"/>
        </w:rPr>
        <w:t>u</w:t>
      </w:r>
      <w:r>
        <w:rPr>
          <w:b/>
          <w:position w:val="-1"/>
          <w:sz w:val="24"/>
          <w:szCs w:val="24"/>
        </w:rPr>
        <w:t>i</w:t>
      </w:r>
      <w:r>
        <w:rPr>
          <w:b/>
          <w:spacing w:val="1"/>
          <w:position w:val="-1"/>
          <w:sz w:val="24"/>
          <w:szCs w:val="24"/>
        </w:rPr>
        <w:t>d</w:t>
      </w:r>
      <w:r>
        <w:rPr>
          <w:b/>
          <w:position w:val="-1"/>
          <w:sz w:val="24"/>
          <w:szCs w:val="24"/>
        </w:rPr>
        <w:t>e</w:t>
      </w:r>
    </w:p>
    <w:p w14:paraId="2FD82FFE" w14:textId="77777777" w:rsidR="00410AE5" w:rsidRDefault="00410AE5">
      <w:pPr>
        <w:spacing w:before="3" w:line="100" w:lineRule="exact"/>
        <w:rPr>
          <w:sz w:val="11"/>
          <w:szCs w:val="11"/>
        </w:rPr>
      </w:pPr>
    </w:p>
    <w:p w14:paraId="13B5F7A5" w14:textId="77777777" w:rsidR="00410AE5" w:rsidRDefault="00410AE5">
      <w:pPr>
        <w:spacing w:line="200" w:lineRule="exact"/>
      </w:pPr>
    </w:p>
    <w:p w14:paraId="46EA3CA6" w14:textId="77777777" w:rsidR="00410AE5" w:rsidRDefault="00410AE5">
      <w:pPr>
        <w:spacing w:line="200" w:lineRule="exact"/>
      </w:pPr>
    </w:p>
    <w:p w14:paraId="23257FA1" w14:textId="77777777" w:rsidR="00410AE5" w:rsidRDefault="00410AE5">
      <w:pPr>
        <w:spacing w:line="200" w:lineRule="exact"/>
      </w:pPr>
    </w:p>
    <w:p w14:paraId="709DF65D" w14:textId="77777777" w:rsidR="00410AE5" w:rsidRDefault="00000000">
      <w:pPr>
        <w:spacing w:before="28"/>
        <w:ind w:left="116"/>
        <w:rPr>
          <w:sz w:val="16"/>
          <w:szCs w:val="16"/>
        </w:rPr>
      </w:pPr>
      <w:r>
        <w:rPr>
          <w:b/>
          <w:position w:val="1"/>
          <w:sz w:val="24"/>
          <w:szCs w:val="24"/>
        </w:rPr>
        <w:t>P</w:t>
      </w:r>
      <w:r>
        <w:rPr>
          <w:b/>
          <w:spacing w:val="-1"/>
          <w:position w:val="1"/>
          <w:sz w:val="24"/>
          <w:szCs w:val="24"/>
        </w:rPr>
        <w:t>r</w:t>
      </w:r>
      <w:r>
        <w:rPr>
          <w:b/>
          <w:position w:val="1"/>
          <w:sz w:val="24"/>
          <w:szCs w:val="24"/>
        </w:rPr>
        <w:t xml:space="preserve">of. </w:t>
      </w:r>
      <w:r>
        <w:rPr>
          <w:b/>
          <w:spacing w:val="-1"/>
          <w:position w:val="1"/>
          <w:sz w:val="24"/>
          <w:szCs w:val="24"/>
        </w:rPr>
        <w:t>R</w:t>
      </w:r>
      <w:r>
        <w:rPr>
          <w:b/>
          <w:position w:val="1"/>
          <w:sz w:val="24"/>
          <w:szCs w:val="24"/>
        </w:rPr>
        <w:t>a</w:t>
      </w:r>
      <w:r>
        <w:rPr>
          <w:b/>
          <w:spacing w:val="1"/>
          <w:position w:val="1"/>
          <w:sz w:val="24"/>
          <w:szCs w:val="24"/>
        </w:rPr>
        <w:t>h</w:t>
      </w:r>
      <w:r>
        <w:rPr>
          <w:b/>
          <w:position w:val="1"/>
          <w:sz w:val="24"/>
          <w:szCs w:val="24"/>
        </w:rPr>
        <w:t>i</w:t>
      </w:r>
      <w:r>
        <w:rPr>
          <w:b/>
          <w:spacing w:val="2"/>
          <w:position w:val="1"/>
          <w:sz w:val="24"/>
          <w:szCs w:val="24"/>
        </w:rPr>
        <w:t>m</w:t>
      </w:r>
      <w:r>
        <w:rPr>
          <w:b/>
          <w:position w:val="1"/>
          <w:sz w:val="24"/>
          <w:szCs w:val="24"/>
        </w:rPr>
        <w:t>a B</w:t>
      </w:r>
      <w:r>
        <w:rPr>
          <w:b/>
          <w:spacing w:val="1"/>
          <w:position w:val="1"/>
          <w:sz w:val="24"/>
          <w:szCs w:val="24"/>
        </w:rPr>
        <w:t xml:space="preserve"> </w:t>
      </w:r>
      <w:proofErr w:type="spellStart"/>
      <w:r>
        <w:rPr>
          <w:b/>
          <w:spacing w:val="-1"/>
          <w:sz w:val="16"/>
          <w:szCs w:val="16"/>
        </w:rPr>
        <w:t>M</w:t>
      </w:r>
      <w:r>
        <w:rPr>
          <w:b/>
          <w:sz w:val="16"/>
          <w:szCs w:val="16"/>
        </w:rPr>
        <w:t>.</w:t>
      </w:r>
      <w:r>
        <w:rPr>
          <w:b/>
          <w:spacing w:val="-2"/>
          <w:sz w:val="16"/>
          <w:szCs w:val="16"/>
        </w:rPr>
        <w:t>T</w:t>
      </w:r>
      <w:r>
        <w:rPr>
          <w:b/>
          <w:sz w:val="16"/>
          <w:szCs w:val="16"/>
        </w:rPr>
        <w:t>ec</w:t>
      </w:r>
      <w:r>
        <w:rPr>
          <w:b/>
          <w:spacing w:val="-2"/>
          <w:sz w:val="16"/>
          <w:szCs w:val="16"/>
        </w:rPr>
        <w:t>h</w:t>
      </w:r>
      <w:proofErr w:type="spellEnd"/>
      <w:r>
        <w:rPr>
          <w:b/>
          <w:spacing w:val="1"/>
          <w:sz w:val="16"/>
          <w:szCs w:val="16"/>
        </w:rPr>
        <w:t>.</w:t>
      </w:r>
      <w:r>
        <w:rPr>
          <w:b/>
          <w:sz w:val="16"/>
          <w:szCs w:val="16"/>
        </w:rPr>
        <w:t xml:space="preserve">,                                                                                        </w:t>
      </w:r>
      <w:r>
        <w:rPr>
          <w:b/>
          <w:spacing w:val="3"/>
          <w:sz w:val="16"/>
          <w:szCs w:val="16"/>
        </w:rPr>
        <w:t xml:space="preserve"> </w:t>
      </w:r>
      <w:r>
        <w:rPr>
          <w:b/>
          <w:position w:val="1"/>
          <w:sz w:val="24"/>
          <w:szCs w:val="24"/>
        </w:rPr>
        <w:t>P</w:t>
      </w:r>
      <w:r>
        <w:rPr>
          <w:b/>
          <w:spacing w:val="-1"/>
          <w:position w:val="1"/>
          <w:sz w:val="24"/>
          <w:szCs w:val="24"/>
        </w:rPr>
        <w:t>r</w:t>
      </w:r>
      <w:r>
        <w:rPr>
          <w:b/>
          <w:position w:val="1"/>
          <w:sz w:val="24"/>
          <w:szCs w:val="24"/>
        </w:rPr>
        <w:t xml:space="preserve">of. </w:t>
      </w:r>
      <w:r>
        <w:rPr>
          <w:b/>
          <w:spacing w:val="-2"/>
          <w:position w:val="1"/>
          <w:sz w:val="24"/>
          <w:szCs w:val="24"/>
        </w:rPr>
        <w:t>M</w:t>
      </w:r>
      <w:r>
        <w:rPr>
          <w:b/>
          <w:position w:val="1"/>
          <w:sz w:val="24"/>
          <w:szCs w:val="24"/>
        </w:rPr>
        <w:t>a</w:t>
      </w:r>
      <w:r>
        <w:rPr>
          <w:b/>
          <w:spacing w:val="1"/>
          <w:position w:val="1"/>
          <w:sz w:val="24"/>
          <w:szCs w:val="24"/>
        </w:rPr>
        <w:t>dh</w:t>
      </w:r>
      <w:r>
        <w:rPr>
          <w:b/>
          <w:position w:val="1"/>
          <w:sz w:val="24"/>
          <w:szCs w:val="24"/>
        </w:rPr>
        <w:t>u</w:t>
      </w:r>
      <w:r>
        <w:rPr>
          <w:b/>
          <w:spacing w:val="-2"/>
          <w:position w:val="1"/>
          <w:sz w:val="24"/>
          <w:szCs w:val="24"/>
        </w:rPr>
        <w:t xml:space="preserve"> </w:t>
      </w:r>
      <w:r>
        <w:rPr>
          <w:b/>
          <w:position w:val="1"/>
          <w:sz w:val="24"/>
          <w:szCs w:val="24"/>
        </w:rPr>
        <w:t>N Hir</w:t>
      </w:r>
      <w:r>
        <w:rPr>
          <w:b/>
          <w:spacing w:val="-1"/>
          <w:position w:val="1"/>
          <w:sz w:val="24"/>
          <w:szCs w:val="24"/>
        </w:rPr>
        <w:t>e</w:t>
      </w:r>
      <w:r>
        <w:rPr>
          <w:b/>
          <w:spacing w:val="1"/>
          <w:position w:val="1"/>
          <w:sz w:val="24"/>
          <w:szCs w:val="24"/>
        </w:rPr>
        <w:t>m</w:t>
      </w:r>
      <w:r>
        <w:rPr>
          <w:b/>
          <w:position w:val="1"/>
          <w:sz w:val="24"/>
          <w:szCs w:val="24"/>
        </w:rPr>
        <w:t>ath</w:t>
      </w:r>
      <w:r>
        <w:rPr>
          <w:b/>
          <w:spacing w:val="2"/>
          <w:position w:val="1"/>
          <w:sz w:val="24"/>
          <w:szCs w:val="24"/>
        </w:rPr>
        <w:t xml:space="preserve"> </w:t>
      </w:r>
      <w:proofErr w:type="spellStart"/>
      <w:r>
        <w:rPr>
          <w:b/>
          <w:spacing w:val="-1"/>
          <w:sz w:val="16"/>
          <w:szCs w:val="16"/>
        </w:rPr>
        <w:t>M</w:t>
      </w:r>
      <w:r>
        <w:rPr>
          <w:b/>
          <w:sz w:val="16"/>
          <w:szCs w:val="16"/>
        </w:rPr>
        <w:t>.</w:t>
      </w:r>
      <w:r>
        <w:rPr>
          <w:b/>
          <w:spacing w:val="-2"/>
          <w:sz w:val="16"/>
          <w:szCs w:val="16"/>
        </w:rPr>
        <w:t>T</w:t>
      </w:r>
      <w:r>
        <w:rPr>
          <w:b/>
          <w:sz w:val="16"/>
          <w:szCs w:val="16"/>
        </w:rPr>
        <w:t>ech</w:t>
      </w:r>
      <w:proofErr w:type="spellEnd"/>
      <w:r>
        <w:rPr>
          <w:b/>
          <w:spacing w:val="-2"/>
          <w:sz w:val="16"/>
          <w:szCs w:val="16"/>
        </w:rPr>
        <w:t>.,</w:t>
      </w:r>
    </w:p>
    <w:p w14:paraId="7701346F" w14:textId="77777777" w:rsidR="00410AE5" w:rsidRDefault="00410AE5">
      <w:pPr>
        <w:spacing w:before="8" w:line="120" w:lineRule="exact"/>
        <w:rPr>
          <w:sz w:val="13"/>
          <w:szCs w:val="13"/>
        </w:rPr>
      </w:pPr>
    </w:p>
    <w:p w14:paraId="044580D6" w14:textId="77777777" w:rsidR="00410AE5" w:rsidRDefault="00000000">
      <w:pPr>
        <w:ind w:left="195" w:right="817"/>
        <w:jc w:val="center"/>
        <w:rPr>
          <w:sz w:val="24"/>
          <w:szCs w:val="24"/>
        </w:rPr>
      </w:pPr>
      <w:r>
        <w:rPr>
          <w:b/>
          <w:sz w:val="24"/>
          <w:szCs w:val="24"/>
        </w:rPr>
        <w:t>Assista</w:t>
      </w:r>
      <w:r>
        <w:rPr>
          <w:b/>
          <w:spacing w:val="1"/>
          <w:sz w:val="24"/>
          <w:szCs w:val="24"/>
        </w:rPr>
        <w:t>n</w:t>
      </w:r>
      <w:r>
        <w:rPr>
          <w:b/>
          <w:sz w:val="24"/>
          <w:szCs w:val="24"/>
        </w:rPr>
        <w:t xml:space="preserve">t </w:t>
      </w:r>
      <w:r>
        <w:rPr>
          <w:b/>
          <w:spacing w:val="-1"/>
          <w:sz w:val="24"/>
          <w:szCs w:val="24"/>
        </w:rPr>
        <w:t>Pr</w:t>
      </w:r>
      <w:r>
        <w:rPr>
          <w:b/>
          <w:sz w:val="24"/>
          <w:szCs w:val="24"/>
        </w:rPr>
        <w:t>of</w:t>
      </w:r>
      <w:r>
        <w:rPr>
          <w:b/>
          <w:spacing w:val="-2"/>
          <w:sz w:val="24"/>
          <w:szCs w:val="24"/>
        </w:rPr>
        <w:t>e</w:t>
      </w:r>
      <w:r>
        <w:rPr>
          <w:b/>
          <w:sz w:val="24"/>
          <w:szCs w:val="24"/>
        </w:rPr>
        <w:t xml:space="preserve">ssor                                                                       </w:t>
      </w:r>
      <w:r>
        <w:rPr>
          <w:b/>
          <w:spacing w:val="17"/>
          <w:sz w:val="24"/>
          <w:szCs w:val="24"/>
        </w:rPr>
        <w:t xml:space="preserve"> </w:t>
      </w:r>
      <w:r>
        <w:rPr>
          <w:b/>
          <w:sz w:val="24"/>
          <w:szCs w:val="24"/>
        </w:rPr>
        <w:t>Assista</w:t>
      </w:r>
      <w:r>
        <w:rPr>
          <w:b/>
          <w:spacing w:val="1"/>
          <w:sz w:val="24"/>
          <w:szCs w:val="24"/>
        </w:rPr>
        <w:t>n</w:t>
      </w:r>
      <w:r>
        <w:rPr>
          <w:b/>
          <w:sz w:val="24"/>
          <w:szCs w:val="24"/>
        </w:rPr>
        <w:t xml:space="preserve">t </w:t>
      </w:r>
      <w:r>
        <w:rPr>
          <w:b/>
          <w:spacing w:val="-1"/>
          <w:sz w:val="24"/>
          <w:szCs w:val="24"/>
        </w:rPr>
        <w:t>Pr</w:t>
      </w:r>
      <w:r>
        <w:rPr>
          <w:b/>
          <w:sz w:val="24"/>
          <w:szCs w:val="24"/>
        </w:rPr>
        <w:t>of</w:t>
      </w:r>
      <w:r>
        <w:rPr>
          <w:b/>
          <w:spacing w:val="-2"/>
          <w:sz w:val="24"/>
          <w:szCs w:val="24"/>
        </w:rPr>
        <w:t>e</w:t>
      </w:r>
      <w:r>
        <w:rPr>
          <w:b/>
          <w:sz w:val="24"/>
          <w:szCs w:val="24"/>
        </w:rPr>
        <w:t>ss</w:t>
      </w:r>
      <w:r>
        <w:rPr>
          <w:b/>
          <w:spacing w:val="3"/>
          <w:sz w:val="24"/>
          <w:szCs w:val="24"/>
        </w:rPr>
        <w:t>o</w:t>
      </w:r>
      <w:r>
        <w:rPr>
          <w:b/>
          <w:sz w:val="24"/>
          <w:szCs w:val="24"/>
        </w:rPr>
        <w:t>r</w:t>
      </w:r>
    </w:p>
    <w:p w14:paraId="796C449E" w14:textId="77777777" w:rsidR="00410AE5" w:rsidRDefault="00410AE5">
      <w:pPr>
        <w:spacing w:before="9" w:line="120" w:lineRule="exact"/>
        <w:rPr>
          <w:sz w:val="13"/>
          <w:szCs w:val="13"/>
        </w:rPr>
      </w:pPr>
    </w:p>
    <w:p w14:paraId="4991480D" w14:textId="77777777" w:rsidR="00410AE5" w:rsidRDefault="00000000">
      <w:pPr>
        <w:ind w:left="116"/>
        <w:rPr>
          <w:sz w:val="24"/>
          <w:szCs w:val="24"/>
        </w:rPr>
      </w:pPr>
      <w:r>
        <w:rPr>
          <w:b/>
          <w:spacing w:val="1"/>
          <w:sz w:val="24"/>
          <w:szCs w:val="24"/>
        </w:rPr>
        <w:t>S</w:t>
      </w:r>
      <w:r>
        <w:rPr>
          <w:b/>
          <w:spacing w:val="-1"/>
          <w:sz w:val="24"/>
          <w:szCs w:val="24"/>
        </w:rPr>
        <w:t>e</w:t>
      </w:r>
      <w:r>
        <w:rPr>
          <w:b/>
          <w:spacing w:val="1"/>
          <w:sz w:val="24"/>
          <w:szCs w:val="24"/>
        </w:rPr>
        <w:t>m</w:t>
      </w:r>
      <w:r>
        <w:rPr>
          <w:b/>
          <w:sz w:val="24"/>
          <w:szCs w:val="24"/>
        </w:rPr>
        <w:t>i</w:t>
      </w:r>
      <w:r>
        <w:rPr>
          <w:b/>
          <w:spacing w:val="1"/>
          <w:sz w:val="24"/>
          <w:szCs w:val="24"/>
        </w:rPr>
        <w:t>n</w:t>
      </w:r>
      <w:r>
        <w:rPr>
          <w:b/>
          <w:sz w:val="24"/>
          <w:szCs w:val="24"/>
        </w:rPr>
        <w:t>ar Co</w:t>
      </w:r>
      <w:r>
        <w:rPr>
          <w:b/>
          <w:spacing w:val="-1"/>
          <w:sz w:val="24"/>
          <w:szCs w:val="24"/>
        </w:rPr>
        <w:t>-</w:t>
      </w:r>
      <w:r>
        <w:rPr>
          <w:b/>
          <w:sz w:val="24"/>
          <w:szCs w:val="24"/>
        </w:rPr>
        <w:t>Ord</w:t>
      </w:r>
      <w:r>
        <w:rPr>
          <w:b/>
          <w:spacing w:val="1"/>
          <w:sz w:val="24"/>
          <w:szCs w:val="24"/>
        </w:rPr>
        <w:t>in</w:t>
      </w:r>
      <w:r>
        <w:rPr>
          <w:b/>
          <w:sz w:val="24"/>
          <w:szCs w:val="24"/>
        </w:rPr>
        <w:t xml:space="preserve">ator                                                                </w:t>
      </w:r>
      <w:r>
        <w:rPr>
          <w:b/>
          <w:spacing w:val="1"/>
          <w:sz w:val="24"/>
          <w:szCs w:val="24"/>
        </w:rPr>
        <w:t>S</w:t>
      </w:r>
      <w:r>
        <w:rPr>
          <w:b/>
          <w:spacing w:val="-1"/>
          <w:sz w:val="24"/>
          <w:szCs w:val="24"/>
        </w:rPr>
        <w:t>e</w:t>
      </w:r>
      <w:r>
        <w:rPr>
          <w:b/>
          <w:spacing w:val="1"/>
          <w:sz w:val="24"/>
          <w:szCs w:val="24"/>
        </w:rPr>
        <w:t>m</w:t>
      </w:r>
      <w:r>
        <w:rPr>
          <w:b/>
          <w:sz w:val="24"/>
          <w:szCs w:val="24"/>
        </w:rPr>
        <w:t>i</w:t>
      </w:r>
      <w:r>
        <w:rPr>
          <w:b/>
          <w:spacing w:val="1"/>
          <w:sz w:val="24"/>
          <w:szCs w:val="24"/>
        </w:rPr>
        <w:t>n</w:t>
      </w:r>
      <w:r>
        <w:rPr>
          <w:b/>
          <w:sz w:val="24"/>
          <w:szCs w:val="24"/>
        </w:rPr>
        <w:t>ar</w:t>
      </w:r>
      <w:r>
        <w:rPr>
          <w:b/>
          <w:spacing w:val="-3"/>
          <w:sz w:val="24"/>
          <w:szCs w:val="24"/>
        </w:rPr>
        <w:t xml:space="preserve"> </w:t>
      </w:r>
      <w:r>
        <w:rPr>
          <w:b/>
          <w:sz w:val="24"/>
          <w:szCs w:val="24"/>
        </w:rPr>
        <w:t>C</w:t>
      </w:r>
      <w:r>
        <w:rPr>
          <w:b/>
          <w:spacing w:val="1"/>
          <w:sz w:val="24"/>
          <w:szCs w:val="24"/>
        </w:rPr>
        <w:t>o</w:t>
      </w:r>
      <w:r>
        <w:rPr>
          <w:b/>
          <w:spacing w:val="-1"/>
          <w:sz w:val="24"/>
          <w:szCs w:val="24"/>
        </w:rPr>
        <w:t>-</w:t>
      </w:r>
      <w:r>
        <w:rPr>
          <w:b/>
          <w:sz w:val="24"/>
          <w:szCs w:val="24"/>
        </w:rPr>
        <w:t>Ord</w:t>
      </w:r>
      <w:r>
        <w:rPr>
          <w:b/>
          <w:spacing w:val="1"/>
          <w:sz w:val="24"/>
          <w:szCs w:val="24"/>
        </w:rPr>
        <w:t>in</w:t>
      </w:r>
      <w:r>
        <w:rPr>
          <w:b/>
          <w:sz w:val="24"/>
          <w:szCs w:val="24"/>
        </w:rPr>
        <w:t>ator</w:t>
      </w:r>
    </w:p>
    <w:p w14:paraId="6585EEDD" w14:textId="77777777" w:rsidR="00410AE5" w:rsidRDefault="00410AE5">
      <w:pPr>
        <w:spacing w:line="100" w:lineRule="exact"/>
        <w:rPr>
          <w:sz w:val="10"/>
          <w:szCs w:val="10"/>
        </w:rPr>
      </w:pPr>
    </w:p>
    <w:p w14:paraId="5E2993D0" w14:textId="77777777" w:rsidR="00410AE5" w:rsidRDefault="00410AE5">
      <w:pPr>
        <w:spacing w:line="200" w:lineRule="exact"/>
      </w:pPr>
    </w:p>
    <w:p w14:paraId="7C18723E" w14:textId="77777777" w:rsidR="00410AE5" w:rsidRDefault="00410AE5">
      <w:pPr>
        <w:spacing w:line="200" w:lineRule="exact"/>
      </w:pPr>
    </w:p>
    <w:p w14:paraId="50E3B300" w14:textId="77777777" w:rsidR="00410AE5" w:rsidRDefault="00410AE5">
      <w:pPr>
        <w:spacing w:line="200" w:lineRule="exact"/>
      </w:pPr>
    </w:p>
    <w:p w14:paraId="4A56F837" w14:textId="77777777" w:rsidR="00410AE5" w:rsidRDefault="00000000">
      <w:pPr>
        <w:ind w:left="116"/>
        <w:rPr>
          <w:sz w:val="16"/>
          <w:szCs w:val="16"/>
        </w:rPr>
      </w:pPr>
      <w:r>
        <w:rPr>
          <w:b/>
          <w:position w:val="2"/>
          <w:sz w:val="24"/>
          <w:szCs w:val="24"/>
        </w:rPr>
        <w:t>D</w:t>
      </w:r>
      <w:r>
        <w:rPr>
          <w:b/>
          <w:spacing w:val="-1"/>
          <w:position w:val="2"/>
          <w:sz w:val="24"/>
          <w:szCs w:val="24"/>
        </w:rPr>
        <w:t>r</w:t>
      </w:r>
      <w:r>
        <w:rPr>
          <w:b/>
          <w:position w:val="2"/>
          <w:sz w:val="24"/>
          <w:szCs w:val="24"/>
        </w:rPr>
        <w:t>. Ni</w:t>
      </w:r>
      <w:r>
        <w:rPr>
          <w:b/>
          <w:spacing w:val="-1"/>
          <w:position w:val="2"/>
          <w:sz w:val="24"/>
          <w:szCs w:val="24"/>
        </w:rPr>
        <w:t>r</w:t>
      </w:r>
      <w:r>
        <w:rPr>
          <w:b/>
          <w:spacing w:val="1"/>
          <w:position w:val="2"/>
          <w:sz w:val="24"/>
          <w:szCs w:val="24"/>
        </w:rPr>
        <w:t>m</w:t>
      </w:r>
      <w:r>
        <w:rPr>
          <w:b/>
          <w:position w:val="2"/>
          <w:sz w:val="24"/>
          <w:szCs w:val="24"/>
        </w:rPr>
        <w:t>ala C R,</w:t>
      </w:r>
      <w:r>
        <w:rPr>
          <w:b/>
          <w:spacing w:val="-5"/>
          <w:position w:val="2"/>
          <w:sz w:val="24"/>
          <w:szCs w:val="24"/>
        </w:rPr>
        <w:t xml:space="preserve"> </w:t>
      </w:r>
      <w:r>
        <w:rPr>
          <w:b/>
          <w:sz w:val="16"/>
          <w:szCs w:val="16"/>
        </w:rPr>
        <w:t>Ph.</w:t>
      </w:r>
      <w:r>
        <w:rPr>
          <w:b/>
          <w:spacing w:val="-1"/>
          <w:sz w:val="16"/>
          <w:szCs w:val="16"/>
        </w:rPr>
        <w:t>D</w:t>
      </w:r>
      <w:r>
        <w:rPr>
          <w:b/>
          <w:spacing w:val="1"/>
          <w:sz w:val="16"/>
          <w:szCs w:val="16"/>
        </w:rPr>
        <w:t>.</w:t>
      </w:r>
      <w:r>
        <w:rPr>
          <w:b/>
          <w:sz w:val="16"/>
          <w:szCs w:val="16"/>
        </w:rPr>
        <w:t xml:space="preserve">,                                                                                                      </w:t>
      </w:r>
      <w:r>
        <w:rPr>
          <w:b/>
          <w:spacing w:val="2"/>
          <w:sz w:val="16"/>
          <w:szCs w:val="16"/>
        </w:rPr>
        <w:t xml:space="preserve"> </w:t>
      </w:r>
      <w:r>
        <w:rPr>
          <w:b/>
          <w:position w:val="1"/>
          <w:sz w:val="24"/>
          <w:szCs w:val="24"/>
        </w:rPr>
        <w:t>D</w:t>
      </w:r>
      <w:r>
        <w:rPr>
          <w:b/>
          <w:spacing w:val="-1"/>
          <w:position w:val="1"/>
          <w:sz w:val="24"/>
          <w:szCs w:val="24"/>
        </w:rPr>
        <w:t>r</w:t>
      </w:r>
      <w:r>
        <w:rPr>
          <w:b/>
          <w:position w:val="1"/>
          <w:sz w:val="24"/>
          <w:szCs w:val="24"/>
        </w:rPr>
        <w:t>. H B</w:t>
      </w:r>
      <w:r>
        <w:rPr>
          <w:b/>
          <w:spacing w:val="-1"/>
          <w:position w:val="1"/>
          <w:sz w:val="24"/>
          <w:szCs w:val="24"/>
        </w:rPr>
        <w:t xml:space="preserve"> </w:t>
      </w:r>
      <w:r>
        <w:rPr>
          <w:b/>
          <w:position w:val="1"/>
          <w:sz w:val="24"/>
          <w:szCs w:val="24"/>
        </w:rPr>
        <w:t>A</w:t>
      </w:r>
      <w:r>
        <w:rPr>
          <w:b/>
          <w:spacing w:val="-1"/>
          <w:position w:val="1"/>
          <w:sz w:val="24"/>
          <w:szCs w:val="24"/>
        </w:rPr>
        <w:t>r</w:t>
      </w:r>
      <w:r>
        <w:rPr>
          <w:b/>
          <w:position w:val="1"/>
          <w:sz w:val="24"/>
          <w:szCs w:val="24"/>
        </w:rPr>
        <w:t>avi</w:t>
      </w:r>
      <w:r>
        <w:rPr>
          <w:b/>
          <w:spacing w:val="1"/>
          <w:position w:val="1"/>
          <w:sz w:val="24"/>
          <w:szCs w:val="24"/>
        </w:rPr>
        <w:t>n</w:t>
      </w:r>
      <w:r>
        <w:rPr>
          <w:b/>
          <w:position w:val="1"/>
          <w:sz w:val="24"/>
          <w:szCs w:val="24"/>
        </w:rPr>
        <w:t>d</w:t>
      </w:r>
      <w:r>
        <w:rPr>
          <w:b/>
          <w:spacing w:val="1"/>
          <w:position w:val="1"/>
          <w:sz w:val="24"/>
          <w:szCs w:val="24"/>
        </w:rPr>
        <w:t xml:space="preserve"> </w:t>
      </w:r>
      <w:r>
        <w:rPr>
          <w:b/>
          <w:sz w:val="16"/>
          <w:szCs w:val="16"/>
        </w:rPr>
        <w:t>Ph.</w:t>
      </w:r>
      <w:r>
        <w:rPr>
          <w:b/>
          <w:spacing w:val="-1"/>
          <w:sz w:val="16"/>
          <w:szCs w:val="16"/>
        </w:rPr>
        <w:t>D</w:t>
      </w:r>
      <w:r>
        <w:rPr>
          <w:b/>
          <w:spacing w:val="1"/>
          <w:sz w:val="16"/>
          <w:szCs w:val="16"/>
        </w:rPr>
        <w:t>.</w:t>
      </w:r>
      <w:r>
        <w:rPr>
          <w:b/>
          <w:sz w:val="16"/>
          <w:szCs w:val="16"/>
        </w:rPr>
        <w:t>,</w:t>
      </w:r>
    </w:p>
    <w:p w14:paraId="057D416E" w14:textId="77777777" w:rsidR="00410AE5" w:rsidRDefault="00410AE5">
      <w:pPr>
        <w:spacing w:before="7" w:line="120" w:lineRule="exact"/>
        <w:rPr>
          <w:sz w:val="13"/>
          <w:szCs w:val="13"/>
        </w:rPr>
      </w:pPr>
    </w:p>
    <w:p w14:paraId="3143DE92" w14:textId="77777777" w:rsidR="00410AE5" w:rsidRDefault="00000000">
      <w:pPr>
        <w:ind w:left="144"/>
        <w:rPr>
          <w:sz w:val="24"/>
          <w:szCs w:val="24"/>
        </w:rPr>
      </w:pPr>
      <w:r>
        <w:rPr>
          <w:b/>
          <w:sz w:val="24"/>
          <w:szCs w:val="24"/>
        </w:rPr>
        <w:t>Head of</w:t>
      </w:r>
      <w:r>
        <w:rPr>
          <w:b/>
          <w:spacing w:val="-10"/>
          <w:sz w:val="24"/>
          <w:szCs w:val="24"/>
        </w:rPr>
        <w:t xml:space="preserve"> </w:t>
      </w:r>
      <w:r>
        <w:rPr>
          <w:b/>
          <w:sz w:val="24"/>
          <w:szCs w:val="24"/>
        </w:rPr>
        <w:t>D</w:t>
      </w:r>
      <w:r>
        <w:rPr>
          <w:b/>
          <w:spacing w:val="-1"/>
          <w:sz w:val="24"/>
          <w:szCs w:val="24"/>
        </w:rPr>
        <w:t>e</w:t>
      </w:r>
      <w:r>
        <w:rPr>
          <w:b/>
          <w:spacing w:val="1"/>
          <w:sz w:val="24"/>
          <w:szCs w:val="24"/>
        </w:rPr>
        <w:t>p</w:t>
      </w:r>
      <w:r>
        <w:rPr>
          <w:b/>
          <w:sz w:val="24"/>
          <w:szCs w:val="24"/>
        </w:rPr>
        <w:t>a</w:t>
      </w:r>
      <w:r>
        <w:rPr>
          <w:b/>
          <w:spacing w:val="-1"/>
          <w:sz w:val="24"/>
          <w:szCs w:val="24"/>
        </w:rPr>
        <w:t>r</w:t>
      </w:r>
      <w:r>
        <w:rPr>
          <w:b/>
          <w:sz w:val="24"/>
          <w:szCs w:val="24"/>
        </w:rPr>
        <w:t>t</w:t>
      </w:r>
      <w:r>
        <w:rPr>
          <w:b/>
          <w:spacing w:val="1"/>
          <w:sz w:val="24"/>
          <w:szCs w:val="24"/>
        </w:rPr>
        <w:t>m</w:t>
      </w:r>
      <w:r>
        <w:rPr>
          <w:b/>
          <w:spacing w:val="-1"/>
          <w:sz w:val="24"/>
          <w:szCs w:val="24"/>
        </w:rPr>
        <w:t>e</w:t>
      </w:r>
      <w:r>
        <w:rPr>
          <w:b/>
          <w:spacing w:val="1"/>
          <w:sz w:val="24"/>
          <w:szCs w:val="24"/>
        </w:rPr>
        <w:t>n</w:t>
      </w:r>
      <w:r>
        <w:rPr>
          <w:b/>
          <w:sz w:val="24"/>
          <w:szCs w:val="24"/>
        </w:rPr>
        <w:t xml:space="preserve">t                                                                             </w:t>
      </w:r>
      <w:r>
        <w:rPr>
          <w:b/>
          <w:spacing w:val="1"/>
          <w:sz w:val="24"/>
          <w:szCs w:val="24"/>
        </w:rPr>
        <w:t xml:space="preserve"> </w:t>
      </w:r>
      <w:r>
        <w:rPr>
          <w:b/>
          <w:sz w:val="24"/>
          <w:szCs w:val="24"/>
        </w:rPr>
        <w:t>P</w:t>
      </w:r>
      <w:r>
        <w:rPr>
          <w:b/>
          <w:spacing w:val="-1"/>
          <w:sz w:val="24"/>
          <w:szCs w:val="24"/>
        </w:rPr>
        <w:t>r</w:t>
      </w:r>
      <w:r>
        <w:rPr>
          <w:b/>
          <w:sz w:val="24"/>
          <w:szCs w:val="24"/>
        </w:rPr>
        <w:t>i</w:t>
      </w:r>
      <w:r>
        <w:rPr>
          <w:b/>
          <w:spacing w:val="1"/>
          <w:sz w:val="24"/>
          <w:szCs w:val="24"/>
        </w:rPr>
        <w:t>n</w:t>
      </w:r>
      <w:r>
        <w:rPr>
          <w:b/>
          <w:spacing w:val="-1"/>
          <w:sz w:val="24"/>
          <w:szCs w:val="24"/>
        </w:rPr>
        <w:t>c</w:t>
      </w:r>
      <w:r>
        <w:rPr>
          <w:b/>
          <w:sz w:val="24"/>
          <w:szCs w:val="24"/>
        </w:rPr>
        <w:t>i</w:t>
      </w:r>
      <w:r>
        <w:rPr>
          <w:b/>
          <w:spacing w:val="1"/>
          <w:sz w:val="24"/>
          <w:szCs w:val="24"/>
        </w:rPr>
        <w:t>p</w:t>
      </w:r>
      <w:r>
        <w:rPr>
          <w:b/>
          <w:sz w:val="24"/>
          <w:szCs w:val="24"/>
        </w:rPr>
        <w:t>al</w:t>
      </w:r>
    </w:p>
    <w:p w14:paraId="13BE5711" w14:textId="77777777" w:rsidR="00410AE5" w:rsidRDefault="00410AE5">
      <w:pPr>
        <w:spacing w:line="200" w:lineRule="exact"/>
      </w:pPr>
    </w:p>
    <w:p w14:paraId="081EDA5B" w14:textId="77777777" w:rsidR="00410AE5" w:rsidRDefault="00410AE5">
      <w:pPr>
        <w:spacing w:before="13" w:line="200" w:lineRule="exact"/>
      </w:pPr>
    </w:p>
    <w:p w14:paraId="22AB8ADC" w14:textId="77777777" w:rsidR="00410AE5" w:rsidRDefault="00000000">
      <w:pPr>
        <w:ind w:left="116"/>
        <w:rPr>
          <w:sz w:val="24"/>
          <w:szCs w:val="24"/>
        </w:rPr>
      </w:pPr>
      <w:r>
        <w:rPr>
          <w:b/>
          <w:sz w:val="24"/>
          <w:szCs w:val="24"/>
        </w:rPr>
        <w:t>Da</w:t>
      </w:r>
      <w:r>
        <w:rPr>
          <w:b/>
          <w:spacing w:val="-1"/>
          <w:sz w:val="24"/>
          <w:szCs w:val="24"/>
        </w:rPr>
        <w:t>te</w:t>
      </w:r>
      <w:r>
        <w:rPr>
          <w:b/>
          <w:sz w:val="24"/>
          <w:szCs w:val="24"/>
        </w:rPr>
        <w:t>:</w:t>
      </w:r>
    </w:p>
    <w:p w14:paraId="180DB80E" w14:textId="77777777" w:rsidR="00410AE5" w:rsidRDefault="00000000">
      <w:pPr>
        <w:ind w:left="116"/>
        <w:rPr>
          <w:sz w:val="24"/>
          <w:szCs w:val="24"/>
        </w:rPr>
        <w:sectPr w:rsidR="00410AE5" w:rsidSect="007B79ED">
          <w:pgSz w:w="12240" w:h="15840"/>
          <w:pgMar w:top="1200" w:right="1380" w:bottom="280" w:left="1500" w:header="720" w:footer="720" w:gutter="0"/>
          <w:cols w:space="720"/>
        </w:sectPr>
      </w:pPr>
      <w:r>
        <w:rPr>
          <w:b/>
          <w:sz w:val="24"/>
          <w:szCs w:val="24"/>
        </w:rPr>
        <w:t>Pla</w:t>
      </w:r>
      <w:r>
        <w:rPr>
          <w:b/>
          <w:spacing w:val="-1"/>
          <w:sz w:val="24"/>
          <w:szCs w:val="24"/>
        </w:rPr>
        <w:t>ce</w:t>
      </w:r>
      <w:r>
        <w:rPr>
          <w:b/>
          <w:sz w:val="24"/>
          <w:szCs w:val="24"/>
        </w:rPr>
        <w:t>:</w:t>
      </w:r>
      <w:r>
        <w:rPr>
          <w:b/>
          <w:spacing w:val="-6"/>
          <w:sz w:val="24"/>
          <w:szCs w:val="24"/>
        </w:rPr>
        <w:t xml:space="preserve"> </w:t>
      </w:r>
      <w:r>
        <w:rPr>
          <w:b/>
          <w:sz w:val="24"/>
          <w:szCs w:val="24"/>
        </w:rPr>
        <w:t>Davang</w:t>
      </w:r>
      <w:r>
        <w:rPr>
          <w:b/>
          <w:spacing w:val="2"/>
          <w:sz w:val="24"/>
          <w:szCs w:val="24"/>
        </w:rPr>
        <w:t>e</w:t>
      </w:r>
      <w:r>
        <w:rPr>
          <w:b/>
          <w:spacing w:val="-1"/>
          <w:sz w:val="24"/>
          <w:szCs w:val="24"/>
        </w:rPr>
        <w:t>r</w:t>
      </w:r>
      <w:r>
        <w:rPr>
          <w:b/>
          <w:sz w:val="24"/>
          <w:szCs w:val="24"/>
        </w:rPr>
        <w:t>e</w:t>
      </w:r>
    </w:p>
    <w:p w14:paraId="6D67F9FB" w14:textId="77777777" w:rsidR="00410AE5" w:rsidRDefault="00410AE5">
      <w:pPr>
        <w:spacing w:line="200" w:lineRule="exact"/>
      </w:pPr>
    </w:p>
    <w:p w14:paraId="48EE11F0" w14:textId="77777777" w:rsidR="00410AE5" w:rsidRDefault="00410AE5">
      <w:pPr>
        <w:spacing w:line="200" w:lineRule="exact"/>
      </w:pPr>
    </w:p>
    <w:p w14:paraId="7032F27C" w14:textId="77777777" w:rsidR="00410AE5" w:rsidRDefault="00000000">
      <w:pPr>
        <w:spacing w:before="24" w:line="300" w:lineRule="exact"/>
        <w:ind w:left="2146"/>
        <w:rPr>
          <w:sz w:val="28"/>
          <w:szCs w:val="28"/>
        </w:rPr>
      </w:pPr>
      <w:r>
        <w:rPr>
          <w:b/>
          <w:spacing w:val="1"/>
          <w:position w:val="-1"/>
          <w:sz w:val="28"/>
          <w:szCs w:val="28"/>
        </w:rPr>
        <w:t>V</w:t>
      </w:r>
      <w:r>
        <w:rPr>
          <w:b/>
          <w:spacing w:val="-1"/>
          <w:position w:val="-1"/>
          <w:sz w:val="28"/>
          <w:szCs w:val="28"/>
        </w:rPr>
        <w:t>is</w:t>
      </w:r>
      <w:r>
        <w:rPr>
          <w:b/>
          <w:spacing w:val="1"/>
          <w:position w:val="-1"/>
          <w:sz w:val="28"/>
          <w:szCs w:val="28"/>
        </w:rPr>
        <w:t>io</w:t>
      </w:r>
      <w:r>
        <w:rPr>
          <w:b/>
          <w:position w:val="-1"/>
          <w:sz w:val="28"/>
          <w:szCs w:val="28"/>
        </w:rPr>
        <w:t>n</w:t>
      </w:r>
      <w:r>
        <w:rPr>
          <w:b/>
          <w:spacing w:val="-3"/>
          <w:position w:val="-1"/>
          <w:sz w:val="28"/>
          <w:szCs w:val="28"/>
        </w:rPr>
        <w:t xml:space="preserve"> </w:t>
      </w:r>
      <w:r>
        <w:rPr>
          <w:b/>
          <w:spacing w:val="1"/>
          <w:position w:val="-1"/>
          <w:sz w:val="28"/>
          <w:szCs w:val="28"/>
        </w:rPr>
        <w:t>a</w:t>
      </w:r>
      <w:r>
        <w:rPr>
          <w:b/>
          <w:position w:val="-1"/>
          <w:sz w:val="28"/>
          <w:szCs w:val="28"/>
        </w:rPr>
        <w:t xml:space="preserve">nd </w:t>
      </w:r>
      <w:r>
        <w:rPr>
          <w:b/>
          <w:spacing w:val="-1"/>
          <w:position w:val="-1"/>
          <w:sz w:val="28"/>
          <w:szCs w:val="28"/>
        </w:rPr>
        <w:t>Mi</w:t>
      </w:r>
      <w:r>
        <w:rPr>
          <w:b/>
          <w:spacing w:val="1"/>
          <w:position w:val="-1"/>
          <w:sz w:val="28"/>
          <w:szCs w:val="28"/>
        </w:rPr>
        <w:t>s</w:t>
      </w:r>
      <w:r>
        <w:rPr>
          <w:b/>
          <w:spacing w:val="-1"/>
          <w:position w:val="-1"/>
          <w:sz w:val="28"/>
          <w:szCs w:val="28"/>
        </w:rPr>
        <w:t>si</w:t>
      </w:r>
      <w:r>
        <w:rPr>
          <w:b/>
          <w:spacing w:val="1"/>
          <w:position w:val="-1"/>
          <w:sz w:val="28"/>
          <w:szCs w:val="28"/>
        </w:rPr>
        <w:t>o</w:t>
      </w:r>
      <w:r>
        <w:rPr>
          <w:b/>
          <w:position w:val="-1"/>
          <w:sz w:val="28"/>
          <w:szCs w:val="28"/>
        </w:rPr>
        <w:t>n</w:t>
      </w:r>
      <w:r>
        <w:rPr>
          <w:b/>
          <w:spacing w:val="-3"/>
          <w:position w:val="-1"/>
          <w:sz w:val="28"/>
          <w:szCs w:val="28"/>
        </w:rPr>
        <w:t xml:space="preserve"> </w:t>
      </w:r>
      <w:r>
        <w:rPr>
          <w:b/>
          <w:spacing w:val="1"/>
          <w:position w:val="-1"/>
          <w:sz w:val="28"/>
          <w:szCs w:val="28"/>
        </w:rPr>
        <w:t>o</w:t>
      </w:r>
      <w:r>
        <w:rPr>
          <w:b/>
          <w:position w:val="-1"/>
          <w:sz w:val="28"/>
          <w:szCs w:val="28"/>
        </w:rPr>
        <w:t>f the</w:t>
      </w:r>
      <w:r>
        <w:rPr>
          <w:b/>
          <w:spacing w:val="-3"/>
          <w:position w:val="-1"/>
          <w:sz w:val="28"/>
          <w:szCs w:val="28"/>
        </w:rPr>
        <w:t xml:space="preserve"> </w:t>
      </w:r>
      <w:r>
        <w:rPr>
          <w:b/>
          <w:spacing w:val="1"/>
          <w:position w:val="-1"/>
          <w:sz w:val="28"/>
          <w:szCs w:val="28"/>
        </w:rPr>
        <w:t>D</w:t>
      </w:r>
      <w:r>
        <w:rPr>
          <w:b/>
          <w:position w:val="-1"/>
          <w:sz w:val="28"/>
          <w:szCs w:val="28"/>
        </w:rPr>
        <w:t>e</w:t>
      </w:r>
      <w:r>
        <w:rPr>
          <w:b/>
          <w:spacing w:val="-3"/>
          <w:position w:val="-1"/>
          <w:sz w:val="28"/>
          <w:szCs w:val="28"/>
        </w:rPr>
        <w:t>p</w:t>
      </w:r>
      <w:r>
        <w:rPr>
          <w:b/>
          <w:spacing w:val="1"/>
          <w:position w:val="-1"/>
          <w:sz w:val="28"/>
          <w:szCs w:val="28"/>
        </w:rPr>
        <w:t>a</w:t>
      </w:r>
      <w:r>
        <w:rPr>
          <w:b/>
          <w:position w:val="-1"/>
          <w:sz w:val="28"/>
          <w:szCs w:val="28"/>
        </w:rPr>
        <w:t>rt</w:t>
      </w:r>
      <w:r>
        <w:rPr>
          <w:b/>
          <w:spacing w:val="-1"/>
          <w:position w:val="-1"/>
          <w:sz w:val="28"/>
          <w:szCs w:val="28"/>
        </w:rPr>
        <w:t>m</w:t>
      </w:r>
      <w:r>
        <w:rPr>
          <w:b/>
          <w:position w:val="-1"/>
          <w:sz w:val="28"/>
          <w:szCs w:val="28"/>
        </w:rPr>
        <w:t>ent</w:t>
      </w:r>
    </w:p>
    <w:p w14:paraId="6D8D7821" w14:textId="77777777" w:rsidR="00410AE5" w:rsidRDefault="00410AE5">
      <w:pPr>
        <w:spacing w:before="1" w:line="220" w:lineRule="exact"/>
        <w:rPr>
          <w:sz w:val="22"/>
          <w:szCs w:val="22"/>
        </w:rPr>
      </w:pPr>
    </w:p>
    <w:p w14:paraId="67467835" w14:textId="77777777" w:rsidR="00410AE5" w:rsidRDefault="00000000">
      <w:pPr>
        <w:spacing w:before="24"/>
        <w:ind w:left="116"/>
        <w:rPr>
          <w:sz w:val="28"/>
          <w:szCs w:val="28"/>
        </w:rPr>
      </w:pPr>
      <w:r>
        <w:rPr>
          <w:b/>
          <w:spacing w:val="1"/>
          <w:sz w:val="28"/>
          <w:szCs w:val="28"/>
        </w:rPr>
        <w:t>V</w:t>
      </w:r>
      <w:r>
        <w:rPr>
          <w:b/>
          <w:spacing w:val="-1"/>
          <w:sz w:val="28"/>
          <w:szCs w:val="28"/>
        </w:rPr>
        <w:t>is</w:t>
      </w:r>
      <w:r>
        <w:rPr>
          <w:b/>
          <w:spacing w:val="1"/>
          <w:sz w:val="28"/>
          <w:szCs w:val="28"/>
        </w:rPr>
        <w:t>io</w:t>
      </w:r>
      <w:r>
        <w:rPr>
          <w:b/>
          <w:sz w:val="28"/>
          <w:szCs w:val="28"/>
        </w:rPr>
        <w:t>n</w:t>
      </w:r>
    </w:p>
    <w:p w14:paraId="157E6A97" w14:textId="77777777" w:rsidR="00410AE5" w:rsidRDefault="00410AE5">
      <w:pPr>
        <w:spacing w:before="8" w:line="160" w:lineRule="exact"/>
        <w:rPr>
          <w:sz w:val="16"/>
          <w:szCs w:val="16"/>
        </w:rPr>
      </w:pPr>
    </w:p>
    <w:p w14:paraId="2DCBD476" w14:textId="77777777" w:rsidR="00410AE5" w:rsidRDefault="00410AE5">
      <w:pPr>
        <w:spacing w:line="200" w:lineRule="exact"/>
      </w:pPr>
    </w:p>
    <w:p w14:paraId="7FA26FC8" w14:textId="77777777" w:rsidR="00410AE5" w:rsidRDefault="00000000">
      <w:pPr>
        <w:spacing w:line="360" w:lineRule="auto"/>
        <w:ind w:left="516" w:right="1009"/>
        <w:jc w:val="both"/>
        <w:rPr>
          <w:sz w:val="24"/>
          <w:szCs w:val="24"/>
        </w:rPr>
      </w:pPr>
      <w:r>
        <w:rPr>
          <w:spacing w:val="-1"/>
          <w:sz w:val="24"/>
          <w:szCs w:val="24"/>
        </w:rPr>
        <w:t>“</w:t>
      </w:r>
      <w:r>
        <w:rPr>
          <w:sz w:val="24"/>
          <w:szCs w:val="24"/>
        </w:rPr>
        <w:t>To</w:t>
      </w:r>
      <w:r>
        <w:rPr>
          <w:spacing w:val="1"/>
          <w:sz w:val="24"/>
          <w:szCs w:val="24"/>
        </w:rPr>
        <w:t xml:space="preserve"> </w:t>
      </w:r>
      <w:r>
        <w:rPr>
          <w:sz w:val="24"/>
          <w:szCs w:val="24"/>
        </w:rPr>
        <w:t>be</w:t>
      </w:r>
      <w:r>
        <w:rPr>
          <w:spacing w:val="2"/>
          <w:sz w:val="24"/>
          <w:szCs w:val="24"/>
        </w:rPr>
        <w:t xml:space="preserve"> </w:t>
      </w:r>
      <w:r>
        <w:rPr>
          <w:sz w:val="24"/>
          <w:szCs w:val="24"/>
        </w:rPr>
        <w:t>a</w:t>
      </w:r>
      <w:r>
        <w:rPr>
          <w:spacing w:val="2"/>
          <w:sz w:val="24"/>
          <w:szCs w:val="24"/>
        </w:rPr>
        <w:t xml:space="preserve"> </w:t>
      </w:r>
      <w:proofErr w:type="spellStart"/>
      <w:r>
        <w:rPr>
          <w:spacing w:val="-1"/>
          <w:sz w:val="24"/>
          <w:szCs w:val="24"/>
        </w:rPr>
        <w:t>ce</w:t>
      </w:r>
      <w:r>
        <w:rPr>
          <w:sz w:val="24"/>
          <w:szCs w:val="24"/>
        </w:rPr>
        <w:t>nt</w:t>
      </w:r>
      <w:r>
        <w:rPr>
          <w:spacing w:val="2"/>
          <w:sz w:val="24"/>
          <w:szCs w:val="24"/>
        </w:rPr>
        <w:t>r</w:t>
      </w:r>
      <w:r>
        <w:rPr>
          <w:sz w:val="24"/>
          <w:szCs w:val="24"/>
        </w:rPr>
        <w:t>e</w:t>
      </w:r>
      <w:proofErr w:type="spellEnd"/>
      <w:r>
        <w:rPr>
          <w:spacing w:val="-1"/>
          <w:sz w:val="24"/>
          <w:szCs w:val="24"/>
        </w:rPr>
        <w:t>-</w:t>
      </w:r>
      <w:r>
        <w:rPr>
          <w:sz w:val="24"/>
          <w:szCs w:val="24"/>
        </w:rPr>
        <w:t>o</w:t>
      </w:r>
      <w:r>
        <w:rPr>
          <w:spacing w:val="2"/>
          <w:sz w:val="24"/>
          <w:szCs w:val="24"/>
        </w:rPr>
        <w:t>f</w:t>
      </w:r>
      <w:r>
        <w:rPr>
          <w:spacing w:val="-1"/>
          <w:sz w:val="24"/>
          <w:szCs w:val="24"/>
        </w:rPr>
        <w:t>-e</w:t>
      </w:r>
      <w:r>
        <w:rPr>
          <w:spacing w:val="2"/>
          <w:sz w:val="24"/>
          <w:szCs w:val="24"/>
        </w:rPr>
        <w:t>x</w:t>
      </w:r>
      <w:r>
        <w:rPr>
          <w:spacing w:val="-1"/>
          <w:sz w:val="24"/>
          <w:szCs w:val="24"/>
        </w:rPr>
        <w:t>ce</w:t>
      </w:r>
      <w:r>
        <w:rPr>
          <w:sz w:val="24"/>
          <w:szCs w:val="24"/>
        </w:rPr>
        <w:t>l</w:t>
      </w:r>
      <w:r>
        <w:rPr>
          <w:spacing w:val="1"/>
          <w:sz w:val="24"/>
          <w:szCs w:val="24"/>
        </w:rPr>
        <w:t>l</w:t>
      </w:r>
      <w:r>
        <w:rPr>
          <w:spacing w:val="-1"/>
          <w:sz w:val="24"/>
          <w:szCs w:val="24"/>
        </w:rPr>
        <w:t>e</w:t>
      </w:r>
      <w:r>
        <w:rPr>
          <w:sz w:val="24"/>
          <w:szCs w:val="24"/>
        </w:rPr>
        <w:t>n</w:t>
      </w:r>
      <w:r>
        <w:rPr>
          <w:spacing w:val="-1"/>
          <w:sz w:val="24"/>
          <w:szCs w:val="24"/>
        </w:rPr>
        <w:t>c</w:t>
      </w:r>
      <w:r>
        <w:rPr>
          <w:sz w:val="24"/>
          <w:szCs w:val="24"/>
        </w:rPr>
        <w:t>e</w:t>
      </w:r>
      <w:r>
        <w:rPr>
          <w:spacing w:val="2"/>
          <w:sz w:val="24"/>
          <w:szCs w:val="24"/>
        </w:rPr>
        <w:t xml:space="preserve"> </w:t>
      </w:r>
      <w:r>
        <w:rPr>
          <w:sz w:val="24"/>
          <w:szCs w:val="24"/>
        </w:rPr>
        <w:t>by</w:t>
      </w:r>
      <w:r>
        <w:rPr>
          <w:spacing w:val="1"/>
          <w:sz w:val="24"/>
          <w:szCs w:val="24"/>
        </w:rPr>
        <w:t xml:space="preserve"> </w:t>
      </w:r>
      <w:r>
        <w:rPr>
          <w:sz w:val="24"/>
          <w:szCs w:val="24"/>
        </w:rPr>
        <w:t>i</w:t>
      </w:r>
      <w:r>
        <w:rPr>
          <w:spacing w:val="1"/>
          <w:sz w:val="24"/>
          <w:szCs w:val="24"/>
        </w:rPr>
        <w:t>m</w:t>
      </w:r>
      <w:r>
        <w:rPr>
          <w:sz w:val="24"/>
          <w:szCs w:val="24"/>
        </w:rPr>
        <w:t>bib</w:t>
      </w:r>
      <w:r>
        <w:rPr>
          <w:spacing w:val="1"/>
          <w:sz w:val="24"/>
          <w:szCs w:val="24"/>
        </w:rPr>
        <w:t>i</w:t>
      </w:r>
      <w:r>
        <w:rPr>
          <w:sz w:val="24"/>
          <w:szCs w:val="24"/>
        </w:rPr>
        <w:t>ng</w:t>
      </w:r>
      <w:r>
        <w:rPr>
          <w:spacing w:val="1"/>
          <w:sz w:val="24"/>
          <w:szCs w:val="24"/>
        </w:rPr>
        <w:t xml:space="preserve"> </w:t>
      </w:r>
      <w:r>
        <w:rPr>
          <w:sz w:val="24"/>
          <w:szCs w:val="24"/>
        </w:rPr>
        <w:t>stat</w:t>
      </w:r>
      <w:r>
        <w:rPr>
          <w:spacing w:val="2"/>
          <w:sz w:val="24"/>
          <w:szCs w:val="24"/>
        </w:rPr>
        <w:t>e</w:t>
      </w:r>
      <w:r>
        <w:rPr>
          <w:spacing w:val="-1"/>
          <w:sz w:val="24"/>
          <w:szCs w:val="24"/>
        </w:rPr>
        <w:t>-</w:t>
      </w:r>
      <w:r>
        <w:rPr>
          <w:spacing w:val="2"/>
          <w:sz w:val="24"/>
          <w:szCs w:val="24"/>
        </w:rPr>
        <w:t>o</w:t>
      </w:r>
      <w:r>
        <w:rPr>
          <w:spacing w:val="-1"/>
          <w:sz w:val="24"/>
          <w:szCs w:val="24"/>
        </w:rPr>
        <w:t>f-</w:t>
      </w:r>
      <w:r>
        <w:rPr>
          <w:sz w:val="24"/>
          <w:szCs w:val="24"/>
        </w:rPr>
        <w:t>the</w:t>
      </w:r>
      <w:r>
        <w:rPr>
          <w:spacing w:val="-1"/>
          <w:sz w:val="24"/>
          <w:szCs w:val="24"/>
        </w:rPr>
        <w:t>-</w:t>
      </w:r>
      <w:r>
        <w:rPr>
          <w:spacing w:val="1"/>
          <w:sz w:val="24"/>
          <w:szCs w:val="24"/>
        </w:rPr>
        <w:t>a</w:t>
      </w:r>
      <w:r>
        <w:rPr>
          <w:sz w:val="24"/>
          <w:szCs w:val="24"/>
        </w:rPr>
        <w:t>rt</w:t>
      </w:r>
      <w:r>
        <w:rPr>
          <w:spacing w:val="1"/>
          <w:sz w:val="24"/>
          <w:szCs w:val="24"/>
        </w:rPr>
        <w:t xml:space="preserve"> </w:t>
      </w:r>
      <w:r>
        <w:rPr>
          <w:sz w:val="24"/>
          <w:szCs w:val="24"/>
        </w:rPr>
        <w:t>t</w:t>
      </w:r>
      <w:r>
        <w:rPr>
          <w:spacing w:val="2"/>
          <w:sz w:val="24"/>
          <w:szCs w:val="24"/>
        </w:rPr>
        <w:t>e</w:t>
      </w:r>
      <w:r>
        <w:rPr>
          <w:spacing w:val="-1"/>
          <w:sz w:val="24"/>
          <w:szCs w:val="24"/>
        </w:rPr>
        <w:t>c</w:t>
      </w:r>
      <w:r>
        <w:rPr>
          <w:sz w:val="24"/>
          <w:szCs w:val="24"/>
        </w:rPr>
        <w:t>hnology</w:t>
      </w:r>
      <w:r>
        <w:rPr>
          <w:spacing w:val="2"/>
          <w:sz w:val="24"/>
          <w:szCs w:val="24"/>
        </w:rPr>
        <w:t xml:space="preserve"> </w:t>
      </w:r>
      <w:r>
        <w:rPr>
          <w:sz w:val="24"/>
          <w:szCs w:val="24"/>
        </w:rPr>
        <w:t>in</w:t>
      </w:r>
      <w:r>
        <w:rPr>
          <w:spacing w:val="2"/>
          <w:sz w:val="24"/>
          <w:szCs w:val="24"/>
        </w:rPr>
        <w:t xml:space="preserve"> </w:t>
      </w:r>
      <w:r>
        <w:rPr>
          <w:sz w:val="24"/>
          <w:szCs w:val="24"/>
        </w:rPr>
        <w:t>t</w:t>
      </w:r>
      <w:r>
        <w:rPr>
          <w:spacing w:val="3"/>
          <w:sz w:val="24"/>
          <w:szCs w:val="24"/>
        </w:rPr>
        <w:t>h</w:t>
      </w:r>
      <w:r>
        <w:rPr>
          <w:sz w:val="24"/>
          <w:szCs w:val="24"/>
        </w:rPr>
        <w:t>e fi</w:t>
      </w:r>
      <w:r>
        <w:rPr>
          <w:spacing w:val="-1"/>
          <w:sz w:val="24"/>
          <w:szCs w:val="24"/>
        </w:rPr>
        <w:t>e</w:t>
      </w:r>
      <w:r>
        <w:rPr>
          <w:sz w:val="24"/>
          <w:szCs w:val="24"/>
        </w:rPr>
        <w:t>ld</w:t>
      </w:r>
      <w:r>
        <w:rPr>
          <w:spacing w:val="4"/>
          <w:sz w:val="24"/>
          <w:szCs w:val="24"/>
        </w:rPr>
        <w:t xml:space="preserve"> </w:t>
      </w:r>
      <w:r>
        <w:rPr>
          <w:sz w:val="24"/>
          <w:szCs w:val="24"/>
        </w:rPr>
        <w:t>of Compu</w:t>
      </w:r>
      <w:r>
        <w:rPr>
          <w:spacing w:val="1"/>
          <w:sz w:val="24"/>
          <w:szCs w:val="24"/>
        </w:rPr>
        <w:t>t</w:t>
      </w:r>
      <w:r>
        <w:rPr>
          <w:spacing w:val="-1"/>
          <w:sz w:val="24"/>
          <w:szCs w:val="24"/>
        </w:rPr>
        <w:t>e</w:t>
      </w:r>
      <w:r>
        <w:rPr>
          <w:sz w:val="24"/>
          <w:szCs w:val="24"/>
        </w:rPr>
        <w:t>r Sci</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pacing w:val="-1"/>
          <w:sz w:val="24"/>
          <w:szCs w:val="24"/>
        </w:rPr>
        <w:t>a</w:t>
      </w:r>
      <w:r>
        <w:rPr>
          <w:sz w:val="24"/>
          <w:szCs w:val="24"/>
        </w:rPr>
        <w:t xml:space="preserve">nd </w:t>
      </w:r>
      <w:r>
        <w:rPr>
          <w:spacing w:val="2"/>
          <w:sz w:val="24"/>
          <w:szCs w:val="24"/>
        </w:rPr>
        <w:t>E</w:t>
      </w:r>
      <w:r>
        <w:rPr>
          <w:sz w:val="24"/>
          <w:szCs w:val="24"/>
        </w:rPr>
        <w:t>ngine</w:t>
      </w:r>
      <w:r>
        <w:rPr>
          <w:spacing w:val="-1"/>
          <w:sz w:val="24"/>
          <w:szCs w:val="24"/>
        </w:rPr>
        <w:t>e</w:t>
      </w:r>
      <w:r>
        <w:rPr>
          <w:sz w:val="24"/>
          <w:szCs w:val="24"/>
        </w:rPr>
        <w:t>ring, the</w:t>
      </w:r>
      <w:r>
        <w:rPr>
          <w:spacing w:val="1"/>
          <w:sz w:val="24"/>
          <w:szCs w:val="24"/>
        </w:rPr>
        <w:t>r</w:t>
      </w:r>
      <w:r>
        <w:rPr>
          <w:spacing w:val="-1"/>
          <w:sz w:val="24"/>
          <w:szCs w:val="24"/>
        </w:rPr>
        <w:t>e</w:t>
      </w:r>
      <w:r>
        <w:rPr>
          <w:sz w:val="24"/>
          <w:szCs w:val="24"/>
        </w:rPr>
        <w:t xml:space="preserve">by </w:t>
      </w:r>
      <w:r>
        <w:rPr>
          <w:spacing w:val="-1"/>
          <w:sz w:val="24"/>
          <w:szCs w:val="24"/>
        </w:rPr>
        <w:t>e</w:t>
      </w:r>
      <w:r>
        <w:rPr>
          <w:spacing w:val="2"/>
          <w:sz w:val="24"/>
          <w:szCs w:val="24"/>
        </w:rPr>
        <w:t>n</w:t>
      </w:r>
      <w:r>
        <w:rPr>
          <w:spacing w:val="-1"/>
          <w:sz w:val="24"/>
          <w:szCs w:val="24"/>
        </w:rPr>
        <w:t>a</w:t>
      </w:r>
      <w:r>
        <w:rPr>
          <w:sz w:val="24"/>
          <w:szCs w:val="24"/>
        </w:rPr>
        <w:t>bl</w:t>
      </w:r>
      <w:r>
        <w:rPr>
          <w:spacing w:val="1"/>
          <w:sz w:val="24"/>
          <w:szCs w:val="24"/>
        </w:rPr>
        <w:t>i</w:t>
      </w:r>
      <w:r>
        <w:rPr>
          <w:sz w:val="24"/>
          <w:szCs w:val="24"/>
        </w:rPr>
        <w:t>ng</w:t>
      </w:r>
      <w:r>
        <w:rPr>
          <w:spacing w:val="3"/>
          <w:sz w:val="24"/>
          <w:szCs w:val="24"/>
        </w:rPr>
        <w:t xml:space="preserve"> </w:t>
      </w:r>
      <w:r>
        <w:rPr>
          <w:sz w:val="24"/>
          <w:szCs w:val="24"/>
        </w:rPr>
        <w:t xml:space="preserve">students </w:t>
      </w:r>
      <w:r>
        <w:rPr>
          <w:spacing w:val="1"/>
          <w:sz w:val="24"/>
          <w:szCs w:val="24"/>
        </w:rPr>
        <w:t>t</w:t>
      </w:r>
      <w:r>
        <w:rPr>
          <w:sz w:val="24"/>
          <w:szCs w:val="24"/>
        </w:rPr>
        <w:t xml:space="preserve">o </w:t>
      </w:r>
      <w:r>
        <w:rPr>
          <w:spacing w:val="-1"/>
          <w:sz w:val="24"/>
          <w:szCs w:val="24"/>
        </w:rPr>
        <w:t>e</w:t>
      </w:r>
      <w:r>
        <w:rPr>
          <w:sz w:val="24"/>
          <w:szCs w:val="24"/>
        </w:rPr>
        <w:t>x</w:t>
      </w:r>
      <w:r>
        <w:rPr>
          <w:spacing w:val="-1"/>
          <w:sz w:val="24"/>
          <w:szCs w:val="24"/>
        </w:rPr>
        <w:t>ce</w:t>
      </w:r>
      <w:r>
        <w:rPr>
          <w:sz w:val="24"/>
          <w:szCs w:val="24"/>
        </w:rPr>
        <w:t>l pro</w:t>
      </w:r>
      <w:r>
        <w:rPr>
          <w:spacing w:val="1"/>
          <w:sz w:val="24"/>
          <w:szCs w:val="24"/>
        </w:rPr>
        <w:t>f</w:t>
      </w:r>
      <w:r>
        <w:rPr>
          <w:spacing w:val="-1"/>
          <w:sz w:val="24"/>
          <w:szCs w:val="24"/>
        </w:rPr>
        <w:t>e</w:t>
      </w:r>
      <w:r>
        <w:rPr>
          <w:sz w:val="24"/>
          <w:szCs w:val="24"/>
        </w:rPr>
        <w:t>ss</w:t>
      </w:r>
      <w:r>
        <w:rPr>
          <w:spacing w:val="1"/>
          <w:sz w:val="24"/>
          <w:szCs w:val="24"/>
        </w:rPr>
        <w:t>i</w:t>
      </w:r>
      <w:r>
        <w:rPr>
          <w:sz w:val="24"/>
          <w:szCs w:val="24"/>
        </w:rPr>
        <w:t>on</w:t>
      </w:r>
      <w:r>
        <w:rPr>
          <w:spacing w:val="-1"/>
          <w:sz w:val="24"/>
          <w:szCs w:val="24"/>
        </w:rPr>
        <w:t>a</w:t>
      </w:r>
      <w:r>
        <w:rPr>
          <w:sz w:val="24"/>
          <w:szCs w:val="24"/>
        </w:rPr>
        <w:t>l</w:t>
      </w:r>
      <w:r>
        <w:rPr>
          <w:spacing w:val="1"/>
          <w:sz w:val="24"/>
          <w:szCs w:val="24"/>
        </w:rPr>
        <w:t>l</w:t>
      </w:r>
      <w:r>
        <w:rPr>
          <w:sz w:val="24"/>
          <w:szCs w:val="24"/>
        </w:rPr>
        <w:t xml:space="preserve">y </w:t>
      </w:r>
      <w:r>
        <w:rPr>
          <w:spacing w:val="-1"/>
          <w:sz w:val="24"/>
          <w:szCs w:val="24"/>
        </w:rPr>
        <w:t>a</w:t>
      </w:r>
      <w:r>
        <w:rPr>
          <w:sz w:val="24"/>
          <w:szCs w:val="24"/>
        </w:rPr>
        <w:t>nd be</w:t>
      </w:r>
      <w:r>
        <w:rPr>
          <w:spacing w:val="-1"/>
          <w:sz w:val="24"/>
          <w:szCs w:val="24"/>
        </w:rPr>
        <w:t xml:space="preserve"> e</w:t>
      </w:r>
      <w:r>
        <w:rPr>
          <w:sz w:val="24"/>
          <w:szCs w:val="24"/>
        </w:rPr>
        <w:t>th</w:t>
      </w:r>
      <w:r>
        <w:rPr>
          <w:spacing w:val="1"/>
          <w:sz w:val="24"/>
          <w:szCs w:val="24"/>
        </w:rPr>
        <w:t>ic</w:t>
      </w:r>
      <w:r>
        <w:rPr>
          <w:spacing w:val="-1"/>
          <w:sz w:val="24"/>
          <w:szCs w:val="24"/>
        </w:rPr>
        <w:t>a</w:t>
      </w:r>
      <w:r>
        <w:rPr>
          <w:sz w:val="24"/>
          <w:szCs w:val="24"/>
        </w:rPr>
        <w:t>l</w:t>
      </w:r>
      <w:r>
        <w:rPr>
          <w:spacing w:val="1"/>
          <w:sz w:val="24"/>
          <w:szCs w:val="24"/>
        </w:rPr>
        <w:t>.</w:t>
      </w:r>
      <w:r>
        <w:rPr>
          <w:sz w:val="24"/>
          <w:szCs w:val="24"/>
        </w:rPr>
        <w:t>”</w:t>
      </w:r>
    </w:p>
    <w:p w14:paraId="15A73F59" w14:textId="77777777" w:rsidR="00410AE5" w:rsidRDefault="00410AE5">
      <w:pPr>
        <w:spacing w:before="7" w:line="120" w:lineRule="exact"/>
        <w:rPr>
          <w:sz w:val="12"/>
          <w:szCs w:val="12"/>
        </w:rPr>
      </w:pPr>
    </w:p>
    <w:p w14:paraId="4C35FE31" w14:textId="77777777" w:rsidR="00410AE5" w:rsidRDefault="00410AE5">
      <w:pPr>
        <w:spacing w:line="200" w:lineRule="exact"/>
      </w:pPr>
    </w:p>
    <w:p w14:paraId="4E6574DE" w14:textId="77777777" w:rsidR="00410AE5" w:rsidRDefault="00000000">
      <w:pPr>
        <w:spacing w:line="300" w:lineRule="exact"/>
        <w:ind w:left="116"/>
        <w:rPr>
          <w:sz w:val="28"/>
          <w:szCs w:val="28"/>
        </w:rPr>
      </w:pPr>
      <w:r>
        <w:rPr>
          <w:b/>
          <w:spacing w:val="-1"/>
          <w:position w:val="-1"/>
          <w:sz w:val="28"/>
          <w:szCs w:val="28"/>
        </w:rPr>
        <w:t>M</w:t>
      </w:r>
      <w:r>
        <w:rPr>
          <w:b/>
          <w:spacing w:val="1"/>
          <w:position w:val="-1"/>
          <w:sz w:val="28"/>
          <w:szCs w:val="28"/>
        </w:rPr>
        <w:t>i</w:t>
      </w:r>
      <w:r>
        <w:rPr>
          <w:b/>
          <w:spacing w:val="-1"/>
          <w:position w:val="-1"/>
          <w:sz w:val="28"/>
          <w:szCs w:val="28"/>
        </w:rPr>
        <w:t>s</w:t>
      </w:r>
      <w:r>
        <w:rPr>
          <w:b/>
          <w:spacing w:val="1"/>
          <w:position w:val="-1"/>
          <w:sz w:val="28"/>
          <w:szCs w:val="28"/>
        </w:rPr>
        <w:t>s</w:t>
      </w:r>
      <w:r>
        <w:rPr>
          <w:b/>
          <w:spacing w:val="-1"/>
          <w:position w:val="-1"/>
          <w:sz w:val="28"/>
          <w:szCs w:val="28"/>
        </w:rPr>
        <w:t>i</w:t>
      </w:r>
      <w:r>
        <w:rPr>
          <w:b/>
          <w:spacing w:val="1"/>
          <w:position w:val="-1"/>
          <w:sz w:val="28"/>
          <w:szCs w:val="28"/>
        </w:rPr>
        <w:t>o</w:t>
      </w:r>
      <w:r>
        <w:rPr>
          <w:b/>
          <w:position w:val="-1"/>
          <w:sz w:val="28"/>
          <w:szCs w:val="28"/>
        </w:rPr>
        <w:t>n</w:t>
      </w:r>
    </w:p>
    <w:p w14:paraId="25414509" w14:textId="77777777" w:rsidR="00410AE5" w:rsidRDefault="00410AE5">
      <w:pPr>
        <w:spacing w:line="200" w:lineRule="exact"/>
      </w:pPr>
    </w:p>
    <w:p w14:paraId="540242AF" w14:textId="77777777" w:rsidR="00410AE5" w:rsidRDefault="00410AE5">
      <w:pPr>
        <w:spacing w:before="10" w:line="260" w:lineRule="exact"/>
        <w:rPr>
          <w:sz w:val="26"/>
          <w:szCs w:val="26"/>
        </w:rPr>
      </w:pPr>
    </w:p>
    <w:tbl>
      <w:tblPr>
        <w:tblW w:w="0" w:type="auto"/>
        <w:tblInd w:w="524" w:type="dxa"/>
        <w:tblLayout w:type="fixed"/>
        <w:tblCellMar>
          <w:left w:w="0" w:type="dxa"/>
          <w:right w:w="0" w:type="dxa"/>
        </w:tblCellMar>
        <w:tblLook w:val="01E0" w:firstRow="1" w:lastRow="1" w:firstColumn="1" w:lastColumn="1" w:noHBand="0" w:noVBand="0"/>
      </w:tblPr>
      <w:tblGrid>
        <w:gridCol w:w="1154"/>
        <w:gridCol w:w="7977"/>
      </w:tblGrid>
      <w:tr w:rsidR="00410AE5" w14:paraId="31776FA3" w14:textId="77777777">
        <w:trPr>
          <w:trHeight w:hRule="exact" w:val="838"/>
        </w:trPr>
        <w:tc>
          <w:tcPr>
            <w:tcW w:w="1154" w:type="dxa"/>
            <w:tcBorders>
              <w:top w:val="single" w:sz="5" w:space="0" w:color="000000"/>
              <w:left w:val="single" w:sz="5" w:space="0" w:color="000000"/>
              <w:bottom w:val="single" w:sz="5" w:space="0" w:color="000000"/>
              <w:right w:val="single" w:sz="5" w:space="0" w:color="000000"/>
            </w:tcBorders>
          </w:tcPr>
          <w:p w14:paraId="75C51A4C" w14:textId="77777777" w:rsidR="00410AE5" w:rsidRDefault="00000000">
            <w:pPr>
              <w:spacing w:line="260" w:lineRule="exact"/>
              <w:ind w:left="107"/>
              <w:rPr>
                <w:sz w:val="24"/>
                <w:szCs w:val="24"/>
              </w:rPr>
            </w:pPr>
            <w:r>
              <w:rPr>
                <w:sz w:val="24"/>
                <w:szCs w:val="24"/>
              </w:rPr>
              <w:t>M1</w:t>
            </w:r>
          </w:p>
        </w:tc>
        <w:tc>
          <w:tcPr>
            <w:tcW w:w="7977" w:type="dxa"/>
            <w:tcBorders>
              <w:top w:val="single" w:sz="5" w:space="0" w:color="000000"/>
              <w:left w:val="single" w:sz="5" w:space="0" w:color="000000"/>
              <w:bottom w:val="single" w:sz="5" w:space="0" w:color="000000"/>
              <w:right w:val="single" w:sz="5" w:space="0" w:color="000000"/>
            </w:tcBorders>
          </w:tcPr>
          <w:p w14:paraId="258ED6F0" w14:textId="77777777" w:rsidR="00410AE5" w:rsidRDefault="00000000">
            <w:pPr>
              <w:spacing w:line="260" w:lineRule="exact"/>
              <w:ind w:left="1"/>
              <w:rPr>
                <w:sz w:val="24"/>
                <w:szCs w:val="24"/>
              </w:rPr>
            </w:pPr>
            <w:r>
              <w:rPr>
                <w:sz w:val="24"/>
                <w:szCs w:val="24"/>
              </w:rPr>
              <w:t>Ad</w:t>
            </w:r>
            <w:r>
              <w:rPr>
                <w:spacing w:val="-1"/>
                <w:sz w:val="24"/>
                <w:szCs w:val="24"/>
              </w:rPr>
              <w:t>a</w:t>
            </w:r>
            <w:r>
              <w:rPr>
                <w:sz w:val="24"/>
                <w:szCs w:val="24"/>
              </w:rPr>
              <w:t>pt</w:t>
            </w:r>
            <w:r>
              <w:rPr>
                <w:spacing w:val="1"/>
                <w:sz w:val="24"/>
                <w:szCs w:val="24"/>
              </w:rPr>
              <w:t>i</w:t>
            </w:r>
            <w:r>
              <w:rPr>
                <w:sz w:val="24"/>
                <w:szCs w:val="24"/>
              </w:rPr>
              <w:t>ng</w:t>
            </w:r>
            <w:r>
              <w:rPr>
                <w:spacing w:val="-5"/>
                <w:sz w:val="24"/>
                <w:szCs w:val="24"/>
              </w:rPr>
              <w:t xml:space="preserve"> </w:t>
            </w:r>
            <w:r>
              <w:rPr>
                <w:sz w:val="24"/>
                <w:szCs w:val="24"/>
              </w:rPr>
              <w:t>b</w:t>
            </w:r>
            <w:r>
              <w:rPr>
                <w:spacing w:val="-1"/>
                <w:sz w:val="24"/>
                <w:szCs w:val="24"/>
              </w:rPr>
              <w:t>e</w:t>
            </w:r>
            <w:r>
              <w:rPr>
                <w:sz w:val="24"/>
                <w:szCs w:val="24"/>
              </w:rPr>
              <w:t>st</w:t>
            </w:r>
            <w:r>
              <w:rPr>
                <w:spacing w:val="-4"/>
                <w:sz w:val="24"/>
                <w:szCs w:val="24"/>
              </w:rPr>
              <w:t xml:space="preserve"> </w:t>
            </w:r>
            <w:r>
              <w:rPr>
                <w:sz w:val="24"/>
                <w:szCs w:val="24"/>
              </w:rPr>
              <w:t>te</w:t>
            </w:r>
            <w:r>
              <w:rPr>
                <w:spacing w:val="-1"/>
                <w:sz w:val="24"/>
                <w:szCs w:val="24"/>
              </w:rPr>
              <w:t>ac</w:t>
            </w:r>
            <w:r>
              <w:rPr>
                <w:sz w:val="24"/>
                <w:szCs w:val="24"/>
              </w:rPr>
              <w:t>hing</w:t>
            </w:r>
            <w:r>
              <w:rPr>
                <w:spacing w:val="-4"/>
                <w:sz w:val="24"/>
                <w:szCs w:val="24"/>
              </w:rPr>
              <w:t xml:space="preserve"> </w:t>
            </w:r>
            <w:r>
              <w:rPr>
                <w:spacing w:val="1"/>
                <w:sz w:val="24"/>
                <w:szCs w:val="24"/>
              </w:rPr>
              <w:t>a</w:t>
            </w:r>
            <w:r>
              <w:rPr>
                <w:sz w:val="24"/>
                <w:szCs w:val="24"/>
              </w:rPr>
              <w:t>nd</w:t>
            </w:r>
            <w:r>
              <w:rPr>
                <w:spacing w:val="-5"/>
                <w:sz w:val="24"/>
                <w:szCs w:val="24"/>
              </w:rPr>
              <w:t xml:space="preserve"> </w:t>
            </w:r>
            <w:r>
              <w:rPr>
                <w:sz w:val="24"/>
                <w:szCs w:val="24"/>
              </w:rPr>
              <w:t>le</w:t>
            </w:r>
            <w:r>
              <w:rPr>
                <w:spacing w:val="-1"/>
                <w:sz w:val="24"/>
                <w:szCs w:val="24"/>
              </w:rPr>
              <w:t>a</w:t>
            </w:r>
            <w:r>
              <w:rPr>
                <w:sz w:val="24"/>
                <w:szCs w:val="24"/>
              </w:rPr>
              <w:t>rning</w:t>
            </w:r>
            <w:r>
              <w:rPr>
                <w:spacing w:val="-5"/>
                <w:sz w:val="24"/>
                <w:szCs w:val="24"/>
              </w:rPr>
              <w:t xml:space="preserve"> </w:t>
            </w:r>
            <w:r>
              <w:rPr>
                <w:sz w:val="24"/>
                <w:szCs w:val="24"/>
              </w:rPr>
              <w:t>te</w:t>
            </w:r>
            <w:r>
              <w:rPr>
                <w:spacing w:val="-1"/>
                <w:sz w:val="24"/>
                <w:szCs w:val="24"/>
              </w:rPr>
              <w:t>c</w:t>
            </w:r>
            <w:r>
              <w:rPr>
                <w:sz w:val="24"/>
                <w:szCs w:val="24"/>
              </w:rPr>
              <w:t>hniques</w:t>
            </w:r>
            <w:r>
              <w:rPr>
                <w:spacing w:val="-5"/>
                <w:sz w:val="24"/>
                <w:szCs w:val="24"/>
              </w:rPr>
              <w:t xml:space="preserve"> </w:t>
            </w:r>
            <w:r>
              <w:rPr>
                <w:sz w:val="24"/>
                <w:szCs w:val="24"/>
              </w:rPr>
              <w:t>that</w:t>
            </w:r>
            <w:r>
              <w:rPr>
                <w:spacing w:val="-5"/>
                <w:sz w:val="24"/>
                <w:szCs w:val="24"/>
              </w:rPr>
              <w:t xml:space="preserve"> </w:t>
            </w:r>
            <w:r>
              <w:rPr>
                <w:spacing w:val="-1"/>
                <w:sz w:val="24"/>
                <w:szCs w:val="24"/>
              </w:rPr>
              <w:t>c</w:t>
            </w:r>
            <w:r>
              <w:rPr>
                <w:sz w:val="24"/>
                <w:szCs w:val="24"/>
              </w:rPr>
              <w:t>ul</w:t>
            </w:r>
            <w:r>
              <w:rPr>
                <w:spacing w:val="1"/>
                <w:sz w:val="24"/>
                <w:szCs w:val="24"/>
              </w:rPr>
              <w:t>t</w:t>
            </w:r>
            <w:r>
              <w:rPr>
                <w:sz w:val="24"/>
                <w:szCs w:val="24"/>
              </w:rPr>
              <w:t>ivat</w:t>
            </w:r>
            <w:r>
              <w:rPr>
                <w:spacing w:val="-1"/>
                <w:sz w:val="24"/>
                <w:szCs w:val="24"/>
              </w:rPr>
              <w:t>e</w:t>
            </w:r>
            <w:r>
              <w:rPr>
                <w:sz w:val="24"/>
                <w:szCs w:val="24"/>
              </w:rPr>
              <w:t>s</w:t>
            </w:r>
            <w:r>
              <w:rPr>
                <w:spacing w:val="-5"/>
                <w:sz w:val="24"/>
                <w:szCs w:val="24"/>
              </w:rPr>
              <w:t xml:space="preserve"> </w:t>
            </w:r>
            <w:r>
              <w:rPr>
                <w:sz w:val="24"/>
                <w:szCs w:val="24"/>
              </w:rPr>
              <w:t>Qu</w:t>
            </w:r>
            <w:r>
              <w:rPr>
                <w:spacing w:val="-1"/>
                <w:sz w:val="24"/>
                <w:szCs w:val="24"/>
              </w:rPr>
              <w:t>e</w:t>
            </w:r>
            <w:r>
              <w:rPr>
                <w:sz w:val="24"/>
                <w:szCs w:val="24"/>
              </w:rPr>
              <w:t>st</w:t>
            </w:r>
            <w:r>
              <w:rPr>
                <w:spacing w:val="1"/>
                <w:sz w:val="24"/>
                <w:szCs w:val="24"/>
              </w:rPr>
              <w:t>i</w:t>
            </w:r>
            <w:r>
              <w:rPr>
                <w:sz w:val="24"/>
                <w:szCs w:val="24"/>
              </w:rPr>
              <w:t>oning</w:t>
            </w:r>
            <w:r>
              <w:rPr>
                <w:spacing w:val="-7"/>
                <w:sz w:val="24"/>
                <w:szCs w:val="24"/>
              </w:rPr>
              <w:t xml:space="preserve"> </w:t>
            </w:r>
            <w:r>
              <w:rPr>
                <w:spacing w:val="-1"/>
                <w:sz w:val="24"/>
                <w:szCs w:val="24"/>
              </w:rPr>
              <w:t>a</w:t>
            </w:r>
            <w:r>
              <w:rPr>
                <w:sz w:val="24"/>
                <w:szCs w:val="24"/>
              </w:rPr>
              <w:t>nd</w:t>
            </w:r>
          </w:p>
          <w:p w14:paraId="73D87C71" w14:textId="77777777" w:rsidR="00410AE5" w:rsidRDefault="00410AE5">
            <w:pPr>
              <w:spacing w:before="7" w:line="120" w:lineRule="exact"/>
              <w:rPr>
                <w:sz w:val="13"/>
                <w:szCs w:val="13"/>
              </w:rPr>
            </w:pPr>
          </w:p>
          <w:p w14:paraId="532AF149" w14:textId="77777777" w:rsidR="00410AE5" w:rsidRDefault="00000000">
            <w:pPr>
              <w:ind w:left="1"/>
              <w:rPr>
                <w:sz w:val="24"/>
                <w:szCs w:val="24"/>
              </w:rPr>
            </w:pPr>
            <w:r>
              <w:rPr>
                <w:sz w:val="24"/>
                <w:szCs w:val="24"/>
              </w:rPr>
              <w:t>R</w:t>
            </w:r>
            <w:r>
              <w:rPr>
                <w:spacing w:val="-1"/>
                <w:sz w:val="24"/>
                <w:szCs w:val="24"/>
              </w:rPr>
              <w:t>ea</w:t>
            </w:r>
            <w:r>
              <w:rPr>
                <w:sz w:val="24"/>
                <w:szCs w:val="24"/>
              </w:rPr>
              <w:t xml:space="preserve">soning </w:t>
            </w:r>
            <w:r>
              <w:rPr>
                <w:spacing w:val="-1"/>
                <w:sz w:val="24"/>
                <w:szCs w:val="24"/>
              </w:rPr>
              <w:t>c</w:t>
            </w:r>
            <w:r>
              <w:rPr>
                <w:sz w:val="24"/>
                <w:szCs w:val="24"/>
              </w:rPr>
              <w:t>ul</w:t>
            </w:r>
            <w:r>
              <w:rPr>
                <w:spacing w:val="1"/>
                <w:sz w:val="24"/>
                <w:szCs w:val="24"/>
              </w:rPr>
              <w:t>t</w:t>
            </w:r>
            <w:r>
              <w:rPr>
                <w:sz w:val="24"/>
                <w:szCs w:val="24"/>
              </w:rPr>
              <w:t>ure</w:t>
            </w:r>
            <w:r>
              <w:rPr>
                <w:spacing w:val="-2"/>
                <w:sz w:val="24"/>
                <w:szCs w:val="24"/>
              </w:rPr>
              <w:t xml:space="preserve"> </w:t>
            </w:r>
            <w:r>
              <w:rPr>
                <w:spacing w:val="-1"/>
                <w:sz w:val="24"/>
                <w:szCs w:val="24"/>
              </w:rPr>
              <w:t>a</w:t>
            </w:r>
            <w:r>
              <w:rPr>
                <w:sz w:val="24"/>
                <w:szCs w:val="24"/>
              </w:rPr>
              <w:t>mong</w:t>
            </w:r>
            <w:r>
              <w:rPr>
                <w:spacing w:val="3"/>
                <w:sz w:val="24"/>
                <w:szCs w:val="24"/>
              </w:rPr>
              <w:t xml:space="preserve"> </w:t>
            </w:r>
            <w:r>
              <w:rPr>
                <w:sz w:val="24"/>
                <w:szCs w:val="24"/>
              </w:rPr>
              <w:t>the stud</w:t>
            </w:r>
            <w:r>
              <w:rPr>
                <w:spacing w:val="-1"/>
                <w:sz w:val="24"/>
                <w:szCs w:val="24"/>
              </w:rPr>
              <w:t>e</w:t>
            </w:r>
            <w:r>
              <w:rPr>
                <w:sz w:val="24"/>
                <w:szCs w:val="24"/>
              </w:rPr>
              <w:t>nts.</w:t>
            </w:r>
          </w:p>
        </w:tc>
      </w:tr>
      <w:tr w:rsidR="00410AE5" w14:paraId="2AF412DD" w14:textId="77777777">
        <w:trPr>
          <w:trHeight w:hRule="exact" w:val="838"/>
        </w:trPr>
        <w:tc>
          <w:tcPr>
            <w:tcW w:w="1154" w:type="dxa"/>
            <w:tcBorders>
              <w:top w:val="single" w:sz="5" w:space="0" w:color="000000"/>
              <w:left w:val="single" w:sz="5" w:space="0" w:color="000000"/>
              <w:bottom w:val="single" w:sz="5" w:space="0" w:color="000000"/>
              <w:right w:val="single" w:sz="5" w:space="0" w:color="000000"/>
            </w:tcBorders>
          </w:tcPr>
          <w:p w14:paraId="4E028C31" w14:textId="77777777" w:rsidR="00410AE5" w:rsidRDefault="00000000">
            <w:pPr>
              <w:spacing w:line="260" w:lineRule="exact"/>
              <w:ind w:left="107"/>
              <w:rPr>
                <w:sz w:val="24"/>
                <w:szCs w:val="24"/>
              </w:rPr>
            </w:pPr>
            <w:r>
              <w:rPr>
                <w:sz w:val="24"/>
                <w:szCs w:val="24"/>
              </w:rPr>
              <w:t>M2</w:t>
            </w:r>
          </w:p>
        </w:tc>
        <w:tc>
          <w:tcPr>
            <w:tcW w:w="7977" w:type="dxa"/>
            <w:tcBorders>
              <w:top w:val="single" w:sz="5" w:space="0" w:color="000000"/>
              <w:left w:val="single" w:sz="5" w:space="0" w:color="000000"/>
              <w:bottom w:val="single" w:sz="5" w:space="0" w:color="000000"/>
              <w:right w:val="single" w:sz="5" w:space="0" w:color="000000"/>
            </w:tcBorders>
          </w:tcPr>
          <w:p w14:paraId="52C914AF" w14:textId="77777777" w:rsidR="00410AE5" w:rsidRDefault="00000000">
            <w:pPr>
              <w:spacing w:line="260" w:lineRule="exact"/>
              <w:ind w:left="1"/>
              <w:rPr>
                <w:sz w:val="24"/>
                <w:szCs w:val="24"/>
              </w:rPr>
            </w:pPr>
            <w:r>
              <w:rPr>
                <w:sz w:val="24"/>
                <w:szCs w:val="24"/>
              </w:rPr>
              <w:t>Cr</w:t>
            </w:r>
            <w:r>
              <w:rPr>
                <w:spacing w:val="-2"/>
                <w:sz w:val="24"/>
                <w:szCs w:val="24"/>
              </w:rPr>
              <w:t>e</w:t>
            </w:r>
            <w:r>
              <w:rPr>
                <w:spacing w:val="-1"/>
                <w:sz w:val="24"/>
                <w:szCs w:val="24"/>
              </w:rPr>
              <w:t>a</w:t>
            </w:r>
            <w:r>
              <w:rPr>
                <w:sz w:val="24"/>
                <w:szCs w:val="24"/>
              </w:rPr>
              <w:t>t</w:t>
            </w:r>
            <w:r>
              <w:rPr>
                <w:spacing w:val="1"/>
                <w:sz w:val="24"/>
                <w:szCs w:val="24"/>
              </w:rPr>
              <w:t>i</w:t>
            </w:r>
            <w:r>
              <w:rPr>
                <w:sz w:val="24"/>
                <w:szCs w:val="24"/>
              </w:rPr>
              <w:t>ng</w:t>
            </w:r>
            <w:r>
              <w:rPr>
                <w:spacing w:val="-2"/>
                <w:sz w:val="24"/>
                <w:szCs w:val="24"/>
              </w:rPr>
              <w:t xml:space="preserve"> </w:t>
            </w:r>
            <w:r>
              <w:rPr>
                <w:spacing w:val="-1"/>
                <w:sz w:val="24"/>
                <w:szCs w:val="24"/>
              </w:rPr>
              <w:t>c</w:t>
            </w:r>
            <w:r>
              <w:rPr>
                <w:sz w:val="24"/>
                <w:szCs w:val="24"/>
              </w:rPr>
              <w:t>ol</w:t>
            </w:r>
            <w:r>
              <w:rPr>
                <w:spacing w:val="1"/>
                <w:sz w:val="24"/>
                <w:szCs w:val="24"/>
              </w:rPr>
              <w:t>l</w:t>
            </w:r>
            <w:r>
              <w:rPr>
                <w:spacing w:val="-1"/>
                <w:sz w:val="24"/>
                <w:szCs w:val="24"/>
              </w:rPr>
              <w:t>a</w:t>
            </w:r>
            <w:r>
              <w:rPr>
                <w:sz w:val="24"/>
                <w:szCs w:val="24"/>
              </w:rPr>
              <w:t>bor</w:t>
            </w:r>
            <w:r>
              <w:rPr>
                <w:spacing w:val="-2"/>
                <w:sz w:val="24"/>
                <w:szCs w:val="24"/>
              </w:rPr>
              <w:t>a</w:t>
            </w:r>
            <w:r>
              <w:rPr>
                <w:sz w:val="24"/>
                <w:szCs w:val="24"/>
              </w:rPr>
              <w:t>t</w:t>
            </w:r>
            <w:r>
              <w:rPr>
                <w:spacing w:val="1"/>
                <w:sz w:val="24"/>
                <w:szCs w:val="24"/>
              </w:rPr>
              <w:t>i</w:t>
            </w:r>
            <w:r>
              <w:rPr>
                <w:sz w:val="24"/>
                <w:szCs w:val="24"/>
              </w:rPr>
              <w:t>ve</w:t>
            </w:r>
            <w:r>
              <w:rPr>
                <w:spacing w:val="-3"/>
                <w:sz w:val="24"/>
                <w:szCs w:val="24"/>
              </w:rPr>
              <w:t xml:space="preserve"> </w:t>
            </w:r>
            <w:r>
              <w:rPr>
                <w:sz w:val="24"/>
                <w:szCs w:val="24"/>
              </w:rPr>
              <w:t>l</w:t>
            </w:r>
            <w:r>
              <w:rPr>
                <w:spacing w:val="2"/>
                <w:sz w:val="24"/>
                <w:szCs w:val="24"/>
              </w:rPr>
              <w:t>e</w:t>
            </w:r>
            <w:r>
              <w:rPr>
                <w:spacing w:val="-1"/>
                <w:sz w:val="24"/>
                <w:szCs w:val="24"/>
              </w:rPr>
              <w:t>a</w:t>
            </w:r>
            <w:r>
              <w:rPr>
                <w:sz w:val="24"/>
                <w:szCs w:val="24"/>
              </w:rPr>
              <w:t>rning</w:t>
            </w:r>
            <w:r>
              <w:rPr>
                <w:spacing w:val="-3"/>
                <w:sz w:val="24"/>
                <w:szCs w:val="24"/>
              </w:rPr>
              <w:t xml:space="preserve"> </w:t>
            </w:r>
            <w:r>
              <w:rPr>
                <w:spacing w:val="-1"/>
                <w:sz w:val="24"/>
                <w:szCs w:val="24"/>
              </w:rPr>
              <w:t>e</w:t>
            </w:r>
            <w:r>
              <w:rPr>
                <w:sz w:val="24"/>
                <w:szCs w:val="24"/>
              </w:rPr>
              <w:t>nvironme</w:t>
            </w:r>
            <w:r>
              <w:rPr>
                <w:spacing w:val="-1"/>
                <w:sz w:val="24"/>
                <w:szCs w:val="24"/>
              </w:rPr>
              <w:t>n</w:t>
            </w:r>
            <w:r>
              <w:rPr>
                <w:sz w:val="24"/>
                <w:szCs w:val="24"/>
              </w:rPr>
              <w:t>t</w:t>
            </w:r>
            <w:r>
              <w:rPr>
                <w:spacing w:val="-2"/>
                <w:sz w:val="24"/>
                <w:szCs w:val="24"/>
              </w:rPr>
              <w:t xml:space="preserve"> </w:t>
            </w:r>
            <w:r>
              <w:rPr>
                <w:sz w:val="24"/>
                <w:szCs w:val="24"/>
              </w:rPr>
              <w:t>that</w:t>
            </w:r>
            <w:r>
              <w:rPr>
                <w:spacing w:val="-2"/>
                <w:sz w:val="24"/>
                <w:szCs w:val="24"/>
              </w:rPr>
              <w:t xml:space="preserve"> </w:t>
            </w:r>
            <w:r>
              <w:rPr>
                <w:spacing w:val="3"/>
                <w:sz w:val="24"/>
                <w:szCs w:val="24"/>
              </w:rPr>
              <w:t>i</w:t>
            </w:r>
            <w:r>
              <w:rPr>
                <w:sz w:val="24"/>
                <w:szCs w:val="24"/>
              </w:rPr>
              <w:t>gni</w:t>
            </w:r>
            <w:r>
              <w:rPr>
                <w:spacing w:val="1"/>
                <w:sz w:val="24"/>
                <w:szCs w:val="24"/>
              </w:rPr>
              <w:t>t</w:t>
            </w:r>
            <w:r>
              <w:rPr>
                <w:spacing w:val="-1"/>
                <w:sz w:val="24"/>
                <w:szCs w:val="24"/>
              </w:rPr>
              <w:t>e</w:t>
            </w:r>
            <w:r>
              <w:rPr>
                <w:sz w:val="24"/>
                <w:szCs w:val="24"/>
              </w:rPr>
              <w:t>s</w:t>
            </w:r>
            <w:r>
              <w:rPr>
                <w:spacing w:val="-2"/>
                <w:sz w:val="24"/>
                <w:szCs w:val="24"/>
              </w:rPr>
              <w:t xml:space="preserve"> </w:t>
            </w:r>
            <w:r>
              <w:rPr>
                <w:sz w:val="24"/>
                <w:szCs w:val="24"/>
              </w:rPr>
              <w:t xml:space="preserve">the </w:t>
            </w:r>
            <w:r>
              <w:rPr>
                <w:spacing w:val="-1"/>
                <w:sz w:val="24"/>
                <w:szCs w:val="24"/>
              </w:rPr>
              <w:t>c</w:t>
            </w:r>
            <w:r>
              <w:rPr>
                <w:sz w:val="24"/>
                <w:szCs w:val="24"/>
              </w:rPr>
              <w:t>ritic</w:t>
            </w:r>
            <w:r>
              <w:rPr>
                <w:spacing w:val="-1"/>
                <w:sz w:val="24"/>
                <w:szCs w:val="24"/>
              </w:rPr>
              <w:t>a</w:t>
            </w:r>
            <w:r>
              <w:rPr>
                <w:sz w:val="24"/>
                <w:szCs w:val="24"/>
              </w:rPr>
              <w:t>l</w:t>
            </w:r>
            <w:r>
              <w:rPr>
                <w:spacing w:val="-2"/>
                <w:sz w:val="24"/>
                <w:szCs w:val="24"/>
              </w:rPr>
              <w:t xml:space="preserve"> </w:t>
            </w:r>
            <w:r>
              <w:rPr>
                <w:sz w:val="24"/>
                <w:szCs w:val="24"/>
              </w:rPr>
              <w:t>th</w:t>
            </w:r>
            <w:r>
              <w:rPr>
                <w:spacing w:val="1"/>
                <w:sz w:val="24"/>
                <w:szCs w:val="24"/>
              </w:rPr>
              <w:t>i</w:t>
            </w:r>
            <w:r>
              <w:rPr>
                <w:sz w:val="24"/>
                <w:szCs w:val="24"/>
              </w:rPr>
              <w:t>nking</w:t>
            </w:r>
            <w:r>
              <w:rPr>
                <w:spacing w:val="-2"/>
                <w:sz w:val="24"/>
                <w:szCs w:val="24"/>
              </w:rPr>
              <w:t xml:space="preserve"> </w:t>
            </w:r>
            <w:r>
              <w:rPr>
                <w:sz w:val="24"/>
                <w:szCs w:val="24"/>
              </w:rPr>
              <w:t>in</w:t>
            </w:r>
          </w:p>
          <w:p w14:paraId="072B5219" w14:textId="77777777" w:rsidR="00410AE5" w:rsidRDefault="00410AE5">
            <w:pPr>
              <w:spacing w:before="9" w:line="120" w:lineRule="exact"/>
              <w:rPr>
                <w:sz w:val="13"/>
                <w:szCs w:val="13"/>
              </w:rPr>
            </w:pPr>
          </w:p>
          <w:p w14:paraId="23F9385D" w14:textId="77777777" w:rsidR="00410AE5" w:rsidRDefault="00000000">
            <w:pPr>
              <w:ind w:left="1"/>
              <w:rPr>
                <w:sz w:val="24"/>
                <w:szCs w:val="24"/>
              </w:rPr>
            </w:pPr>
            <w:r>
              <w:rPr>
                <w:sz w:val="24"/>
                <w:szCs w:val="24"/>
              </w:rPr>
              <w:t>students and l</w:t>
            </w:r>
            <w:r>
              <w:rPr>
                <w:spacing w:val="-1"/>
                <w:sz w:val="24"/>
                <w:szCs w:val="24"/>
              </w:rPr>
              <w:t>ea</w:t>
            </w:r>
            <w:r>
              <w:rPr>
                <w:sz w:val="24"/>
                <w:szCs w:val="24"/>
              </w:rPr>
              <w:t xml:space="preserve">ding </w:t>
            </w:r>
            <w:r>
              <w:rPr>
                <w:spacing w:val="1"/>
                <w:sz w:val="24"/>
                <w:szCs w:val="24"/>
              </w:rPr>
              <w:t>t</w:t>
            </w:r>
            <w:r>
              <w:rPr>
                <w:sz w:val="24"/>
                <w:szCs w:val="24"/>
              </w:rPr>
              <w:t>o the innov</w:t>
            </w:r>
            <w:r>
              <w:rPr>
                <w:spacing w:val="-1"/>
                <w:sz w:val="24"/>
                <w:szCs w:val="24"/>
              </w:rPr>
              <w:t>a</w:t>
            </w:r>
            <w:r>
              <w:rPr>
                <w:sz w:val="24"/>
                <w:szCs w:val="24"/>
              </w:rPr>
              <w:t>t</w:t>
            </w:r>
            <w:r>
              <w:rPr>
                <w:spacing w:val="1"/>
                <w:sz w:val="24"/>
                <w:szCs w:val="24"/>
              </w:rPr>
              <w:t>i</w:t>
            </w:r>
            <w:r>
              <w:rPr>
                <w:sz w:val="24"/>
                <w:szCs w:val="24"/>
              </w:rPr>
              <w:t>on.</w:t>
            </w:r>
          </w:p>
        </w:tc>
      </w:tr>
      <w:tr w:rsidR="00410AE5" w14:paraId="2E1F1990" w14:textId="77777777">
        <w:trPr>
          <w:trHeight w:hRule="exact" w:val="838"/>
        </w:trPr>
        <w:tc>
          <w:tcPr>
            <w:tcW w:w="1154" w:type="dxa"/>
            <w:tcBorders>
              <w:top w:val="single" w:sz="5" w:space="0" w:color="000000"/>
              <w:left w:val="single" w:sz="5" w:space="0" w:color="000000"/>
              <w:bottom w:val="single" w:sz="5" w:space="0" w:color="000000"/>
              <w:right w:val="single" w:sz="5" w:space="0" w:color="000000"/>
            </w:tcBorders>
          </w:tcPr>
          <w:p w14:paraId="70848245" w14:textId="77777777" w:rsidR="00410AE5" w:rsidRDefault="00000000">
            <w:pPr>
              <w:spacing w:line="260" w:lineRule="exact"/>
              <w:ind w:left="107"/>
              <w:rPr>
                <w:sz w:val="24"/>
                <w:szCs w:val="24"/>
              </w:rPr>
            </w:pPr>
            <w:r>
              <w:rPr>
                <w:sz w:val="24"/>
                <w:szCs w:val="24"/>
              </w:rPr>
              <w:t>M3</w:t>
            </w:r>
          </w:p>
        </w:tc>
        <w:tc>
          <w:tcPr>
            <w:tcW w:w="7977" w:type="dxa"/>
            <w:tcBorders>
              <w:top w:val="single" w:sz="5" w:space="0" w:color="000000"/>
              <w:left w:val="single" w:sz="5" w:space="0" w:color="000000"/>
              <w:bottom w:val="single" w:sz="5" w:space="0" w:color="000000"/>
              <w:right w:val="single" w:sz="5" w:space="0" w:color="000000"/>
            </w:tcBorders>
          </w:tcPr>
          <w:p w14:paraId="2686970A" w14:textId="77777777" w:rsidR="00410AE5" w:rsidRDefault="00000000">
            <w:pPr>
              <w:spacing w:line="260" w:lineRule="exact"/>
              <w:ind w:left="1"/>
              <w:rPr>
                <w:sz w:val="24"/>
                <w:szCs w:val="24"/>
              </w:rPr>
            </w:pPr>
            <w:r>
              <w:rPr>
                <w:sz w:val="24"/>
                <w:szCs w:val="24"/>
              </w:rPr>
              <w:t>Establish</w:t>
            </w:r>
            <w:r>
              <w:rPr>
                <w:spacing w:val="1"/>
                <w:sz w:val="24"/>
                <w:szCs w:val="24"/>
              </w:rPr>
              <w:t>i</w:t>
            </w:r>
            <w:r>
              <w:rPr>
                <w:sz w:val="24"/>
                <w:szCs w:val="24"/>
              </w:rPr>
              <w:t>ng</w:t>
            </w:r>
            <w:r>
              <w:rPr>
                <w:spacing w:val="31"/>
                <w:sz w:val="24"/>
                <w:szCs w:val="24"/>
              </w:rPr>
              <w:t xml:space="preserve"> </w:t>
            </w:r>
            <w:r>
              <w:rPr>
                <w:spacing w:val="-3"/>
                <w:sz w:val="24"/>
                <w:szCs w:val="24"/>
              </w:rPr>
              <w:t>I</w:t>
            </w:r>
            <w:r>
              <w:rPr>
                <w:sz w:val="24"/>
                <w:szCs w:val="24"/>
              </w:rPr>
              <w:t>ndustry</w:t>
            </w:r>
            <w:r>
              <w:rPr>
                <w:spacing w:val="33"/>
                <w:sz w:val="24"/>
                <w:szCs w:val="24"/>
              </w:rPr>
              <w:t xml:space="preserve"> </w:t>
            </w:r>
            <w:r>
              <w:rPr>
                <w:spacing w:val="-3"/>
                <w:sz w:val="24"/>
                <w:szCs w:val="24"/>
              </w:rPr>
              <w:t>I</w:t>
            </w:r>
            <w:r>
              <w:rPr>
                <w:spacing w:val="2"/>
                <w:sz w:val="24"/>
                <w:szCs w:val="24"/>
              </w:rPr>
              <w:t>n</w:t>
            </w:r>
            <w:r>
              <w:rPr>
                <w:sz w:val="24"/>
                <w:szCs w:val="24"/>
              </w:rPr>
              <w:t>st</w:t>
            </w:r>
            <w:r>
              <w:rPr>
                <w:spacing w:val="1"/>
                <w:sz w:val="24"/>
                <w:szCs w:val="24"/>
              </w:rPr>
              <w:t>i</w:t>
            </w:r>
            <w:r>
              <w:rPr>
                <w:sz w:val="24"/>
                <w:szCs w:val="24"/>
              </w:rPr>
              <w:t>tu</w:t>
            </w:r>
            <w:r>
              <w:rPr>
                <w:spacing w:val="1"/>
                <w:sz w:val="24"/>
                <w:szCs w:val="24"/>
              </w:rPr>
              <w:t>t</w:t>
            </w:r>
            <w:r>
              <w:rPr>
                <w:sz w:val="24"/>
                <w:szCs w:val="24"/>
              </w:rPr>
              <w:t>e</w:t>
            </w:r>
            <w:r>
              <w:rPr>
                <w:spacing w:val="30"/>
                <w:sz w:val="24"/>
                <w:szCs w:val="24"/>
              </w:rPr>
              <w:t xml:space="preserve"> </w:t>
            </w:r>
            <w:r>
              <w:rPr>
                <w:sz w:val="24"/>
                <w:szCs w:val="24"/>
              </w:rPr>
              <w:t>r</w:t>
            </w:r>
            <w:r>
              <w:rPr>
                <w:spacing w:val="-2"/>
                <w:sz w:val="24"/>
                <w:szCs w:val="24"/>
              </w:rPr>
              <w:t>e</w:t>
            </w:r>
            <w:r>
              <w:rPr>
                <w:sz w:val="24"/>
                <w:szCs w:val="24"/>
              </w:rPr>
              <w:t>lationship</w:t>
            </w:r>
            <w:r>
              <w:rPr>
                <w:spacing w:val="31"/>
                <w:sz w:val="24"/>
                <w:szCs w:val="24"/>
              </w:rPr>
              <w:t xml:space="preserve"> </w:t>
            </w:r>
            <w:r>
              <w:rPr>
                <w:sz w:val="24"/>
                <w:szCs w:val="24"/>
              </w:rPr>
              <w:t>to</w:t>
            </w:r>
            <w:r>
              <w:rPr>
                <w:spacing w:val="31"/>
                <w:sz w:val="24"/>
                <w:szCs w:val="24"/>
              </w:rPr>
              <w:t xml:space="preserve"> </w:t>
            </w:r>
            <w:r>
              <w:rPr>
                <w:sz w:val="24"/>
                <w:szCs w:val="24"/>
              </w:rPr>
              <w:t>bridge</w:t>
            </w:r>
            <w:r>
              <w:rPr>
                <w:spacing w:val="30"/>
                <w:sz w:val="24"/>
                <w:szCs w:val="24"/>
              </w:rPr>
              <w:t xml:space="preserve"> </w:t>
            </w:r>
            <w:r>
              <w:rPr>
                <w:sz w:val="24"/>
                <w:szCs w:val="24"/>
              </w:rPr>
              <w:t>the</w:t>
            </w:r>
            <w:r>
              <w:rPr>
                <w:spacing w:val="30"/>
                <w:sz w:val="24"/>
                <w:szCs w:val="24"/>
              </w:rPr>
              <w:t xml:space="preserve"> </w:t>
            </w:r>
            <w:r>
              <w:rPr>
                <w:sz w:val="24"/>
                <w:szCs w:val="24"/>
              </w:rPr>
              <w:t>ski</w:t>
            </w:r>
            <w:r>
              <w:rPr>
                <w:spacing w:val="1"/>
                <w:sz w:val="24"/>
                <w:szCs w:val="24"/>
              </w:rPr>
              <w:t>l</w:t>
            </w:r>
            <w:r>
              <w:rPr>
                <w:sz w:val="24"/>
                <w:szCs w:val="24"/>
              </w:rPr>
              <w:t>l</w:t>
            </w:r>
            <w:r>
              <w:rPr>
                <w:spacing w:val="31"/>
                <w:sz w:val="24"/>
                <w:szCs w:val="24"/>
              </w:rPr>
              <w:t xml:space="preserve"> </w:t>
            </w:r>
            <w:r>
              <w:rPr>
                <w:sz w:val="24"/>
                <w:szCs w:val="24"/>
              </w:rPr>
              <w:t>g</w:t>
            </w:r>
            <w:r>
              <w:rPr>
                <w:spacing w:val="-1"/>
                <w:sz w:val="24"/>
                <w:szCs w:val="24"/>
              </w:rPr>
              <w:t>a</w:t>
            </w:r>
            <w:r>
              <w:rPr>
                <w:sz w:val="24"/>
                <w:szCs w:val="24"/>
              </w:rPr>
              <w:t>p</w:t>
            </w:r>
            <w:r>
              <w:rPr>
                <w:spacing w:val="31"/>
                <w:sz w:val="24"/>
                <w:szCs w:val="24"/>
              </w:rPr>
              <w:t xml:space="preserve"> </w:t>
            </w:r>
            <w:r>
              <w:rPr>
                <w:spacing w:val="-1"/>
                <w:sz w:val="24"/>
                <w:szCs w:val="24"/>
              </w:rPr>
              <w:t>a</w:t>
            </w:r>
            <w:r>
              <w:rPr>
                <w:sz w:val="24"/>
                <w:szCs w:val="24"/>
              </w:rPr>
              <w:t>nd</w:t>
            </w:r>
            <w:r>
              <w:rPr>
                <w:spacing w:val="33"/>
                <w:sz w:val="24"/>
                <w:szCs w:val="24"/>
              </w:rPr>
              <w:t xml:space="preserve"> </w:t>
            </w:r>
            <w:r>
              <w:rPr>
                <w:sz w:val="24"/>
                <w:szCs w:val="24"/>
              </w:rPr>
              <w:t>ma</w:t>
            </w:r>
            <w:r>
              <w:rPr>
                <w:spacing w:val="2"/>
                <w:sz w:val="24"/>
                <w:szCs w:val="24"/>
              </w:rPr>
              <w:t>k</w:t>
            </w:r>
            <w:r>
              <w:rPr>
                <w:sz w:val="24"/>
                <w:szCs w:val="24"/>
              </w:rPr>
              <w:t>e</w:t>
            </w:r>
          </w:p>
          <w:p w14:paraId="145D2BC8" w14:textId="77777777" w:rsidR="00410AE5" w:rsidRDefault="00410AE5">
            <w:pPr>
              <w:spacing w:before="9" w:line="120" w:lineRule="exact"/>
              <w:rPr>
                <w:sz w:val="13"/>
                <w:szCs w:val="13"/>
              </w:rPr>
            </w:pPr>
          </w:p>
          <w:p w14:paraId="556566A1" w14:textId="77777777" w:rsidR="00410AE5" w:rsidRDefault="00000000">
            <w:pPr>
              <w:ind w:left="1"/>
              <w:rPr>
                <w:sz w:val="24"/>
                <w:szCs w:val="24"/>
              </w:rPr>
            </w:pPr>
            <w:r>
              <w:rPr>
                <w:sz w:val="24"/>
                <w:szCs w:val="24"/>
              </w:rPr>
              <w:t>them indus</w:t>
            </w:r>
            <w:r>
              <w:rPr>
                <w:spacing w:val="1"/>
                <w:sz w:val="24"/>
                <w:szCs w:val="24"/>
              </w:rPr>
              <w:t>t</w:t>
            </w:r>
            <w:r>
              <w:rPr>
                <w:sz w:val="24"/>
                <w:szCs w:val="24"/>
              </w:rPr>
              <w:t xml:space="preserve">ry </w:t>
            </w:r>
            <w:r>
              <w:rPr>
                <w:spacing w:val="-1"/>
                <w:sz w:val="24"/>
                <w:szCs w:val="24"/>
              </w:rPr>
              <w:t>rea</w:t>
            </w:r>
            <w:r>
              <w:rPr>
                <w:sz w:val="24"/>
                <w:szCs w:val="24"/>
              </w:rPr>
              <w:t xml:space="preserve">dy </w:t>
            </w:r>
            <w:r>
              <w:rPr>
                <w:spacing w:val="-1"/>
                <w:sz w:val="24"/>
                <w:szCs w:val="24"/>
              </w:rPr>
              <w:t>a</w:t>
            </w:r>
            <w:r>
              <w:rPr>
                <w:sz w:val="24"/>
                <w:szCs w:val="24"/>
              </w:rPr>
              <w:t>nd</w:t>
            </w:r>
            <w:r>
              <w:rPr>
                <w:spacing w:val="2"/>
                <w:sz w:val="24"/>
                <w:szCs w:val="24"/>
              </w:rPr>
              <w:t xml:space="preserve"> </w:t>
            </w:r>
            <w:r>
              <w:rPr>
                <w:sz w:val="24"/>
                <w:szCs w:val="24"/>
              </w:rPr>
              <w:t>r</w:t>
            </w:r>
            <w:r>
              <w:rPr>
                <w:spacing w:val="-2"/>
                <w:sz w:val="24"/>
                <w:szCs w:val="24"/>
              </w:rPr>
              <w:t>e</w:t>
            </w:r>
            <w:r>
              <w:rPr>
                <w:sz w:val="24"/>
                <w:szCs w:val="24"/>
              </w:rPr>
              <w:t>lev</w:t>
            </w:r>
            <w:r>
              <w:rPr>
                <w:spacing w:val="-1"/>
                <w:sz w:val="24"/>
                <w:szCs w:val="24"/>
              </w:rPr>
              <w:t>a</w:t>
            </w:r>
            <w:r>
              <w:rPr>
                <w:sz w:val="24"/>
                <w:szCs w:val="24"/>
              </w:rPr>
              <w:t>nt.</w:t>
            </w:r>
          </w:p>
        </w:tc>
      </w:tr>
      <w:tr w:rsidR="00410AE5" w14:paraId="5172E124" w14:textId="77777777">
        <w:trPr>
          <w:trHeight w:hRule="exact" w:val="840"/>
        </w:trPr>
        <w:tc>
          <w:tcPr>
            <w:tcW w:w="1154" w:type="dxa"/>
            <w:tcBorders>
              <w:top w:val="single" w:sz="5" w:space="0" w:color="000000"/>
              <w:left w:val="single" w:sz="5" w:space="0" w:color="000000"/>
              <w:bottom w:val="single" w:sz="5" w:space="0" w:color="000000"/>
              <w:right w:val="single" w:sz="5" w:space="0" w:color="000000"/>
            </w:tcBorders>
          </w:tcPr>
          <w:p w14:paraId="7A247270" w14:textId="77777777" w:rsidR="00410AE5" w:rsidRDefault="00000000">
            <w:pPr>
              <w:spacing w:line="260" w:lineRule="exact"/>
              <w:ind w:left="107"/>
              <w:rPr>
                <w:sz w:val="24"/>
                <w:szCs w:val="24"/>
              </w:rPr>
            </w:pPr>
            <w:r>
              <w:rPr>
                <w:sz w:val="24"/>
                <w:szCs w:val="24"/>
              </w:rPr>
              <w:t>M4</w:t>
            </w:r>
          </w:p>
        </w:tc>
        <w:tc>
          <w:tcPr>
            <w:tcW w:w="7977" w:type="dxa"/>
            <w:tcBorders>
              <w:top w:val="single" w:sz="5" w:space="0" w:color="000000"/>
              <w:left w:val="single" w:sz="5" w:space="0" w:color="000000"/>
              <w:bottom w:val="single" w:sz="5" w:space="0" w:color="000000"/>
              <w:right w:val="single" w:sz="5" w:space="0" w:color="000000"/>
            </w:tcBorders>
          </w:tcPr>
          <w:p w14:paraId="63473DAD" w14:textId="77777777" w:rsidR="00410AE5" w:rsidRDefault="00000000">
            <w:pPr>
              <w:spacing w:line="260" w:lineRule="exact"/>
              <w:ind w:left="1"/>
              <w:rPr>
                <w:sz w:val="24"/>
                <w:szCs w:val="24"/>
              </w:rPr>
            </w:pPr>
            <w:r>
              <w:rPr>
                <w:sz w:val="24"/>
                <w:szCs w:val="24"/>
              </w:rPr>
              <w:t>M</w:t>
            </w:r>
            <w:r>
              <w:rPr>
                <w:spacing w:val="-1"/>
                <w:sz w:val="24"/>
                <w:szCs w:val="24"/>
              </w:rPr>
              <w:t>e</w:t>
            </w:r>
            <w:r>
              <w:rPr>
                <w:sz w:val="24"/>
                <w:szCs w:val="24"/>
              </w:rPr>
              <w:t>ntoring</w:t>
            </w:r>
            <w:r>
              <w:rPr>
                <w:spacing w:val="5"/>
                <w:sz w:val="24"/>
                <w:szCs w:val="24"/>
              </w:rPr>
              <w:t xml:space="preserve"> </w:t>
            </w:r>
            <w:r>
              <w:rPr>
                <w:sz w:val="24"/>
                <w:szCs w:val="24"/>
              </w:rPr>
              <w:t>students</w:t>
            </w:r>
            <w:r>
              <w:rPr>
                <w:spacing w:val="5"/>
                <w:sz w:val="24"/>
                <w:szCs w:val="24"/>
              </w:rPr>
              <w:t xml:space="preserve"> </w:t>
            </w:r>
            <w:r>
              <w:rPr>
                <w:sz w:val="24"/>
                <w:szCs w:val="24"/>
              </w:rPr>
              <w:t>to</w:t>
            </w:r>
            <w:r>
              <w:rPr>
                <w:spacing w:val="3"/>
                <w:sz w:val="24"/>
                <w:szCs w:val="24"/>
              </w:rPr>
              <w:t xml:space="preserve"> </w:t>
            </w:r>
            <w:r>
              <w:rPr>
                <w:sz w:val="24"/>
                <w:szCs w:val="24"/>
              </w:rPr>
              <w:t>be</w:t>
            </w:r>
            <w:r>
              <w:rPr>
                <w:spacing w:val="4"/>
                <w:sz w:val="24"/>
                <w:szCs w:val="24"/>
              </w:rPr>
              <w:t xml:space="preserve"> </w:t>
            </w:r>
            <w:r>
              <w:rPr>
                <w:sz w:val="24"/>
                <w:szCs w:val="24"/>
              </w:rPr>
              <w:t>so</w:t>
            </w:r>
            <w:r>
              <w:rPr>
                <w:spacing w:val="-1"/>
                <w:sz w:val="24"/>
                <w:szCs w:val="24"/>
              </w:rPr>
              <w:t>c</w:t>
            </w:r>
            <w:r>
              <w:rPr>
                <w:sz w:val="24"/>
                <w:szCs w:val="24"/>
              </w:rPr>
              <w:t>ially</w:t>
            </w:r>
            <w:r>
              <w:rPr>
                <w:spacing w:val="5"/>
                <w:sz w:val="24"/>
                <w:szCs w:val="24"/>
              </w:rPr>
              <w:t xml:space="preserve"> </w:t>
            </w:r>
            <w:r>
              <w:rPr>
                <w:sz w:val="24"/>
                <w:szCs w:val="24"/>
              </w:rPr>
              <w:t>r</w:t>
            </w:r>
            <w:r>
              <w:rPr>
                <w:spacing w:val="-2"/>
                <w:sz w:val="24"/>
                <w:szCs w:val="24"/>
              </w:rPr>
              <w:t>e</w:t>
            </w:r>
            <w:r>
              <w:rPr>
                <w:sz w:val="24"/>
                <w:szCs w:val="24"/>
              </w:rPr>
              <w:t>spons</w:t>
            </w:r>
            <w:r>
              <w:rPr>
                <w:spacing w:val="1"/>
                <w:sz w:val="24"/>
                <w:szCs w:val="24"/>
              </w:rPr>
              <w:t>i</w:t>
            </w:r>
            <w:r>
              <w:rPr>
                <w:sz w:val="24"/>
                <w:szCs w:val="24"/>
              </w:rPr>
              <w:t>ble</w:t>
            </w:r>
            <w:r>
              <w:rPr>
                <w:spacing w:val="4"/>
                <w:sz w:val="24"/>
                <w:szCs w:val="24"/>
              </w:rPr>
              <w:t xml:space="preserve"> </w:t>
            </w:r>
            <w:r>
              <w:rPr>
                <w:sz w:val="24"/>
                <w:szCs w:val="24"/>
              </w:rPr>
              <w:t>by</w:t>
            </w:r>
            <w:r>
              <w:rPr>
                <w:spacing w:val="5"/>
                <w:sz w:val="24"/>
                <w:szCs w:val="24"/>
              </w:rPr>
              <w:t xml:space="preserve"> </w:t>
            </w:r>
            <w:r>
              <w:rPr>
                <w:spacing w:val="-2"/>
                <w:sz w:val="24"/>
                <w:szCs w:val="24"/>
              </w:rPr>
              <w:t>i</w:t>
            </w:r>
            <w:r>
              <w:rPr>
                <w:sz w:val="24"/>
                <w:szCs w:val="24"/>
              </w:rPr>
              <w:t>n</w:t>
            </w:r>
            <w:r>
              <w:rPr>
                <w:spacing w:val="-1"/>
                <w:sz w:val="24"/>
                <w:szCs w:val="24"/>
              </w:rPr>
              <w:t>c</w:t>
            </w:r>
            <w:r>
              <w:rPr>
                <w:sz w:val="24"/>
                <w:szCs w:val="24"/>
              </w:rPr>
              <w:t>ulc</w:t>
            </w:r>
            <w:r>
              <w:rPr>
                <w:spacing w:val="-1"/>
                <w:sz w:val="24"/>
                <w:szCs w:val="24"/>
              </w:rPr>
              <w:t>a</w:t>
            </w:r>
            <w:r>
              <w:rPr>
                <w:sz w:val="24"/>
                <w:szCs w:val="24"/>
              </w:rPr>
              <w:t>t</w:t>
            </w:r>
            <w:r>
              <w:rPr>
                <w:spacing w:val="1"/>
                <w:sz w:val="24"/>
                <w:szCs w:val="24"/>
              </w:rPr>
              <w:t>i</w:t>
            </w:r>
            <w:r>
              <w:rPr>
                <w:sz w:val="24"/>
                <w:szCs w:val="24"/>
              </w:rPr>
              <w:t>ng</w:t>
            </w:r>
            <w:r>
              <w:rPr>
                <w:spacing w:val="9"/>
                <w:sz w:val="24"/>
                <w:szCs w:val="24"/>
              </w:rPr>
              <w:t xml:space="preserve"> </w:t>
            </w:r>
            <w:r>
              <w:rPr>
                <w:spacing w:val="-1"/>
                <w:sz w:val="24"/>
                <w:szCs w:val="24"/>
              </w:rPr>
              <w:t>e</w:t>
            </w:r>
            <w:r>
              <w:rPr>
                <w:sz w:val="24"/>
                <w:szCs w:val="24"/>
              </w:rPr>
              <w:t>th</w:t>
            </w:r>
            <w:r>
              <w:rPr>
                <w:spacing w:val="1"/>
                <w:sz w:val="24"/>
                <w:szCs w:val="24"/>
              </w:rPr>
              <w:t>i</w:t>
            </w:r>
            <w:r>
              <w:rPr>
                <w:spacing w:val="-1"/>
                <w:sz w:val="24"/>
                <w:szCs w:val="24"/>
              </w:rPr>
              <w:t>ca</w:t>
            </w:r>
            <w:r>
              <w:rPr>
                <w:sz w:val="24"/>
                <w:szCs w:val="24"/>
              </w:rPr>
              <w:t>l</w:t>
            </w:r>
            <w:r>
              <w:rPr>
                <w:spacing w:val="5"/>
                <w:sz w:val="24"/>
                <w:szCs w:val="24"/>
              </w:rPr>
              <w:t xml:space="preserve"> </w:t>
            </w:r>
            <w:r>
              <w:rPr>
                <w:spacing w:val="-1"/>
                <w:sz w:val="24"/>
                <w:szCs w:val="24"/>
              </w:rPr>
              <w:t>a</w:t>
            </w:r>
            <w:r>
              <w:rPr>
                <w:sz w:val="24"/>
                <w:szCs w:val="24"/>
              </w:rPr>
              <w:t>nd</w:t>
            </w:r>
            <w:r>
              <w:rPr>
                <w:spacing w:val="5"/>
                <w:sz w:val="24"/>
                <w:szCs w:val="24"/>
              </w:rPr>
              <w:t xml:space="preserve"> </w:t>
            </w:r>
            <w:r>
              <w:rPr>
                <w:sz w:val="24"/>
                <w:szCs w:val="24"/>
              </w:rPr>
              <w:t>mor</w:t>
            </w:r>
            <w:r>
              <w:rPr>
                <w:spacing w:val="-1"/>
                <w:sz w:val="24"/>
                <w:szCs w:val="24"/>
              </w:rPr>
              <w:t>a</w:t>
            </w:r>
            <w:r>
              <w:rPr>
                <w:sz w:val="24"/>
                <w:szCs w:val="24"/>
              </w:rPr>
              <w:t>l</w:t>
            </w:r>
          </w:p>
          <w:p w14:paraId="3F1613F4" w14:textId="77777777" w:rsidR="00410AE5" w:rsidRDefault="00410AE5">
            <w:pPr>
              <w:spacing w:before="9" w:line="120" w:lineRule="exact"/>
              <w:rPr>
                <w:sz w:val="13"/>
                <w:szCs w:val="13"/>
              </w:rPr>
            </w:pPr>
          </w:p>
          <w:p w14:paraId="4D084604" w14:textId="77777777" w:rsidR="00410AE5" w:rsidRDefault="00000000">
            <w:pPr>
              <w:ind w:left="1"/>
              <w:rPr>
                <w:sz w:val="24"/>
                <w:szCs w:val="24"/>
              </w:rPr>
            </w:pPr>
            <w:r>
              <w:rPr>
                <w:sz w:val="24"/>
                <w:szCs w:val="24"/>
              </w:rPr>
              <w:t>v</w:t>
            </w:r>
            <w:r>
              <w:rPr>
                <w:spacing w:val="-1"/>
                <w:sz w:val="24"/>
                <w:szCs w:val="24"/>
              </w:rPr>
              <w:t>a</w:t>
            </w:r>
            <w:r>
              <w:rPr>
                <w:sz w:val="24"/>
                <w:szCs w:val="24"/>
              </w:rPr>
              <w:t>lues.</w:t>
            </w:r>
          </w:p>
        </w:tc>
      </w:tr>
    </w:tbl>
    <w:p w14:paraId="3F340C2D" w14:textId="77777777" w:rsidR="00410AE5" w:rsidRDefault="00410AE5">
      <w:pPr>
        <w:spacing w:line="200" w:lineRule="exact"/>
      </w:pPr>
    </w:p>
    <w:p w14:paraId="4AC3FBFB" w14:textId="77777777" w:rsidR="00410AE5" w:rsidRDefault="00410AE5">
      <w:pPr>
        <w:spacing w:line="200" w:lineRule="exact"/>
      </w:pPr>
    </w:p>
    <w:p w14:paraId="5BA699A8" w14:textId="77777777" w:rsidR="00410AE5" w:rsidRDefault="00410AE5">
      <w:pPr>
        <w:spacing w:before="12" w:line="220" w:lineRule="exact"/>
        <w:rPr>
          <w:sz w:val="22"/>
          <w:szCs w:val="22"/>
        </w:rPr>
      </w:pPr>
    </w:p>
    <w:p w14:paraId="2161BB31" w14:textId="77777777" w:rsidR="00410AE5" w:rsidRDefault="00000000">
      <w:pPr>
        <w:spacing w:before="24"/>
        <w:ind w:left="514"/>
        <w:rPr>
          <w:sz w:val="28"/>
          <w:szCs w:val="28"/>
        </w:rPr>
      </w:pPr>
      <w:r>
        <w:rPr>
          <w:b/>
          <w:spacing w:val="1"/>
          <w:sz w:val="28"/>
          <w:szCs w:val="28"/>
        </w:rPr>
        <w:t>P</w:t>
      </w:r>
      <w:r>
        <w:rPr>
          <w:b/>
          <w:spacing w:val="-2"/>
          <w:sz w:val="28"/>
          <w:szCs w:val="28"/>
        </w:rPr>
        <w:t>r</w:t>
      </w:r>
      <w:r>
        <w:rPr>
          <w:b/>
          <w:spacing w:val="1"/>
          <w:sz w:val="28"/>
          <w:szCs w:val="28"/>
        </w:rPr>
        <w:t>og</w:t>
      </w:r>
      <w:r>
        <w:rPr>
          <w:b/>
          <w:spacing w:val="-2"/>
          <w:sz w:val="28"/>
          <w:szCs w:val="28"/>
        </w:rPr>
        <w:t>r</w:t>
      </w:r>
      <w:r>
        <w:rPr>
          <w:b/>
          <w:spacing w:val="1"/>
          <w:sz w:val="28"/>
          <w:szCs w:val="28"/>
        </w:rPr>
        <w:t>a</w:t>
      </w:r>
      <w:r>
        <w:rPr>
          <w:b/>
          <w:sz w:val="28"/>
          <w:szCs w:val="28"/>
        </w:rPr>
        <w:t>m</w:t>
      </w:r>
      <w:r>
        <w:rPr>
          <w:b/>
          <w:spacing w:val="-1"/>
          <w:sz w:val="28"/>
          <w:szCs w:val="28"/>
        </w:rPr>
        <w:t xml:space="preserve"> </w:t>
      </w:r>
      <w:r>
        <w:rPr>
          <w:b/>
          <w:sz w:val="28"/>
          <w:szCs w:val="28"/>
        </w:rPr>
        <w:t>Ed</w:t>
      </w:r>
      <w:r>
        <w:rPr>
          <w:b/>
          <w:spacing w:val="-1"/>
          <w:sz w:val="28"/>
          <w:szCs w:val="28"/>
        </w:rPr>
        <w:t>u</w:t>
      </w:r>
      <w:r>
        <w:rPr>
          <w:b/>
          <w:spacing w:val="-2"/>
          <w:sz w:val="28"/>
          <w:szCs w:val="28"/>
        </w:rPr>
        <w:t>c</w:t>
      </w:r>
      <w:r>
        <w:rPr>
          <w:b/>
          <w:spacing w:val="1"/>
          <w:sz w:val="28"/>
          <w:szCs w:val="28"/>
        </w:rPr>
        <w:t>a</w:t>
      </w:r>
      <w:r>
        <w:rPr>
          <w:b/>
          <w:spacing w:val="-2"/>
          <w:sz w:val="28"/>
          <w:szCs w:val="28"/>
        </w:rPr>
        <w:t>t</w:t>
      </w:r>
      <w:r>
        <w:rPr>
          <w:b/>
          <w:spacing w:val="1"/>
          <w:sz w:val="28"/>
          <w:szCs w:val="28"/>
        </w:rPr>
        <w:t>i</w:t>
      </w:r>
      <w:r>
        <w:rPr>
          <w:b/>
          <w:spacing w:val="-1"/>
          <w:sz w:val="28"/>
          <w:szCs w:val="28"/>
        </w:rPr>
        <w:t>o</w:t>
      </w:r>
      <w:r>
        <w:rPr>
          <w:b/>
          <w:spacing w:val="-3"/>
          <w:sz w:val="28"/>
          <w:szCs w:val="28"/>
        </w:rPr>
        <w:t>n</w:t>
      </w:r>
      <w:r>
        <w:rPr>
          <w:b/>
          <w:spacing w:val="4"/>
          <w:sz w:val="28"/>
          <w:szCs w:val="28"/>
        </w:rPr>
        <w:t>a</w:t>
      </w:r>
      <w:r>
        <w:rPr>
          <w:b/>
          <w:sz w:val="28"/>
          <w:szCs w:val="28"/>
        </w:rPr>
        <w:t>l</w:t>
      </w:r>
      <w:r>
        <w:rPr>
          <w:b/>
          <w:spacing w:val="1"/>
          <w:sz w:val="28"/>
          <w:szCs w:val="28"/>
        </w:rPr>
        <w:t xml:space="preserve"> </w:t>
      </w:r>
      <w:r>
        <w:rPr>
          <w:b/>
          <w:sz w:val="28"/>
          <w:szCs w:val="28"/>
        </w:rPr>
        <w:t>O</w:t>
      </w:r>
      <w:r>
        <w:rPr>
          <w:b/>
          <w:spacing w:val="-3"/>
          <w:sz w:val="28"/>
          <w:szCs w:val="28"/>
        </w:rPr>
        <w:t>u</w:t>
      </w:r>
      <w:r>
        <w:rPr>
          <w:b/>
          <w:sz w:val="28"/>
          <w:szCs w:val="28"/>
        </w:rPr>
        <w:t>tc</w:t>
      </w:r>
      <w:r>
        <w:rPr>
          <w:b/>
          <w:spacing w:val="1"/>
          <w:sz w:val="28"/>
          <w:szCs w:val="28"/>
        </w:rPr>
        <w:t>o</w:t>
      </w:r>
      <w:r>
        <w:rPr>
          <w:b/>
          <w:spacing w:val="-1"/>
          <w:sz w:val="28"/>
          <w:szCs w:val="28"/>
        </w:rPr>
        <w:t>m</w:t>
      </w:r>
      <w:r>
        <w:rPr>
          <w:b/>
          <w:spacing w:val="-2"/>
          <w:sz w:val="28"/>
          <w:szCs w:val="28"/>
        </w:rPr>
        <w:t>e</w:t>
      </w:r>
      <w:r>
        <w:rPr>
          <w:b/>
          <w:sz w:val="28"/>
          <w:szCs w:val="28"/>
        </w:rPr>
        <w:t>s</w:t>
      </w:r>
      <w:r>
        <w:rPr>
          <w:b/>
          <w:spacing w:val="-4"/>
          <w:sz w:val="28"/>
          <w:szCs w:val="28"/>
        </w:rPr>
        <w:t xml:space="preserve"> </w:t>
      </w:r>
      <w:r>
        <w:rPr>
          <w:b/>
          <w:sz w:val="28"/>
          <w:szCs w:val="28"/>
        </w:rPr>
        <w:t>(</w:t>
      </w:r>
      <w:r>
        <w:rPr>
          <w:b/>
          <w:spacing w:val="-1"/>
          <w:sz w:val="28"/>
          <w:szCs w:val="28"/>
        </w:rPr>
        <w:t>P</w:t>
      </w:r>
      <w:r>
        <w:rPr>
          <w:b/>
          <w:sz w:val="28"/>
          <w:szCs w:val="28"/>
        </w:rPr>
        <w:t>EO</w:t>
      </w:r>
      <w:r>
        <w:rPr>
          <w:b/>
          <w:spacing w:val="-1"/>
          <w:sz w:val="28"/>
          <w:szCs w:val="28"/>
        </w:rPr>
        <w:t>s</w:t>
      </w:r>
      <w:r>
        <w:rPr>
          <w:b/>
          <w:sz w:val="28"/>
          <w:szCs w:val="28"/>
        </w:rPr>
        <w:t>)</w:t>
      </w:r>
    </w:p>
    <w:p w14:paraId="3D5715A0" w14:textId="77777777" w:rsidR="00410AE5" w:rsidRDefault="00410AE5">
      <w:pPr>
        <w:spacing w:before="2" w:line="100" w:lineRule="exact"/>
        <w:rPr>
          <w:sz w:val="11"/>
          <w:szCs w:val="11"/>
        </w:rPr>
      </w:pPr>
    </w:p>
    <w:p w14:paraId="50E57843" w14:textId="77777777" w:rsidR="00410AE5" w:rsidRDefault="00410AE5">
      <w:pPr>
        <w:spacing w:line="200" w:lineRule="exact"/>
      </w:pPr>
    </w:p>
    <w:p w14:paraId="0E4373B7" w14:textId="77777777" w:rsidR="00410AE5" w:rsidRDefault="00410AE5">
      <w:pPr>
        <w:spacing w:line="200" w:lineRule="exact"/>
      </w:pPr>
    </w:p>
    <w:tbl>
      <w:tblPr>
        <w:tblW w:w="0" w:type="auto"/>
        <w:tblInd w:w="524" w:type="dxa"/>
        <w:tblLayout w:type="fixed"/>
        <w:tblCellMar>
          <w:left w:w="0" w:type="dxa"/>
          <w:right w:w="0" w:type="dxa"/>
        </w:tblCellMar>
        <w:tblLook w:val="01E0" w:firstRow="1" w:lastRow="1" w:firstColumn="1" w:lastColumn="1" w:noHBand="0" w:noVBand="0"/>
      </w:tblPr>
      <w:tblGrid>
        <w:gridCol w:w="1154"/>
        <w:gridCol w:w="7977"/>
      </w:tblGrid>
      <w:tr w:rsidR="00410AE5" w14:paraId="41282B2A" w14:textId="77777777">
        <w:trPr>
          <w:trHeight w:hRule="exact" w:val="1085"/>
        </w:trPr>
        <w:tc>
          <w:tcPr>
            <w:tcW w:w="1154" w:type="dxa"/>
            <w:tcBorders>
              <w:top w:val="single" w:sz="5" w:space="0" w:color="000000"/>
              <w:left w:val="single" w:sz="5" w:space="0" w:color="000000"/>
              <w:bottom w:val="single" w:sz="5" w:space="0" w:color="000000"/>
              <w:right w:val="single" w:sz="5" w:space="0" w:color="000000"/>
            </w:tcBorders>
          </w:tcPr>
          <w:p w14:paraId="4CBAF0FF" w14:textId="77777777" w:rsidR="00410AE5" w:rsidRDefault="00410AE5">
            <w:pPr>
              <w:spacing w:before="16" w:line="220" w:lineRule="exact"/>
              <w:rPr>
                <w:sz w:val="22"/>
                <w:szCs w:val="22"/>
              </w:rPr>
            </w:pPr>
          </w:p>
          <w:p w14:paraId="3ABC4559" w14:textId="77777777" w:rsidR="00410AE5" w:rsidRDefault="00000000">
            <w:pPr>
              <w:ind w:left="107"/>
              <w:rPr>
                <w:sz w:val="24"/>
                <w:szCs w:val="24"/>
              </w:rPr>
            </w:pPr>
            <w:r>
              <w:rPr>
                <w:spacing w:val="1"/>
                <w:sz w:val="24"/>
                <w:szCs w:val="24"/>
              </w:rPr>
              <w:t>P</w:t>
            </w:r>
            <w:r>
              <w:rPr>
                <w:sz w:val="24"/>
                <w:szCs w:val="24"/>
              </w:rPr>
              <w:t>E</w:t>
            </w:r>
            <w:r>
              <w:rPr>
                <w:spacing w:val="-1"/>
                <w:sz w:val="24"/>
                <w:szCs w:val="24"/>
              </w:rPr>
              <w:t>O</w:t>
            </w:r>
            <w:r>
              <w:rPr>
                <w:sz w:val="24"/>
                <w:szCs w:val="24"/>
              </w:rPr>
              <w:t>1</w:t>
            </w:r>
          </w:p>
        </w:tc>
        <w:tc>
          <w:tcPr>
            <w:tcW w:w="7977" w:type="dxa"/>
            <w:tcBorders>
              <w:top w:val="single" w:sz="5" w:space="0" w:color="000000"/>
              <w:left w:val="single" w:sz="5" w:space="0" w:color="000000"/>
              <w:bottom w:val="single" w:sz="5" w:space="0" w:color="000000"/>
              <w:right w:val="single" w:sz="5" w:space="0" w:color="000000"/>
            </w:tcBorders>
          </w:tcPr>
          <w:p w14:paraId="63BD3196" w14:textId="77777777" w:rsidR="00410AE5" w:rsidRDefault="00410AE5">
            <w:pPr>
              <w:spacing w:before="1" w:line="240" w:lineRule="exact"/>
              <w:rPr>
                <w:sz w:val="24"/>
                <w:szCs w:val="24"/>
              </w:rPr>
            </w:pPr>
          </w:p>
          <w:p w14:paraId="6C24218E" w14:textId="77777777" w:rsidR="00410AE5" w:rsidRDefault="00000000">
            <w:pPr>
              <w:spacing w:line="275" w:lineRule="auto"/>
              <w:ind w:left="1" w:right="-42"/>
              <w:rPr>
                <w:sz w:val="24"/>
                <w:szCs w:val="24"/>
              </w:rPr>
            </w:pPr>
            <w:r>
              <w:rPr>
                <w:sz w:val="24"/>
                <w:szCs w:val="24"/>
              </w:rPr>
              <w:t xml:space="preserve">To </w:t>
            </w:r>
            <w:r>
              <w:rPr>
                <w:spacing w:val="-1"/>
                <w:sz w:val="24"/>
                <w:szCs w:val="24"/>
              </w:rPr>
              <w:t>a</w:t>
            </w:r>
            <w:r>
              <w:rPr>
                <w:sz w:val="24"/>
                <w:szCs w:val="24"/>
              </w:rPr>
              <w:t>pply ski</w:t>
            </w:r>
            <w:r>
              <w:rPr>
                <w:spacing w:val="1"/>
                <w:sz w:val="24"/>
                <w:szCs w:val="24"/>
              </w:rPr>
              <w:t>l</w:t>
            </w:r>
            <w:r>
              <w:rPr>
                <w:sz w:val="24"/>
                <w:szCs w:val="24"/>
              </w:rPr>
              <w:t>ls a</w:t>
            </w:r>
            <w:r>
              <w:rPr>
                <w:spacing w:val="-1"/>
                <w:sz w:val="24"/>
                <w:szCs w:val="24"/>
              </w:rPr>
              <w:t>c</w:t>
            </w:r>
            <w:r>
              <w:rPr>
                <w:sz w:val="24"/>
                <w:szCs w:val="24"/>
              </w:rPr>
              <w:t>quir</w:t>
            </w:r>
            <w:r>
              <w:rPr>
                <w:spacing w:val="-1"/>
                <w:sz w:val="24"/>
                <w:szCs w:val="24"/>
              </w:rPr>
              <w:t>e</w:t>
            </w:r>
            <w:r>
              <w:rPr>
                <w:sz w:val="24"/>
                <w:szCs w:val="24"/>
              </w:rPr>
              <w:t xml:space="preserve">d in </w:t>
            </w:r>
            <w:r>
              <w:rPr>
                <w:spacing w:val="1"/>
                <w:sz w:val="24"/>
                <w:szCs w:val="24"/>
              </w:rPr>
              <w:t>t</w:t>
            </w:r>
            <w:r>
              <w:rPr>
                <w:sz w:val="24"/>
                <w:szCs w:val="24"/>
              </w:rPr>
              <w:t>he</w:t>
            </w:r>
            <w:r>
              <w:rPr>
                <w:spacing w:val="-1"/>
                <w:sz w:val="24"/>
                <w:szCs w:val="24"/>
              </w:rPr>
              <w:t xml:space="preserve"> </w:t>
            </w:r>
            <w:r>
              <w:rPr>
                <w:sz w:val="24"/>
                <w:szCs w:val="24"/>
              </w:rPr>
              <w:t>discipline of</w:t>
            </w:r>
            <w:r>
              <w:rPr>
                <w:spacing w:val="-1"/>
                <w:sz w:val="24"/>
                <w:szCs w:val="24"/>
              </w:rPr>
              <w:t xml:space="preserve"> </w:t>
            </w:r>
            <w:r>
              <w:rPr>
                <w:sz w:val="24"/>
                <w:szCs w:val="24"/>
              </w:rPr>
              <w:t>Com</w:t>
            </w:r>
            <w:r>
              <w:rPr>
                <w:spacing w:val="-2"/>
                <w:sz w:val="24"/>
                <w:szCs w:val="24"/>
              </w:rPr>
              <w:t>p</w:t>
            </w:r>
            <w:r>
              <w:rPr>
                <w:sz w:val="24"/>
                <w:szCs w:val="24"/>
              </w:rPr>
              <w:t>uter</w:t>
            </w:r>
            <w:r>
              <w:rPr>
                <w:spacing w:val="-1"/>
                <w:sz w:val="24"/>
                <w:szCs w:val="24"/>
              </w:rPr>
              <w:t xml:space="preserve"> </w:t>
            </w:r>
            <w:r>
              <w:rPr>
                <w:spacing w:val="1"/>
                <w:sz w:val="24"/>
                <w:szCs w:val="24"/>
              </w:rPr>
              <w:t>S</w:t>
            </w:r>
            <w:r>
              <w:rPr>
                <w:spacing w:val="-1"/>
                <w:sz w:val="24"/>
                <w:szCs w:val="24"/>
              </w:rPr>
              <w:t>c</w:t>
            </w:r>
            <w:r>
              <w:rPr>
                <w:sz w:val="24"/>
                <w:szCs w:val="24"/>
              </w:rPr>
              <w:t>ien</w:t>
            </w:r>
            <w:r>
              <w:rPr>
                <w:spacing w:val="-1"/>
                <w:sz w:val="24"/>
                <w:szCs w:val="24"/>
              </w:rPr>
              <w:t>c</w:t>
            </w:r>
            <w:r>
              <w:rPr>
                <w:sz w:val="24"/>
                <w:szCs w:val="24"/>
              </w:rPr>
              <w:t>e</w:t>
            </w:r>
            <w:r>
              <w:rPr>
                <w:spacing w:val="-1"/>
                <w:sz w:val="24"/>
                <w:szCs w:val="24"/>
              </w:rPr>
              <w:t xml:space="preserve"> a</w:t>
            </w:r>
            <w:r>
              <w:rPr>
                <w:sz w:val="24"/>
                <w:szCs w:val="24"/>
              </w:rPr>
              <w:t>nd Engin</w:t>
            </w:r>
            <w:r>
              <w:rPr>
                <w:spacing w:val="1"/>
                <w:sz w:val="24"/>
                <w:szCs w:val="24"/>
              </w:rPr>
              <w:t>ee</w:t>
            </w:r>
            <w:r>
              <w:rPr>
                <w:sz w:val="24"/>
                <w:szCs w:val="24"/>
              </w:rPr>
              <w:t xml:space="preserve">ring </w:t>
            </w:r>
            <w:r>
              <w:rPr>
                <w:spacing w:val="-1"/>
                <w:sz w:val="24"/>
                <w:szCs w:val="24"/>
              </w:rPr>
              <w:t>f</w:t>
            </w:r>
            <w:r>
              <w:rPr>
                <w:sz w:val="24"/>
                <w:szCs w:val="24"/>
              </w:rPr>
              <w:t>or solv</w:t>
            </w:r>
            <w:r>
              <w:rPr>
                <w:spacing w:val="1"/>
                <w:sz w:val="24"/>
                <w:szCs w:val="24"/>
              </w:rPr>
              <w:t>i</w:t>
            </w:r>
            <w:r>
              <w:rPr>
                <w:sz w:val="24"/>
                <w:szCs w:val="24"/>
              </w:rPr>
              <w:t>ng so</w:t>
            </w:r>
            <w:r>
              <w:rPr>
                <w:spacing w:val="-1"/>
                <w:sz w:val="24"/>
                <w:szCs w:val="24"/>
              </w:rPr>
              <w:t>c</w:t>
            </w:r>
            <w:r>
              <w:rPr>
                <w:sz w:val="24"/>
                <w:szCs w:val="24"/>
              </w:rPr>
              <w:t>iet</w:t>
            </w:r>
            <w:r>
              <w:rPr>
                <w:spacing w:val="-1"/>
                <w:sz w:val="24"/>
                <w:szCs w:val="24"/>
              </w:rPr>
              <w:t>a</w:t>
            </w:r>
            <w:r>
              <w:rPr>
                <w:sz w:val="24"/>
                <w:szCs w:val="24"/>
              </w:rPr>
              <w:t>l and industri</w:t>
            </w:r>
            <w:r>
              <w:rPr>
                <w:spacing w:val="-1"/>
                <w:sz w:val="24"/>
                <w:szCs w:val="24"/>
              </w:rPr>
              <w:t>a</w:t>
            </w:r>
            <w:r>
              <w:rPr>
                <w:sz w:val="24"/>
                <w:szCs w:val="24"/>
              </w:rPr>
              <w:t>l problems with apt te</w:t>
            </w:r>
            <w:r>
              <w:rPr>
                <w:spacing w:val="-1"/>
                <w:sz w:val="24"/>
                <w:szCs w:val="24"/>
              </w:rPr>
              <w:t>c</w:t>
            </w:r>
            <w:r>
              <w:rPr>
                <w:sz w:val="24"/>
                <w:szCs w:val="24"/>
              </w:rPr>
              <w:t xml:space="preserve">hnology </w:t>
            </w:r>
            <w:r>
              <w:rPr>
                <w:spacing w:val="1"/>
                <w:sz w:val="24"/>
                <w:szCs w:val="24"/>
              </w:rPr>
              <w:t>i</w:t>
            </w:r>
            <w:r>
              <w:rPr>
                <w:sz w:val="24"/>
                <w:szCs w:val="24"/>
              </w:rPr>
              <w:t>nte</w:t>
            </w:r>
            <w:r>
              <w:rPr>
                <w:spacing w:val="-1"/>
                <w:sz w:val="24"/>
                <w:szCs w:val="24"/>
              </w:rPr>
              <w:t>r</w:t>
            </w:r>
            <w:r>
              <w:rPr>
                <w:sz w:val="24"/>
                <w:szCs w:val="24"/>
              </w:rPr>
              <w:t>v</w:t>
            </w:r>
            <w:r>
              <w:rPr>
                <w:spacing w:val="-1"/>
                <w:sz w:val="24"/>
                <w:szCs w:val="24"/>
              </w:rPr>
              <w:t>e</w:t>
            </w:r>
            <w:r>
              <w:rPr>
                <w:sz w:val="24"/>
                <w:szCs w:val="24"/>
              </w:rPr>
              <w:t>nt</w:t>
            </w:r>
            <w:r>
              <w:rPr>
                <w:spacing w:val="1"/>
                <w:sz w:val="24"/>
                <w:szCs w:val="24"/>
              </w:rPr>
              <w:t>i</w:t>
            </w:r>
            <w:r>
              <w:rPr>
                <w:sz w:val="24"/>
                <w:szCs w:val="24"/>
              </w:rPr>
              <w:t>on.</w:t>
            </w:r>
          </w:p>
        </w:tc>
      </w:tr>
      <w:tr w:rsidR="00410AE5" w14:paraId="1C8E559F" w14:textId="77777777">
        <w:trPr>
          <w:trHeight w:hRule="exact" w:val="845"/>
        </w:trPr>
        <w:tc>
          <w:tcPr>
            <w:tcW w:w="1154" w:type="dxa"/>
            <w:tcBorders>
              <w:top w:val="single" w:sz="5" w:space="0" w:color="000000"/>
              <w:left w:val="single" w:sz="5" w:space="0" w:color="000000"/>
              <w:bottom w:val="single" w:sz="5" w:space="0" w:color="000000"/>
              <w:right w:val="single" w:sz="5" w:space="0" w:color="000000"/>
            </w:tcBorders>
          </w:tcPr>
          <w:p w14:paraId="3D0CB75C" w14:textId="77777777" w:rsidR="00410AE5" w:rsidRDefault="00000000">
            <w:pPr>
              <w:spacing w:line="260" w:lineRule="exact"/>
              <w:ind w:left="107"/>
              <w:rPr>
                <w:sz w:val="24"/>
                <w:szCs w:val="24"/>
              </w:rPr>
            </w:pPr>
            <w:r>
              <w:rPr>
                <w:spacing w:val="1"/>
                <w:sz w:val="24"/>
                <w:szCs w:val="24"/>
              </w:rPr>
              <w:t>P</w:t>
            </w:r>
            <w:r>
              <w:rPr>
                <w:sz w:val="24"/>
                <w:szCs w:val="24"/>
              </w:rPr>
              <w:t>E</w:t>
            </w:r>
            <w:r>
              <w:rPr>
                <w:spacing w:val="-1"/>
                <w:sz w:val="24"/>
                <w:szCs w:val="24"/>
              </w:rPr>
              <w:t>O</w:t>
            </w:r>
            <w:r>
              <w:rPr>
                <w:sz w:val="24"/>
                <w:szCs w:val="24"/>
              </w:rPr>
              <w:t>2</w:t>
            </w:r>
          </w:p>
        </w:tc>
        <w:tc>
          <w:tcPr>
            <w:tcW w:w="7977" w:type="dxa"/>
            <w:tcBorders>
              <w:top w:val="single" w:sz="5" w:space="0" w:color="000000"/>
              <w:left w:val="single" w:sz="5" w:space="0" w:color="000000"/>
              <w:bottom w:val="single" w:sz="5" w:space="0" w:color="000000"/>
              <w:right w:val="single" w:sz="5" w:space="0" w:color="000000"/>
            </w:tcBorders>
          </w:tcPr>
          <w:p w14:paraId="2BE31ABE" w14:textId="77777777" w:rsidR="00410AE5" w:rsidRDefault="00000000">
            <w:pPr>
              <w:spacing w:line="260" w:lineRule="exact"/>
              <w:ind w:left="1" w:right="-57"/>
              <w:rPr>
                <w:sz w:val="24"/>
                <w:szCs w:val="24"/>
              </w:rPr>
            </w:pPr>
            <w:r>
              <w:rPr>
                <w:sz w:val="24"/>
                <w:szCs w:val="24"/>
              </w:rPr>
              <w:t>To</w:t>
            </w:r>
            <w:r>
              <w:rPr>
                <w:spacing w:val="52"/>
                <w:sz w:val="24"/>
                <w:szCs w:val="24"/>
              </w:rPr>
              <w:t xml:space="preserve"> </w:t>
            </w:r>
            <w:r>
              <w:rPr>
                <w:spacing w:val="-1"/>
                <w:sz w:val="24"/>
                <w:szCs w:val="24"/>
              </w:rPr>
              <w:t>c</w:t>
            </w:r>
            <w:r>
              <w:rPr>
                <w:sz w:val="24"/>
                <w:szCs w:val="24"/>
              </w:rPr>
              <w:t>ont</w:t>
            </w:r>
            <w:r>
              <w:rPr>
                <w:spacing w:val="1"/>
                <w:sz w:val="24"/>
                <w:szCs w:val="24"/>
              </w:rPr>
              <w:t>i</w:t>
            </w:r>
            <w:r>
              <w:rPr>
                <w:sz w:val="24"/>
                <w:szCs w:val="24"/>
              </w:rPr>
              <w:t>nue</w:t>
            </w:r>
            <w:r>
              <w:rPr>
                <w:spacing w:val="52"/>
                <w:sz w:val="24"/>
                <w:szCs w:val="24"/>
              </w:rPr>
              <w:t xml:space="preserve"> </w:t>
            </w:r>
            <w:r>
              <w:rPr>
                <w:sz w:val="24"/>
                <w:szCs w:val="24"/>
              </w:rPr>
              <w:t>their</w:t>
            </w:r>
            <w:r>
              <w:rPr>
                <w:spacing w:val="54"/>
                <w:sz w:val="24"/>
                <w:szCs w:val="24"/>
              </w:rPr>
              <w:t xml:space="preserve"> </w:t>
            </w:r>
            <w:r>
              <w:rPr>
                <w:spacing w:val="-1"/>
                <w:sz w:val="24"/>
                <w:szCs w:val="24"/>
              </w:rPr>
              <w:t>c</w:t>
            </w:r>
            <w:r>
              <w:rPr>
                <w:spacing w:val="1"/>
                <w:sz w:val="24"/>
                <w:szCs w:val="24"/>
              </w:rPr>
              <w:t>a</w:t>
            </w:r>
            <w:r>
              <w:rPr>
                <w:sz w:val="24"/>
                <w:szCs w:val="24"/>
              </w:rPr>
              <w:t>r</w:t>
            </w:r>
            <w:r>
              <w:rPr>
                <w:spacing w:val="-2"/>
                <w:sz w:val="24"/>
                <w:szCs w:val="24"/>
              </w:rPr>
              <w:t>e</w:t>
            </w:r>
            <w:r>
              <w:rPr>
                <w:spacing w:val="1"/>
                <w:sz w:val="24"/>
                <w:szCs w:val="24"/>
              </w:rPr>
              <w:t>e</w:t>
            </w:r>
            <w:r>
              <w:rPr>
                <w:sz w:val="24"/>
                <w:szCs w:val="24"/>
              </w:rPr>
              <w:t>r</w:t>
            </w:r>
            <w:r>
              <w:rPr>
                <w:spacing w:val="52"/>
                <w:sz w:val="24"/>
                <w:szCs w:val="24"/>
              </w:rPr>
              <w:t xml:space="preserve"> </w:t>
            </w:r>
            <w:r>
              <w:rPr>
                <w:sz w:val="24"/>
                <w:szCs w:val="24"/>
              </w:rPr>
              <w:t>in</w:t>
            </w:r>
            <w:r>
              <w:rPr>
                <w:spacing w:val="53"/>
                <w:sz w:val="24"/>
                <w:szCs w:val="24"/>
              </w:rPr>
              <w:t xml:space="preserve"> </w:t>
            </w:r>
            <w:r>
              <w:rPr>
                <w:sz w:val="24"/>
                <w:szCs w:val="24"/>
              </w:rPr>
              <w:t>industry/</w:t>
            </w:r>
            <w:r>
              <w:rPr>
                <w:spacing w:val="-1"/>
                <w:sz w:val="24"/>
                <w:szCs w:val="24"/>
              </w:rPr>
              <w:t>aca</w:t>
            </w:r>
            <w:r>
              <w:rPr>
                <w:spacing w:val="2"/>
                <w:sz w:val="24"/>
                <w:szCs w:val="24"/>
              </w:rPr>
              <w:t>d</w:t>
            </w:r>
            <w:r>
              <w:rPr>
                <w:spacing w:val="-1"/>
                <w:sz w:val="24"/>
                <w:szCs w:val="24"/>
              </w:rPr>
              <w:t>e</w:t>
            </w:r>
            <w:r>
              <w:rPr>
                <w:sz w:val="24"/>
                <w:szCs w:val="24"/>
              </w:rPr>
              <w:t>m</w:t>
            </w:r>
            <w:r>
              <w:rPr>
                <w:spacing w:val="1"/>
                <w:sz w:val="24"/>
                <w:szCs w:val="24"/>
              </w:rPr>
              <w:t>i</w:t>
            </w:r>
            <w:r>
              <w:rPr>
                <w:sz w:val="24"/>
                <w:szCs w:val="24"/>
              </w:rPr>
              <w:t>a</w:t>
            </w:r>
            <w:r>
              <w:rPr>
                <w:spacing w:val="54"/>
                <w:sz w:val="24"/>
                <w:szCs w:val="24"/>
              </w:rPr>
              <w:t xml:space="preserve"> </w:t>
            </w:r>
            <w:r>
              <w:rPr>
                <w:sz w:val="24"/>
                <w:szCs w:val="24"/>
              </w:rPr>
              <w:t>or</w:t>
            </w:r>
            <w:r>
              <w:rPr>
                <w:spacing w:val="52"/>
                <w:sz w:val="24"/>
                <w:szCs w:val="24"/>
              </w:rPr>
              <w:t xml:space="preserve"> </w:t>
            </w:r>
            <w:r>
              <w:rPr>
                <w:sz w:val="24"/>
                <w:szCs w:val="24"/>
              </w:rPr>
              <w:t>to</w:t>
            </w:r>
            <w:r>
              <w:rPr>
                <w:spacing w:val="53"/>
                <w:sz w:val="24"/>
                <w:szCs w:val="24"/>
              </w:rPr>
              <w:t xml:space="preserve"> </w:t>
            </w:r>
            <w:r>
              <w:rPr>
                <w:sz w:val="24"/>
                <w:szCs w:val="24"/>
              </w:rPr>
              <w:t>pursue</w:t>
            </w:r>
            <w:r>
              <w:rPr>
                <w:spacing w:val="56"/>
                <w:sz w:val="24"/>
                <w:szCs w:val="24"/>
              </w:rPr>
              <w:t xml:space="preserve"> </w:t>
            </w:r>
            <w:r>
              <w:rPr>
                <w:sz w:val="24"/>
                <w:szCs w:val="24"/>
              </w:rPr>
              <w:t>hig</w:t>
            </w:r>
            <w:r>
              <w:rPr>
                <w:spacing w:val="3"/>
                <w:sz w:val="24"/>
                <w:szCs w:val="24"/>
              </w:rPr>
              <w:t>h</w:t>
            </w:r>
            <w:r>
              <w:rPr>
                <w:spacing w:val="-1"/>
                <w:sz w:val="24"/>
                <w:szCs w:val="24"/>
              </w:rPr>
              <w:t>e</w:t>
            </w:r>
            <w:r>
              <w:rPr>
                <w:sz w:val="24"/>
                <w:szCs w:val="24"/>
              </w:rPr>
              <w:t>r</w:t>
            </w:r>
            <w:r>
              <w:rPr>
                <w:spacing w:val="52"/>
                <w:sz w:val="24"/>
                <w:szCs w:val="24"/>
              </w:rPr>
              <w:t xml:space="preserve"> </w:t>
            </w:r>
            <w:r>
              <w:rPr>
                <w:sz w:val="24"/>
                <w:szCs w:val="24"/>
              </w:rPr>
              <w:t>st</w:t>
            </w:r>
            <w:r>
              <w:rPr>
                <w:spacing w:val="3"/>
                <w:sz w:val="24"/>
                <w:szCs w:val="24"/>
              </w:rPr>
              <w:t>u</w:t>
            </w:r>
            <w:r>
              <w:rPr>
                <w:sz w:val="24"/>
                <w:szCs w:val="24"/>
              </w:rPr>
              <w:t>dies</w:t>
            </w:r>
            <w:r>
              <w:rPr>
                <w:spacing w:val="52"/>
                <w:sz w:val="24"/>
                <w:szCs w:val="24"/>
              </w:rPr>
              <w:t xml:space="preserve"> </w:t>
            </w:r>
            <w:r>
              <w:rPr>
                <w:spacing w:val="-1"/>
                <w:sz w:val="24"/>
                <w:szCs w:val="24"/>
              </w:rPr>
              <w:t>a</w:t>
            </w:r>
            <w:r>
              <w:rPr>
                <w:sz w:val="24"/>
                <w:szCs w:val="24"/>
              </w:rPr>
              <w:t>nd</w:t>
            </w:r>
          </w:p>
          <w:p w14:paraId="4285A817" w14:textId="77777777" w:rsidR="00410AE5" w:rsidRDefault="00000000">
            <w:pPr>
              <w:spacing w:before="43"/>
              <w:ind w:left="1"/>
              <w:rPr>
                <w:sz w:val="24"/>
                <w:szCs w:val="24"/>
              </w:rPr>
            </w:pPr>
            <w:r>
              <w:rPr>
                <w:sz w:val="24"/>
                <w:szCs w:val="24"/>
              </w:rPr>
              <w:t>r</w:t>
            </w:r>
            <w:r>
              <w:rPr>
                <w:spacing w:val="-2"/>
                <w:sz w:val="24"/>
                <w:szCs w:val="24"/>
              </w:rPr>
              <w:t>e</w:t>
            </w:r>
            <w:r>
              <w:rPr>
                <w:sz w:val="24"/>
                <w:szCs w:val="24"/>
              </w:rPr>
              <w:t>s</w:t>
            </w:r>
            <w:r>
              <w:rPr>
                <w:spacing w:val="-1"/>
                <w:sz w:val="24"/>
                <w:szCs w:val="24"/>
              </w:rPr>
              <w:t>e</w:t>
            </w:r>
            <w:r>
              <w:rPr>
                <w:spacing w:val="1"/>
                <w:sz w:val="24"/>
                <w:szCs w:val="24"/>
              </w:rPr>
              <w:t>a</w:t>
            </w:r>
            <w:r>
              <w:rPr>
                <w:sz w:val="24"/>
                <w:szCs w:val="24"/>
              </w:rPr>
              <w:t>r</w:t>
            </w:r>
            <w:r>
              <w:rPr>
                <w:spacing w:val="-2"/>
                <w:sz w:val="24"/>
                <w:szCs w:val="24"/>
              </w:rPr>
              <w:t>c</w:t>
            </w:r>
            <w:r>
              <w:rPr>
                <w:sz w:val="24"/>
                <w:szCs w:val="24"/>
              </w:rPr>
              <w:t>h.</w:t>
            </w:r>
          </w:p>
        </w:tc>
      </w:tr>
      <w:tr w:rsidR="00410AE5" w14:paraId="01972588" w14:textId="77777777">
        <w:trPr>
          <w:trHeight w:hRule="exact" w:val="845"/>
        </w:trPr>
        <w:tc>
          <w:tcPr>
            <w:tcW w:w="1154" w:type="dxa"/>
            <w:tcBorders>
              <w:top w:val="single" w:sz="5" w:space="0" w:color="000000"/>
              <w:left w:val="single" w:sz="5" w:space="0" w:color="000000"/>
              <w:bottom w:val="single" w:sz="5" w:space="0" w:color="000000"/>
              <w:right w:val="single" w:sz="5" w:space="0" w:color="000000"/>
            </w:tcBorders>
          </w:tcPr>
          <w:p w14:paraId="1B777162" w14:textId="77777777" w:rsidR="00410AE5" w:rsidRDefault="00000000">
            <w:pPr>
              <w:spacing w:line="260" w:lineRule="exact"/>
              <w:ind w:left="107"/>
              <w:rPr>
                <w:sz w:val="24"/>
                <w:szCs w:val="24"/>
              </w:rPr>
            </w:pPr>
            <w:r>
              <w:rPr>
                <w:spacing w:val="1"/>
                <w:sz w:val="24"/>
                <w:szCs w:val="24"/>
              </w:rPr>
              <w:t>P</w:t>
            </w:r>
            <w:r>
              <w:rPr>
                <w:sz w:val="24"/>
                <w:szCs w:val="24"/>
              </w:rPr>
              <w:t>E</w:t>
            </w:r>
            <w:r>
              <w:rPr>
                <w:spacing w:val="-1"/>
                <w:sz w:val="24"/>
                <w:szCs w:val="24"/>
              </w:rPr>
              <w:t>O</w:t>
            </w:r>
            <w:r>
              <w:rPr>
                <w:sz w:val="24"/>
                <w:szCs w:val="24"/>
              </w:rPr>
              <w:t>3</w:t>
            </w:r>
          </w:p>
        </w:tc>
        <w:tc>
          <w:tcPr>
            <w:tcW w:w="7977" w:type="dxa"/>
            <w:tcBorders>
              <w:top w:val="single" w:sz="5" w:space="0" w:color="000000"/>
              <w:left w:val="single" w:sz="5" w:space="0" w:color="000000"/>
              <w:bottom w:val="single" w:sz="5" w:space="0" w:color="000000"/>
              <w:right w:val="single" w:sz="5" w:space="0" w:color="000000"/>
            </w:tcBorders>
          </w:tcPr>
          <w:p w14:paraId="50456E0E" w14:textId="77777777" w:rsidR="00410AE5" w:rsidRDefault="00000000">
            <w:pPr>
              <w:spacing w:line="260" w:lineRule="exact"/>
              <w:ind w:left="1" w:right="-54"/>
              <w:rPr>
                <w:sz w:val="24"/>
                <w:szCs w:val="24"/>
              </w:rPr>
            </w:pPr>
            <w:r>
              <w:rPr>
                <w:sz w:val="24"/>
                <w:szCs w:val="24"/>
              </w:rPr>
              <w:t>To</w:t>
            </w:r>
            <w:r>
              <w:rPr>
                <w:spacing w:val="33"/>
                <w:sz w:val="24"/>
                <w:szCs w:val="24"/>
              </w:rPr>
              <w:t xml:space="preserve"> </w:t>
            </w:r>
            <w:r>
              <w:rPr>
                <w:sz w:val="24"/>
                <w:szCs w:val="24"/>
              </w:rPr>
              <w:t>b</w:t>
            </w:r>
            <w:r>
              <w:rPr>
                <w:spacing w:val="-1"/>
                <w:sz w:val="24"/>
                <w:szCs w:val="24"/>
              </w:rPr>
              <w:t>ec</w:t>
            </w:r>
            <w:r>
              <w:rPr>
                <w:sz w:val="24"/>
                <w:szCs w:val="24"/>
              </w:rPr>
              <w:t>ome</w:t>
            </w:r>
            <w:r>
              <w:rPr>
                <w:spacing w:val="33"/>
                <w:sz w:val="24"/>
                <w:szCs w:val="24"/>
              </w:rPr>
              <w:t xml:space="preserve"> </w:t>
            </w:r>
            <w:r>
              <w:rPr>
                <w:sz w:val="24"/>
                <w:szCs w:val="24"/>
              </w:rPr>
              <w:t>su</w:t>
            </w:r>
            <w:r>
              <w:rPr>
                <w:spacing w:val="1"/>
                <w:sz w:val="24"/>
                <w:szCs w:val="24"/>
              </w:rPr>
              <w:t>c</w:t>
            </w:r>
            <w:r>
              <w:rPr>
                <w:spacing w:val="-1"/>
                <w:sz w:val="24"/>
                <w:szCs w:val="24"/>
              </w:rPr>
              <w:t>ce</w:t>
            </w:r>
            <w:r>
              <w:rPr>
                <w:sz w:val="24"/>
                <w:szCs w:val="24"/>
              </w:rPr>
              <w:t>ssful</w:t>
            </w:r>
            <w:r>
              <w:rPr>
                <w:spacing w:val="34"/>
                <w:sz w:val="24"/>
                <w:szCs w:val="24"/>
              </w:rPr>
              <w:t xml:space="preserve"> </w:t>
            </w:r>
            <w:r>
              <w:rPr>
                <w:spacing w:val="1"/>
                <w:sz w:val="24"/>
                <w:szCs w:val="24"/>
              </w:rPr>
              <w:t>e</w:t>
            </w:r>
            <w:r>
              <w:rPr>
                <w:sz w:val="24"/>
                <w:szCs w:val="24"/>
              </w:rPr>
              <w:t>ntr</w:t>
            </w:r>
            <w:r>
              <w:rPr>
                <w:spacing w:val="-1"/>
                <w:sz w:val="24"/>
                <w:szCs w:val="24"/>
              </w:rPr>
              <w:t>e</w:t>
            </w:r>
            <w:r>
              <w:rPr>
                <w:sz w:val="24"/>
                <w:szCs w:val="24"/>
              </w:rPr>
              <w:t>pr</w:t>
            </w:r>
            <w:r>
              <w:rPr>
                <w:spacing w:val="-2"/>
                <w:sz w:val="24"/>
                <w:szCs w:val="24"/>
              </w:rPr>
              <w:t>e</w:t>
            </w:r>
            <w:r>
              <w:rPr>
                <w:spacing w:val="2"/>
                <w:sz w:val="24"/>
                <w:szCs w:val="24"/>
              </w:rPr>
              <w:t>n</w:t>
            </w:r>
            <w:r>
              <w:rPr>
                <w:spacing w:val="-1"/>
                <w:sz w:val="24"/>
                <w:szCs w:val="24"/>
              </w:rPr>
              <w:t>e</w:t>
            </w:r>
            <w:r>
              <w:rPr>
                <w:sz w:val="24"/>
                <w:szCs w:val="24"/>
              </w:rPr>
              <w:t>urs,</w:t>
            </w:r>
            <w:r>
              <w:rPr>
                <w:spacing w:val="33"/>
                <w:sz w:val="24"/>
                <w:szCs w:val="24"/>
              </w:rPr>
              <w:t xml:space="preserve"> </w:t>
            </w:r>
            <w:r>
              <w:rPr>
                <w:sz w:val="24"/>
                <w:szCs w:val="24"/>
              </w:rPr>
              <w:t>innovato</w:t>
            </w:r>
            <w:r>
              <w:rPr>
                <w:spacing w:val="-1"/>
                <w:sz w:val="24"/>
                <w:szCs w:val="24"/>
              </w:rPr>
              <w:t>r</w:t>
            </w:r>
            <w:r>
              <w:rPr>
                <w:sz w:val="24"/>
                <w:szCs w:val="24"/>
              </w:rPr>
              <w:t>s</w:t>
            </w:r>
            <w:r>
              <w:rPr>
                <w:spacing w:val="36"/>
                <w:sz w:val="24"/>
                <w:szCs w:val="24"/>
              </w:rPr>
              <w:t xml:space="preserve"> </w:t>
            </w:r>
            <w:r>
              <w:rPr>
                <w:sz w:val="24"/>
                <w:szCs w:val="24"/>
              </w:rPr>
              <w:t>to</w:t>
            </w:r>
            <w:r>
              <w:rPr>
                <w:spacing w:val="34"/>
                <w:sz w:val="24"/>
                <w:szCs w:val="24"/>
              </w:rPr>
              <w:t xml:space="preserve"> </w:t>
            </w:r>
            <w:r>
              <w:rPr>
                <w:sz w:val="24"/>
                <w:szCs w:val="24"/>
              </w:rPr>
              <w:t>d</w:t>
            </w:r>
            <w:r>
              <w:rPr>
                <w:spacing w:val="-1"/>
                <w:sz w:val="24"/>
                <w:szCs w:val="24"/>
              </w:rPr>
              <w:t>e</w:t>
            </w:r>
            <w:r>
              <w:rPr>
                <w:sz w:val="24"/>
                <w:szCs w:val="24"/>
              </w:rPr>
              <w:t>sign</w:t>
            </w:r>
            <w:r>
              <w:rPr>
                <w:spacing w:val="34"/>
                <w:sz w:val="24"/>
                <w:szCs w:val="24"/>
              </w:rPr>
              <w:t xml:space="preserve"> </w:t>
            </w:r>
            <w:r>
              <w:rPr>
                <w:spacing w:val="-1"/>
                <w:sz w:val="24"/>
                <w:szCs w:val="24"/>
              </w:rPr>
              <w:t>a</w:t>
            </w:r>
            <w:r>
              <w:rPr>
                <w:sz w:val="24"/>
                <w:szCs w:val="24"/>
              </w:rPr>
              <w:t>nd</w:t>
            </w:r>
            <w:r>
              <w:rPr>
                <w:spacing w:val="33"/>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z w:val="24"/>
                <w:szCs w:val="24"/>
              </w:rPr>
              <w:t>lop</w:t>
            </w:r>
            <w:r>
              <w:rPr>
                <w:spacing w:val="36"/>
                <w:sz w:val="24"/>
                <w:szCs w:val="24"/>
              </w:rPr>
              <w:t xml:space="preserve"> </w:t>
            </w:r>
            <w:r>
              <w:rPr>
                <w:sz w:val="24"/>
                <w:szCs w:val="24"/>
              </w:rPr>
              <w:t>softw</w:t>
            </w:r>
            <w:r>
              <w:rPr>
                <w:spacing w:val="-1"/>
                <w:sz w:val="24"/>
                <w:szCs w:val="24"/>
              </w:rPr>
              <w:t>a</w:t>
            </w:r>
            <w:r>
              <w:rPr>
                <w:sz w:val="24"/>
                <w:szCs w:val="24"/>
              </w:rPr>
              <w:t>re</w:t>
            </w:r>
          </w:p>
          <w:p w14:paraId="129BE46F" w14:textId="77777777" w:rsidR="00410AE5" w:rsidRDefault="00000000">
            <w:pPr>
              <w:spacing w:before="43"/>
              <w:ind w:left="1"/>
              <w:rPr>
                <w:sz w:val="24"/>
                <w:szCs w:val="24"/>
              </w:rPr>
            </w:pPr>
            <w:r>
              <w:rPr>
                <w:sz w:val="24"/>
                <w:szCs w:val="24"/>
              </w:rPr>
              <w:t>prod</w:t>
            </w:r>
            <w:r>
              <w:rPr>
                <w:spacing w:val="-1"/>
                <w:sz w:val="24"/>
                <w:szCs w:val="24"/>
              </w:rPr>
              <w:t>uc</w:t>
            </w:r>
            <w:r>
              <w:rPr>
                <w:sz w:val="24"/>
                <w:szCs w:val="24"/>
              </w:rPr>
              <w:t>ts and s</w:t>
            </w:r>
            <w:r>
              <w:rPr>
                <w:spacing w:val="-1"/>
                <w:sz w:val="24"/>
                <w:szCs w:val="24"/>
              </w:rPr>
              <w:t>e</w:t>
            </w:r>
            <w:r>
              <w:rPr>
                <w:sz w:val="24"/>
                <w:szCs w:val="24"/>
              </w:rPr>
              <w:t>rv</w:t>
            </w:r>
            <w:r>
              <w:rPr>
                <w:spacing w:val="2"/>
                <w:sz w:val="24"/>
                <w:szCs w:val="24"/>
              </w:rPr>
              <w:t>i</w:t>
            </w:r>
            <w:r>
              <w:rPr>
                <w:spacing w:val="-1"/>
                <w:sz w:val="24"/>
                <w:szCs w:val="24"/>
              </w:rPr>
              <w:t>ce</w:t>
            </w:r>
            <w:r>
              <w:rPr>
                <w:sz w:val="24"/>
                <w:szCs w:val="24"/>
              </w:rPr>
              <w:t>s th</w:t>
            </w:r>
            <w:r>
              <w:rPr>
                <w:spacing w:val="2"/>
                <w:sz w:val="24"/>
                <w:szCs w:val="24"/>
              </w:rPr>
              <w:t>a</w:t>
            </w:r>
            <w:r>
              <w:rPr>
                <w:sz w:val="24"/>
                <w:szCs w:val="24"/>
              </w:rPr>
              <w:t xml:space="preserve">t </w:t>
            </w:r>
            <w:r>
              <w:rPr>
                <w:spacing w:val="1"/>
                <w:sz w:val="24"/>
                <w:szCs w:val="24"/>
              </w:rPr>
              <w:t>m</w:t>
            </w:r>
            <w:r>
              <w:rPr>
                <w:spacing w:val="-1"/>
                <w:sz w:val="24"/>
                <w:szCs w:val="24"/>
              </w:rPr>
              <w:t>ee</w:t>
            </w:r>
            <w:r>
              <w:rPr>
                <w:sz w:val="24"/>
                <w:szCs w:val="24"/>
              </w:rPr>
              <w:t xml:space="preserve">ts </w:t>
            </w:r>
            <w:r>
              <w:rPr>
                <w:spacing w:val="1"/>
                <w:sz w:val="24"/>
                <w:szCs w:val="24"/>
              </w:rPr>
              <w:t>t</w:t>
            </w:r>
            <w:r>
              <w:rPr>
                <w:sz w:val="24"/>
                <w:szCs w:val="24"/>
              </w:rPr>
              <w:t>he</w:t>
            </w:r>
            <w:r>
              <w:rPr>
                <w:spacing w:val="-1"/>
                <w:sz w:val="24"/>
                <w:szCs w:val="24"/>
              </w:rPr>
              <w:t xml:space="preserve"> </w:t>
            </w:r>
            <w:r>
              <w:rPr>
                <w:sz w:val="24"/>
                <w:szCs w:val="24"/>
              </w:rPr>
              <w:t>so</w:t>
            </w:r>
            <w:r>
              <w:rPr>
                <w:spacing w:val="-1"/>
                <w:sz w:val="24"/>
                <w:szCs w:val="24"/>
              </w:rPr>
              <w:t>c</w:t>
            </w:r>
            <w:r>
              <w:rPr>
                <w:sz w:val="24"/>
                <w:szCs w:val="24"/>
              </w:rPr>
              <w:t>iet</w:t>
            </w:r>
            <w:r>
              <w:rPr>
                <w:spacing w:val="-1"/>
                <w:sz w:val="24"/>
                <w:szCs w:val="24"/>
              </w:rPr>
              <w:t>a</w:t>
            </w:r>
            <w:r>
              <w:rPr>
                <w:sz w:val="24"/>
                <w:szCs w:val="24"/>
              </w:rPr>
              <w:t xml:space="preserve">l, </w:t>
            </w:r>
            <w:r>
              <w:rPr>
                <w:spacing w:val="1"/>
                <w:sz w:val="24"/>
                <w:szCs w:val="24"/>
              </w:rPr>
              <w:t>t</w:t>
            </w:r>
            <w:r>
              <w:rPr>
                <w:spacing w:val="-1"/>
                <w:sz w:val="24"/>
                <w:szCs w:val="24"/>
              </w:rPr>
              <w:t>ec</w:t>
            </w:r>
            <w:r>
              <w:rPr>
                <w:spacing w:val="2"/>
                <w:sz w:val="24"/>
                <w:szCs w:val="24"/>
              </w:rPr>
              <w:t>h</w:t>
            </w:r>
            <w:r>
              <w:rPr>
                <w:sz w:val="24"/>
                <w:szCs w:val="24"/>
              </w:rPr>
              <w:t>nic</w:t>
            </w:r>
            <w:r>
              <w:rPr>
                <w:spacing w:val="-1"/>
                <w:sz w:val="24"/>
                <w:szCs w:val="24"/>
              </w:rPr>
              <w:t>a</w:t>
            </w:r>
            <w:r>
              <w:rPr>
                <w:sz w:val="24"/>
                <w:szCs w:val="24"/>
              </w:rPr>
              <w:t>l and busin</w:t>
            </w:r>
            <w:r>
              <w:rPr>
                <w:spacing w:val="-1"/>
                <w:sz w:val="24"/>
                <w:szCs w:val="24"/>
              </w:rPr>
              <w:t>e</w:t>
            </w:r>
            <w:r>
              <w:rPr>
                <w:sz w:val="24"/>
                <w:szCs w:val="24"/>
              </w:rPr>
              <w:t>ss ch</w:t>
            </w:r>
            <w:r>
              <w:rPr>
                <w:spacing w:val="-1"/>
                <w:sz w:val="24"/>
                <w:szCs w:val="24"/>
              </w:rPr>
              <w:t>a</w:t>
            </w:r>
            <w:r>
              <w:rPr>
                <w:sz w:val="24"/>
                <w:szCs w:val="24"/>
              </w:rPr>
              <w:t>l</w:t>
            </w:r>
            <w:r>
              <w:rPr>
                <w:spacing w:val="1"/>
                <w:sz w:val="24"/>
                <w:szCs w:val="24"/>
              </w:rPr>
              <w:t>le</w:t>
            </w:r>
            <w:r>
              <w:rPr>
                <w:sz w:val="24"/>
                <w:szCs w:val="24"/>
              </w:rPr>
              <w:t>ng</w:t>
            </w:r>
            <w:r>
              <w:rPr>
                <w:spacing w:val="-1"/>
                <w:sz w:val="24"/>
                <w:szCs w:val="24"/>
              </w:rPr>
              <w:t>e</w:t>
            </w:r>
            <w:r>
              <w:rPr>
                <w:sz w:val="24"/>
                <w:szCs w:val="24"/>
              </w:rPr>
              <w:t>s.</w:t>
            </w:r>
          </w:p>
        </w:tc>
      </w:tr>
      <w:tr w:rsidR="00410AE5" w14:paraId="1E983237" w14:textId="77777777">
        <w:trPr>
          <w:trHeight w:hRule="exact" w:val="845"/>
        </w:trPr>
        <w:tc>
          <w:tcPr>
            <w:tcW w:w="1154" w:type="dxa"/>
            <w:tcBorders>
              <w:top w:val="single" w:sz="5" w:space="0" w:color="000000"/>
              <w:left w:val="single" w:sz="5" w:space="0" w:color="000000"/>
              <w:bottom w:val="single" w:sz="5" w:space="0" w:color="000000"/>
              <w:right w:val="single" w:sz="5" w:space="0" w:color="000000"/>
            </w:tcBorders>
          </w:tcPr>
          <w:p w14:paraId="1E879685" w14:textId="77777777" w:rsidR="00410AE5" w:rsidRDefault="00000000">
            <w:pPr>
              <w:spacing w:line="260" w:lineRule="exact"/>
              <w:ind w:left="107"/>
              <w:rPr>
                <w:sz w:val="24"/>
                <w:szCs w:val="24"/>
              </w:rPr>
            </w:pPr>
            <w:r>
              <w:rPr>
                <w:spacing w:val="1"/>
                <w:sz w:val="24"/>
                <w:szCs w:val="24"/>
              </w:rPr>
              <w:t>P</w:t>
            </w:r>
            <w:r>
              <w:rPr>
                <w:sz w:val="24"/>
                <w:szCs w:val="24"/>
              </w:rPr>
              <w:t>E</w:t>
            </w:r>
            <w:r>
              <w:rPr>
                <w:spacing w:val="-1"/>
                <w:sz w:val="24"/>
                <w:szCs w:val="24"/>
              </w:rPr>
              <w:t>O</w:t>
            </w:r>
            <w:r>
              <w:rPr>
                <w:sz w:val="24"/>
                <w:szCs w:val="24"/>
              </w:rPr>
              <w:t>4</w:t>
            </w:r>
          </w:p>
        </w:tc>
        <w:tc>
          <w:tcPr>
            <w:tcW w:w="7977" w:type="dxa"/>
            <w:tcBorders>
              <w:top w:val="single" w:sz="5" w:space="0" w:color="000000"/>
              <w:left w:val="single" w:sz="5" w:space="0" w:color="000000"/>
              <w:bottom w:val="single" w:sz="5" w:space="0" w:color="000000"/>
              <w:right w:val="single" w:sz="5" w:space="0" w:color="000000"/>
            </w:tcBorders>
          </w:tcPr>
          <w:p w14:paraId="52A62410" w14:textId="77777777" w:rsidR="00410AE5" w:rsidRDefault="00000000">
            <w:pPr>
              <w:spacing w:line="260" w:lineRule="exact"/>
              <w:ind w:left="1" w:right="-57"/>
              <w:rPr>
                <w:sz w:val="24"/>
                <w:szCs w:val="24"/>
              </w:rPr>
            </w:pPr>
            <w:r>
              <w:rPr>
                <w:sz w:val="24"/>
                <w:szCs w:val="24"/>
              </w:rPr>
              <w:t>To</w:t>
            </w:r>
            <w:r>
              <w:rPr>
                <w:spacing w:val="50"/>
                <w:sz w:val="24"/>
                <w:szCs w:val="24"/>
              </w:rPr>
              <w:t xml:space="preserve"> </w:t>
            </w:r>
            <w:r>
              <w:rPr>
                <w:sz w:val="24"/>
                <w:szCs w:val="24"/>
              </w:rPr>
              <w:t>wo</w:t>
            </w:r>
            <w:r>
              <w:rPr>
                <w:spacing w:val="-1"/>
                <w:sz w:val="24"/>
                <w:szCs w:val="24"/>
              </w:rPr>
              <w:t>r</w:t>
            </w:r>
            <w:r>
              <w:rPr>
                <w:sz w:val="24"/>
                <w:szCs w:val="24"/>
              </w:rPr>
              <w:t>k</w:t>
            </w:r>
            <w:r>
              <w:rPr>
                <w:spacing w:val="50"/>
                <w:sz w:val="24"/>
                <w:szCs w:val="24"/>
              </w:rPr>
              <w:t xml:space="preserve"> </w:t>
            </w:r>
            <w:r>
              <w:rPr>
                <w:sz w:val="24"/>
                <w:szCs w:val="24"/>
              </w:rPr>
              <w:t>in</w:t>
            </w:r>
            <w:r>
              <w:rPr>
                <w:spacing w:val="53"/>
                <w:sz w:val="24"/>
                <w:szCs w:val="24"/>
              </w:rPr>
              <w:t xml:space="preserve"> </w:t>
            </w:r>
            <w:r>
              <w:rPr>
                <w:sz w:val="24"/>
                <w:szCs w:val="24"/>
              </w:rPr>
              <w:t>the</w:t>
            </w:r>
            <w:r>
              <w:rPr>
                <w:spacing w:val="50"/>
                <w:sz w:val="24"/>
                <w:szCs w:val="24"/>
              </w:rPr>
              <w:t xml:space="preserve"> </w:t>
            </w:r>
            <w:r>
              <w:rPr>
                <w:sz w:val="24"/>
                <w:szCs w:val="24"/>
              </w:rPr>
              <w:t>div</w:t>
            </w:r>
            <w:r>
              <w:rPr>
                <w:spacing w:val="2"/>
                <w:sz w:val="24"/>
                <w:szCs w:val="24"/>
              </w:rPr>
              <w:t>e</w:t>
            </w:r>
            <w:r>
              <w:rPr>
                <w:sz w:val="24"/>
                <w:szCs w:val="24"/>
              </w:rPr>
              <w:t>rsi</w:t>
            </w:r>
            <w:r>
              <w:rPr>
                <w:spacing w:val="1"/>
                <w:sz w:val="24"/>
                <w:szCs w:val="24"/>
              </w:rPr>
              <w:t>f</w:t>
            </w:r>
            <w:r>
              <w:rPr>
                <w:sz w:val="24"/>
                <w:szCs w:val="24"/>
              </w:rPr>
              <w:t>ied</w:t>
            </w:r>
            <w:r>
              <w:rPr>
                <w:spacing w:val="50"/>
                <w:sz w:val="24"/>
                <w:szCs w:val="24"/>
              </w:rPr>
              <w:t xml:space="preserve"> </w:t>
            </w:r>
            <w:r>
              <w:rPr>
                <w:spacing w:val="-1"/>
                <w:sz w:val="24"/>
                <w:szCs w:val="24"/>
              </w:rPr>
              <w:t>e</w:t>
            </w:r>
            <w:r>
              <w:rPr>
                <w:sz w:val="24"/>
                <w:szCs w:val="24"/>
              </w:rPr>
              <w:t>nvironme</w:t>
            </w:r>
            <w:r>
              <w:rPr>
                <w:spacing w:val="-1"/>
                <w:sz w:val="24"/>
                <w:szCs w:val="24"/>
              </w:rPr>
              <w:t>n</w:t>
            </w:r>
            <w:r>
              <w:rPr>
                <w:sz w:val="24"/>
                <w:szCs w:val="24"/>
              </w:rPr>
              <w:t>t</w:t>
            </w:r>
            <w:r>
              <w:rPr>
                <w:spacing w:val="51"/>
                <w:sz w:val="24"/>
                <w:szCs w:val="24"/>
              </w:rPr>
              <w:t xml:space="preserve"> </w:t>
            </w:r>
            <w:r>
              <w:rPr>
                <w:sz w:val="24"/>
                <w:szCs w:val="24"/>
              </w:rPr>
              <w:t>by</w:t>
            </w:r>
            <w:r>
              <w:rPr>
                <w:spacing w:val="56"/>
                <w:sz w:val="24"/>
                <w:szCs w:val="24"/>
              </w:rPr>
              <w:t xml:space="preserve"> </w:t>
            </w:r>
            <w:r>
              <w:rPr>
                <w:spacing w:val="1"/>
                <w:sz w:val="24"/>
                <w:szCs w:val="24"/>
              </w:rPr>
              <w:t>a</w:t>
            </w:r>
            <w:r>
              <w:rPr>
                <w:spacing w:val="-1"/>
                <w:sz w:val="24"/>
                <w:szCs w:val="24"/>
              </w:rPr>
              <w:t>c</w:t>
            </w:r>
            <w:r>
              <w:rPr>
                <w:spacing w:val="2"/>
                <w:sz w:val="24"/>
                <w:szCs w:val="24"/>
              </w:rPr>
              <w:t>q</w:t>
            </w:r>
            <w:r>
              <w:rPr>
                <w:sz w:val="24"/>
                <w:szCs w:val="24"/>
              </w:rPr>
              <w:t>uiring</w:t>
            </w:r>
            <w:r>
              <w:rPr>
                <w:spacing w:val="50"/>
                <w:sz w:val="24"/>
                <w:szCs w:val="24"/>
              </w:rPr>
              <w:t xml:space="preserve"> </w:t>
            </w:r>
            <w:r>
              <w:rPr>
                <w:sz w:val="24"/>
                <w:szCs w:val="24"/>
              </w:rPr>
              <w:t>le</w:t>
            </w:r>
            <w:r>
              <w:rPr>
                <w:spacing w:val="-1"/>
                <w:sz w:val="24"/>
                <w:szCs w:val="24"/>
              </w:rPr>
              <w:t>a</w:t>
            </w:r>
            <w:r>
              <w:rPr>
                <w:sz w:val="24"/>
                <w:szCs w:val="24"/>
              </w:rPr>
              <w:t>d</w:t>
            </w:r>
            <w:r>
              <w:rPr>
                <w:spacing w:val="1"/>
                <w:sz w:val="24"/>
                <w:szCs w:val="24"/>
              </w:rPr>
              <w:t>e</w:t>
            </w:r>
            <w:r>
              <w:rPr>
                <w:sz w:val="24"/>
                <w:szCs w:val="24"/>
              </w:rPr>
              <w:t>rship</w:t>
            </w:r>
            <w:r>
              <w:rPr>
                <w:spacing w:val="50"/>
                <w:sz w:val="24"/>
                <w:szCs w:val="24"/>
              </w:rPr>
              <w:t xml:space="preserve"> </w:t>
            </w:r>
            <w:r>
              <w:rPr>
                <w:sz w:val="24"/>
                <w:szCs w:val="24"/>
              </w:rPr>
              <w:t>qu</w:t>
            </w:r>
            <w:r>
              <w:rPr>
                <w:spacing w:val="-1"/>
                <w:sz w:val="24"/>
                <w:szCs w:val="24"/>
              </w:rPr>
              <w:t>a</w:t>
            </w:r>
            <w:r>
              <w:rPr>
                <w:sz w:val="24"/>
                <w:szCs w:val="24"/>
              </w:rPr>
              <w:t>l</w:t>
            </w:r>
            <w:r>
              <w:rPr>
                <w:spacing w:val="1"/>
                <w:sz w:val="24"/>
                <w:szCs w:val="24"/>
              </w:rPr>
              <w:t>i</w:t>
            </w:r>
            <w:r>
              <w:rPr>
                <w:sz w:val="24"/>
                <w:szCs w:val="24"/>
              </w:rPr>
              <w:t>t</w:t>
            </w:r>
            <w:r>
              <w:rPr>
                <w:spacing w:val="1"/>
                <w:sz w:val="24"/>
                <w:szCs w:val="24"/>
              </w:rPr>
              <w:t>i</w:t>
            </w:r>
            <w:r>
              <w:rPr>
                <w:spacing w:val="-1"/>
                <w:sz w:val="24"/>
                <w:szCs w:val="24"/>
              </w:rPr>
              <w:t>e</w:t>
            </w:r>
            <w:r>
              <w:rPr>
                <w:sz w:val="24"/>
                <w:szCs w:val="24"/>
              </w:rPr>
              <w:t>s</w:t>
            </w:r>
            <w:r>
              <w:rPr>
                <w:spacing w:val="50"/>
                <w:sz w:val="24"/>
                <w:szCs w:val="24"/>
              </w:rPr>
              <w:t xml:space="preserve"> </w:t>
            </w:r>
            <w:r>
              <w:rPr>
                <w:sz w:val="24"/>
                <w:szCs w:val="24"/>
              </w:rPr>
              <w:t>with</w:t>
            </w:r>
          </w:p>
          <w:p w14:paraId="4AC2648C" w14:textId="77777777" w:rsidR="00410AE5" w:rsidRDefault="00000000">
            <w:pPr>
              <w:spacing w:before="43"/>
              <w:ind w:left="1"/>
              <w:rPr>
                <w:sz w:val="24"/>
                <w:szCs w:val="24"/>
              </w:rPr>
            </w:pPr>
            <w:r>
              <w:rPr>
                <w:spacing w:val="-1"/>
                <w:sz w:val="24"/>
                <w:szCs w:val="24"/>
              </w:rPr>
              <w:t>e</w:t>
            </w:r>
            <w:r>
              <w:rPr>
                <w:sz w:val="24"/>
                <w:szCs w:val="24"/>
              </w:rPr>
              <w:t>f</w:t>
            </w:r>
            <w:r>
              <w:rPr>
                <w:spacing w:val="-1"/>
                <w:sz w:val="24"/>
                <w:szCs w:val="24"/>
              </w:rPr>
              <w:t>f</w:t>
            </w:r>
            <w:r>
              <w:rPr>
                <w:spacing w:val="1"/>
                <w:sz w:val="24"/>
                <w:szCs w:val="24"/>
              </w:rPr>
              <w:t>e</w:t>
            </w:r>
            <w:r>
              <w:rPr>
                <w:spacing w:val="-1"/>
                <w:sz w:val="24"/>
                <w:szCs w:val="24"/>
              </w:rPr>
              <w:t>c</w:t>
            </w:r>
            <w:r>
              <w:rPr>
                <w:sz w:val="24"/>
                <w:szCs w:val="24"/>
              </w:rPr>
              <w:t>t</w:t>
            </w:r>
            <w:r>
              <w:rPr>
                <w:spacing w:val="1"/>
                <w:sz w:val="24"/>
                <w:szCs w:val="24"/>
              </w:rPr>
              <w:t>i</w:t>
            </w:r>
            <w:r>
              <w:rPr>
                <w:sz w:val="24"/>
                <w:szCs w:val="24"/>
              </w:rPr>
              <w:t>ve</w:t>
            </w:r>
            <w:r>
              <w:rPr>
                <w:spacing w:val="-1"/>
                <w:sz w:val="24"/>
                <w:szCs w:val="24"/>
              </w:rPr>
              <w:t xml:space="preserve"> c</w:t>
            </w:r>
            <w:r>
              <w:rPr>
                <w:sz w:val="24"/>
                <w:szCs w:val="24"/>
              </w:rPr>
              <w:t>om</w:t>
            </w:r>
            <w:r>
              <w:rPr>
                <w:spacing w:val="1"/>
                <w:sz w:val="24"/>
                <w:szCs w:val="24"/>
              </w:rPr>
              <w:t>m</w:t>
            </w:r>
            <w:r>
              <w:rPr>
                <w:sz w:val="24"/>
                <w:szCs w:val="24"/>
              </w:rPr>
              <w:t>unic</w:t>
            </w:r>
            <w:r>
              <w:rPr>
                <w:spacing w:val="-1"/>
                <w:sz w:val="24"/>
                <w:szCs w:val="24"/>
              </w:rPr>
              <w:t>a</w:t>
            </w:r>
            <w:r>
              <w:rPr>
                <w:sz w:val="24"/>
                <w:szCs w:val="24"/>
              </w:rPr>
              <w:t>t</w:t>
            </w:r>
            <w:r>
              <w:rPr>
                <w:spacing w:val="1"/>
                <w:sz w:val="24"/>
                <w:szCs w:val="24"/>
              </w:rPr>
              <w:t>i</w:t>
            </w:r>
            <w:r>
              <w:rPr>
                <w:sz w:val="24"/>
                <w:szCs w:val="24"/>
              </w:rPr>
              <w:t>on</w:t>
            </w:r>
            <w:r>
              <w:rPr>
                <w:spacing w:val="2"/>
                <w:sz w:val="24"/>
                <w:szCs w:val="24"/>
              </w:rPr>
              <w:t xml:space="preserve"> </w:t>
            </w:r>
            <w:r>
              <w:rPr>
                <w:sz w:val="24"/>
                <w:szCs w:val="24"/>
              </w:rPr>
              <w:t>ski</w:t>
            </w:r>
            <w:r>
              <w:rPr>
                <w:spacing w:val="1"/>
                <w:sz w:val="24"/>
                <w:szCs w:val="24"/>
              </w:rPr>
              <w:t>l</w:t>
            </w:r>
            <w:r>
              <w:rPr>
                <w:sz w:val="24"/>
                <w:szCs w:val="24"/>
              </w:rPr>
              <w:t>ls a</w:t>
            </w:r>
            <w:r>
              <w:rPr>
                <w:spacing w:val="-1"/>
                <w:sz w:val="24"/>
                <w:szCs w:val="24"/>
              </w:rPr>
              <w:t>cc</w:t>
            </w:r>
            <w:r>
              <w:rPr>
                <w:sz w:val="24"/>
                <w:szCs w:val="24"/>
              </w:rPr>
              <w:t>ompani</w:t>
            </w:r>
            <w:r>
              <w:rPr>
                <w:spacing w:val="-1"/>
                <w:sz w:val="24"/>
                <w:szCs w:val="24"/>
              </w:rPr>
              <w:t>e</w:t>
            </w:r>
            <w:r>
              <w:rPr>
                <w:sz w:val="24"/>
                <w:szCs w:val="24"/>
              </w:rPr>
              <w:t>d by p</w:t>
            </w:r>
            <w:r>
              <w:rPr>
                <w:spacing w:val="1"/>
                <w:sz w:val="24"/>
                <w:szCs w:val="24"/>
              </w:rPr>
              <w:t>r</w:t>
            </w:r>
            <w:r>
              <w:rPr>
                <w:sz w:val="24"/>
                <w:szCs w:val="24"/>
              </w:rPr>
              <w:t>of</w:t>
            </w:r>
            <w:r>
              <w:rPr>
                <w:spacing w:val="-2"/>
                <w:sz w:val="24"/>
                <w:szCs w:val="24"/>
              </w:rPr>
              <w:t>e</w:t>
            </w:r>
            <w:r>
              <w:rPr>
                <w:sz w:val="24"/>
                <w:szCs w:val="24"/>
              </w:rPr>
              <w:t>ss</w:t>
            </w:r>
            <w:r>
              <w:rPr>
                <w:spacing w:val="1"/>
                <w:sz w:val="24"/>
                <w:szCs w:val="24"/>
              </w:rPr>
              <w:t>i</w:t>
            </w:r>
            <w:r>
              <w:rPr>
                <w:sz w:val="24"/>
                <w:szCs w:val="24"/>
              </w:rPr>
              <w:t>on</w:t>
            </w:r>
            <w:r>
              <w:rPr>
                <w:spacing w:val="-1"/>
                <w:sz w:val="24"/>
                <w:szCs w:val="24"/>
              </w:rPr>
              <w:t>a</w:t>
            </w:r>
            <w:r>
              <w:rPr>
                <w:sz w:val="24"/>
                <w:szCs w:val="24"/>
              </w:rPr>
              <w:t xml:space="preserve">l and </w:t>
            </w:r>
            <w:r>
              <w:rPr>
                <w:spacing w:val="-1"/>
                <w:sz w:val="24"/>
                <w:szCs w:val="24"/>
              </w:rPr>
              <w:t>e</w:t>
            </w:r>
            <w:r>
              <w:rPr>
                <w:sz w:val="24"/>
                <w:szCs w:val="24"/>
              </w:rPr>
              <w:t>th</w:t>
            </w:r>
            <w:r>
              <w:rPr>
                <w:spacing w:val="1"/>
                <w:sz w:val="24"/>
                <w:szCs w:val="24"/>
              </w:rPr>
              <w:t>ic</w:t>
            </w:r>
            <w:r>
              <w:rPr>
                <w:spacing w:val="-1"/>
                <w:sz w:val="24"/>
                <w:szCs w:val="24"/>
              </w:rPr>
              <w:t>a</w:t>
            </w:r>
            <w:r>
              <w:rPr>
                <w:sz w:val="24"/>
                <w:szCs w:val="24"/>
              </w:rPr>
              <w:t>l va</w:t>
            </w:r>
            <w:r>
              <w:rPr>
                <w:spacing w:val="2"/>
                <w:sz w:val="24"/>
                <w:szCs w:val="24"/>
              </w:rPr>
              <w:t>l</w:t>
            </w:r>
            <w:r>
              <w:rPr>
                <w:sz w:val="24"/>
                <w:szCs w:val="24"/>
              </w:rPr>
              <w:t>u</w:t>
            </w:r>
            <w:r>
              <w:rPr>
                <w:spacing w:val="-1"/>
                <w:sz w:val="24"/>
                <w:szCs w:val="24"/>
              </w:rPr>
              <w:t>e</w:t>
            </w:r>
            <w:r>
              <w:rPr>
                <w:sz w:val="24"/>
                <w:szCs w:val="24"/>
              </w:rPr>
              <w:t>s.</w:t>
            </w:r>
          </w:p>
        </w:tc>
      </w:tr>
    </w:tbl>
    <w:p w14:paraId="4FCB3C46" w14:textId="77777777" w:rsidR="00410AE5" w:rsidRDefault="00410AE5">
      <w:pPr>
        <w:sectPr w:rsidR="00410AE5" w:rsidSect="007B79ED">
          <w:pgSz w:w="12240" w:h="15840"/>
          <w:pgMar w:top="1480" w:right="960" w:bottom="280" w:left="1500" w:header="720" w:footer="720" w:gutter="0"/>
          <w:cols w:space="720"/>
        </w:sectPr>
      </w:pPr>
    </w:p>
    <w:p w14:paraId="42D43088" w14:textId="77777777" w:rsidR="00410AE5" w:rsidRDefault="00000000">
      <w:pPr>
        <w:spacing w:before="60"/>
        <w:ind w:left="323"/>
        <w:rPr>
          <w:sz w:val="28"/>
          <w:szCs w:val="28"/>
        </w:rPr>
      </w:pPr>
      <w:r>
        <w:rPr>
          <w:b/>
          <w:spacing w:val="1"/>
          <w:sz w:val="28"/>
          <w:szCs w:val="28"/>
        </w:rPr>
        <w:lastRenderedPageBreak/>
        <w:t>P</w:t>
      </w:r>
      <w:r>
        <w:rPr>
          <w:b/>
          <w:spacing w:val="-2"/>
          <w:sz w:val="28"/>
          <w:szCs w:val="28"/>
        </w:rPr>
        <w:t>r</w:t>
      </w:r>
      <w:r>
        <w:rPr>
          <w:b/>
          <w:spacing w:val="1"/>
          <w:sz w:val="28"/>
          <w:szCs w:val="28"/>
        </w:rPr>
        <w:t>og</w:t>
      </w:r>
      <w:r>
        <w:rPr>
          <w:b/>
          <w:spacing w:val="-2"/>
          <w:sz w:val="28"/>
          <w:szCs w:val="28"/>
        </w:rPr>
        <w:t>r</w:t>
      </w:r>
      <w:r>
        <w:rPr>
          <w:b/>
          <w:spacing w:val="1"/>
          <w:sz w:val="28"/>
          <w:szCs w:val="28"/>
        </w:rPr>
        <w:t>a</w:t>
      </w:r>
      <w:r>
        <w:rPr>
          <w:b/>
          <w:sz w:val="28"/>
          <w:szCs w:val="28"/>
        </w:rPr>
        <w:t>m</w:t>
      </w:r>
      <w:r>
        <w:rPr>
          <w:b/>
          <w:spacing w:val="-1"/>
          <w:sz w:val="28"/>
          <w:szCs w:val="28"/>
        </w:rPr>
        <w:t xml:space="preserve"> </w:t>
      </w:r>
      <w:r>
        <w:rPr>
          <w:b/>
          <w:sz w:val="28"/>
          <w:szCs w:val="28"/>
        </w:rPr>
        <w:t>S</w:t>
      </w:r>
      <w:r>
        <w:rPr>
          <w:b/>
          <w:spacing w:val="-1"/>
          <w:sz w:val="28"/>
          <w:szCs w:val="28"/>
        </w:rPr>
        <w:t>p</w:t>
      </w:r>
      <w:r>
        <w:rPr>
          <w:b/>
          <w:sz w:val="28"/>
          <w:szCs w:val="28"/>
        </w:rPr>
        <w:t>e</w:t>
      </w:r>
      <w:r>
        <w:rPr>
          <w:b/>
          <w:spacing w:val="-2"/>
          <w:sz w:val="28"/>
          <w:szCs w:val="28"/>
        </w:rPr>
        <w:t>c</w:t>
      </w:r>
      <w:r>
        <w:rPr>
          <w:b/>
          <w:spacing w:val="1"/>
          <w:sz w:val="28"/>
          <w:szCs w:val="28"/>
        </w:rPr>
        <w:t>i</w:t>
      </w:r>
      <w:r>
        <w:rPr>
          <w:b/>
          <w:spacing w:val="-2"/>
          <w:sz w:val="28"/>
          <w:szCs w:val="28"/>
        </w:rPr>
        <w:t>f</w:t>
      </w:r>
      <w:r>
        <w:rPr>
          <w:b/>
          <w:spacing w:val="1"/>
          <w:sz w:val="28"/>
          <w:szCs w:val="28"/>
        </w:rPr>
        <w:t>i</w:t>
      </w:r>
      <w:r>
        <w:rPr>
          <w:b/>
          <w:sz w:val="28"/>
          <w:szCs w:val="28"/>
        </w:rPr>
        <w:t xml:space="preserve">c </w:t>
      </w:r>
      <w:r>
        <w:rPr>
          <w:b/>
          <w:spacing w:val="-3"/>
          <w:sz w:val="28"/>
          <w:szCs w:val="28"/>
        </w:rPr>
        <w:t>O</w:t>
      </w:r>
      <w:r>
        <w:rPr>
          <w:b/>
          <w:sz w:val="28"/>
          <w:szCs w:val="28"/>
        </w:rPr>
        <w:t>utc</w:t>
      </w:r>
      <w:r>
        <w:rPr>
          <w:b/>
          <w:spacing w:val="1"/>
          <w:sz w:val="28"/>
          <w:szCs w:val="28"/>
        </w:rPr>
        <w:t>o</w:t>
      </w:r>
      <w:r>
        <w:rPr>
          <w:b/>
          <w:spacing w:val="-1"/>
          <w:sz w:val="28"/>
          <w:szCs w:val="28"/>
        </w:rPr>
        <w:t>m</w:t>
      </w:r>
      <w:r>
        <w:rPr>
          <w:b/>
          <w:spacing w:val="-2"/>
          <w:sz w:val="28"/>
          <w:szCs w:val="28"/>
        </w:rPr>
        <w:t>e</w:t>
      </w:r>
      <w:r>
        <w:rPr>
          <w:b/>
          <w:sz w:val="28"/>
          <w:szCs w:val="28"/>
        </w:rPr>
        <w:t>s</w:t>
      </w:r>
      <w:r>
        <w:rPr>
          <w:b/>
          <w:spacing w:val="-6"/>
          <w:sz w:val="28"/>
          <w:szCs w:val="28"/>
        </w:rPr>
        <w:t xml:space="preserve"> </w:t>
      </w:r>
      <w:r>
        <w:rPr>
          <w:b/>
          <w:spacing w:val="-2"/>
          <w:sz w:val="28"/>
          <w:szCs w:val="28"/>
        </w:rPr>
        <w:t>(</w:t>
      </w:r>
      <w:r>
        <w:rPr>
          <w:b/>
          <w:spacing w:val="1"/>
          <w:sz w:val="28"/>
          <w:szCs w:val="28"/>
        </w:rPr>
        <w:t>P</w:t>
      </w:r>
      <w:r>
        <w:rPr>
          <w:b/>
          <w:sz w:val="28"/>
          <w:szCs w:val="28"/>
        </w:rPr>
        <w:t>S</w:t>
      </w:r>
      <w:r>
        <w:rPr>
          <w:b/>
          <w:spacing w:val="-3"/>
          <w:sz w:val="28"/>
          <w:szCs w:val="28"/>
        </w:rPr>
        <w:t>O</w:t>
      </w:r>
      <w:r>
        <w:rPr>
          <w:b/>
          <w:spacing w:val="1"/>
          <w:sz w:val="28"/>
          <w:szCs w:val="28"/>
        </w:rPr>
        <w:t>s</w:t>
      </w:r>
      <w:r>
        <w:rPr>
          <w:b/>
          <w:sz w:val="28"/>
          <w:szCs w:val="28"/>
        </w:rPr>
        <w:t>)</w:t>
      </w:r>
    </w:p>
    <w:p w14:paraId="6156A8D9" w14:textId="77777777" w:rsidR="00410AE5" w:rsidRDefault="00410AE5">
      <w:pPr>
        <w:spacing w:line="200" w:lineRule="exact"/>
      </w:pPr>
    </w:p>
    <w:p w14:paraId="549865B2" w14:textId="77777777" w:rsidR="00410AE5" w:rsidRDefault="00410AE5">
      <w:pPr>
        <w:spacing w:line="200" w:lineRule="exact"/>
      </w:pPr>
    </w:p>
    <w:p w14:paraId="758247D6" w14:textId="77777777" w:rsidR="00410AE5" w:rsidRDefault="00410AE5">
      <w:pPr>
        <w:spacing w:before="2" w:line="240" w:lineRule="exact"/>
        <w:rPr>
          <w:sz w:val="24"/>
          <w:szCs w:val="24"/>
        </w:rPr>
      </w:pPr>
    </w:p>
    <w:tbl>
      <w:tblPr>
        <w:tblW w:w="0" w:type="auto"/>
        <w:tblInd w:w="304" w:type="dxa"/>
        <w:tblLayout w:type="fixed"/>
        <w:tblCellMar>
          <w:left w:w="0" w:type="dxa"/>
          <w:right w:w="0" w:type="dxa"/>
        </w:tblCellMar>
        <w:tblLook w:val="01E0" w:firstRow="1" w:lastRow="1" w:firstColumn="1" w:lastColumn="1" w:noHBand="0" w:noVBand="0"/>
      </w:tblPr>
      <w:tblGrid>
        <w:gridCol w:w="1154"/>
        <w:gridCol w:w="7977"/>
      </w:tblGrid>
      <w:tr w:rsidR="00410AE5" w14:paraId="618FEC74" w14:textId="77777777">
        <w:trPr>
          <w:trHeight w:hRule="exact" w:val="845"/>
        </w:trPr>
        <w:tc>
          <w:tcPr>
            <w:tcW w:w="1154" w:type="dxa"/>
            <w:tcBorders>
              <w:top w:val="single" w:sz="5" w:space="0" w:color="000000"/>
              <w:left w:val="single" w:sz="5" w:space="0" w:color="000000"/>
              <w:bottom w:val="single" w:sz="5" w:space="0" w:color="000000"/>
              <w:right w:val="single" w:sz="5" w:space="0" w:color="000000"/>
            </w:tcBorders>
          </w:tcPr>
          <w:p w14:paraId="220AC558" w14:textId="77777777" w:rsidR="00410AE5" w:rsidRDefault="00000000">
            <w:pPr>
              <w:spacing w:line="260" w:lineRule="exact"/>
              <w:ind w:left="107"/>
              <w:rPr>
                <w:sz w:val="24"/>
                <w:szCs w:val="24"/>
              </w:rPr>
            </w:pPr>
            <w:r>
              <w:rPr>
                <w:spacing w:val="1"/>
                <w:sz w:val="24"/>
                <w:szCs w:val="24"/>
              </w:rPr>
              <w:t>PS</w:t>
            </w:r>
            <w:r>
              <w:rPr>
                <w:sz w:val="24"/>
                <w:szCs w:val="24"/>
              </w:rPr>
              <w:t>O1</w:t>
            </w:r>
          </w:p>
        </w:tc>
        <w:tc>
          <w:tcPr>
            <w:tcW w:w="7977" w:type="dxa"/>
            <w:tcBorders>
              <w:top w:val="single" w:sz="5" w:space="0" w:color="000000"/>
              <w:left w:val="single" w:sz="5" w:space="0" w:color="000000"/>
              <w:bottom w:val="single" w:sz="5" w:space="0" w:color="000000"/>
              <w:right w:val="single" w:sz="5" w:space="0" w:color="000000"/>
            </w:tcBorders>
          </w:tcPr>
          <w:p w14:paraId="12418A54" w14:textId="77777777" w:rsidR="00410AE5" w:rsidRDefault="00000000">
            <w:pPr>
              <w:spacing w:line="260" w:lineRule="exact"/>
              <w:ind w:left="1" w:right="-56"/>
              <w:rPr>
                <w:sz w:val="24"/>
                <w:szCs w:val="24"/>
              </w:rPr>
            </w:pPr>
            <w:r>
              <w:rPr>
                <w:sz w:val="24"/>
                <w:szCs w:val="24"/>
              </w:rPr>
              <w:t>An</w:t>
            </w:r>
            <w:r>
              <w:rPr>
                <w:spacing w:val="-1"/>
                <w:sz w:val="24"/>
                <w:szCs w:val="24"/>
              </w:rPr>
              <w:t>a</w:t>
            </w:r>
            <w:r>
              <w:rPr>
                <w:sz w:val="24"/>
                <w:szCs w:val="24"/>
              </w:rPr>
              <w:t>lyze</w:t>
            </w:r>
            <w:r>
              <w:rPr>
                <w:spacing w:val="-3"/>
                <w:sz w:val="24"/>
                <w:szCs w:val="24"/>
              </w:rPr>
              <w:t xml:space="preserve"> </w:t>
            </w:r>
            <w:r>
              <w:rPr>
                <w:spacing w:val="-1"/>
                <w:sz w:val="24"/>
                <w:szCs w:val="24"/>
              </w:rPr>
              <w:t>a</w:t>
            </w:r>
            <w:r>
              <w:rPr>
                <w:sz w:val="24"/>
                <w:szCs w:val="24"/>
              </w:rPr>
              <w:t>nd</w:t>
            </w:r>
            <w:r>
              <w:rPr>
                <w:spacing w:val="-5"/>
                <w:sz w:val="24"/>
                <w:szCs w:val="24"/>
              </w:rPr>
              <w:t xml:space="preserve"> </w:t>
            </w:r>
            <w:r>
              <w:rPr>
                <w:spacing w:val="2"/>
                <w:sz w:val="24"/>
                <w:szCs w:val="24"/>
              </w:rPr>
              <w:t>d</w:t>
            </w:r>
            <w:r>
              <w:rPr>
                <w:spacing w:val="-1"/>
                <w:sz w:val="24"/>
                <w:szCs w:val="24"/>
              </w:rPr>
              <w:t>e</w:t>
            </w:r>
            <w:r>
              <w:rPr>
                <w:sz w:val="24"/>
                <w:szCs w:val="24"/>
              </w:rPr>
              <w:t>v</w:t>
            </w:r>
            <w:r>
              <w:rPr>
                <w:spacing w:val="-1"/>
                <w:sz w:val="24"/>
                <w:szCs w:val="24"/>
              </w:rPr>
              <w:t>e</w:t>
            </w:r>
            <w:r>
              <w:rPr>
                <w:sz w:val="24"/>
                <w:szCs w:val="24"/>
              </w:rPr>
              <w:t>lop</w:t>
            </w:r>
            <w:r>
              <w:rPr>
                <w:spacing w:val="-4"/>
                <w:sz w:val="24"/>
                <w:szCs w:val="24"/>
              </w:rPr>
              <w:t xml:space="preserve"> </w:t>
            </w:r>
            <w:r>
              <w:rPr>
                <w:sz w:val="24"/>
                <w:szCs w:val="24"/>
              </w:rPr>
              <w:t>so</w:t>
            </w:r>
            <w:r>
              <w:rPr>
                <w:spacing w:val="3"/>
                <w:sz w:val="24"/>
                <w:szCs w:val="24"/>
              </w:rPr>
              <w:t>l</w:t>
            </w:r>
            <w:r>
              <w:rPr>
                <w:sz w:val="24"/>
                <w:szCs w:val="24"/>
              </w:rPr>
              <w:t>ut</w:t>
            </w:r>
            <w:r>
              <w:rPr>
                <w:spacing w:val="1"/>
                <w:sz w:val="24"/>
                <w:szCs w:val="24"/>
              </w:rPr>
              <w:t>i</w:t>
            </w:r>
            <w:r>
              <w:rPr>
                <w:sz w:val="24"/>
                <w:szCs w:val="24"/>
              </w:rPr>
              <w:t>ons</w:t>
            </w:r>
            <w:r>
              <w:rPr>
                <w:spacing w:val="-5"/>
                <w:sz w:val="24"/>
                <w:szCs w:val="24"/>
              </w:rPr>
              <w:t xml:space="preserve"> </w:t>
            </w:r>
            <w:r>
              <w:rPr>
                <w:sz w:val="24"/>
                <w:szCs w:val="24"/>
              </w:rPr>
              <w:t>for</w:t>
            </w:r>
            <w:r>
              <w:rPr>
                <w:spacing w:val="-6"/>
                <w:sz w:val="24"/>
                <w:szCs w:val="24"/>
              </w:rPr>
              <w:t xml:space="preserve"> </w:t>
            </w:r>
            <w:r>
              <w:rPr>
                <w:sz w:val="24"/>
                <w:szCs w:val="24"/>
              </w:rPr>
              <w:t>probl</w:t>
            </w:r>
            <w:r>
              <w:rPr>
                <w:spacing w:val="-1"/>
                <w:sz w:val="24"/>
                <w:szCs w:val="24"/>
              </w:rPr>
              <w:t>e</w:t>
            </w:r>
            <w:r>
              <w:rPr>
                <w:sz w:val="24"/>
                <w:szCs w:val="24"/>
              </w:rPr>
              <w:t>ms</w:t>
            </w:r>
            <w:r>
              <w:rPr>
                <w:spacing w:val="-2"/>
                <w:sz w:val="24"/>
                <w:szCs w:val="24"/>
              </w:rPr>
              <w:t xml:space="preserve"> </w:t>
            </w:r>
            <w:r>
              <w:rPr>
                <w:sz w:val="24"/>
                <w:szCs w:val="24"/>
              </w:rPr>
              <w:t>that</w:t>
            </w:r>
            <w:r>
              <w:rPr>
                <w:spacing w:val="-5"/>
                <w:sz w:val="24"/>
                <w:szCs w:val="24"/>
              </w:rPr>
              <w:t xml:space="preserve"> </w:t>
            </w:r>
            <w:r>
              <w:rPr>
                <w:spacing w:val="1"/>
                <w:sz w:val="24"/>
                <w:szCs w:val="24"/>
              </w:rPr>
              <w:t>a</w:t>
            </w:r>
            <w:r>
              <w:rPr>
                <w:sz w:val="24"/>
                <w:szCs w:val="24"/>
              </w:rPr>
              <w:t>re</w:t>
            </w:r>
            <w:r>
              <w:rPr>
                <w:spacing w:val="-6"/>
                <w:sz w:val="24"/>
                <w:szCs w:val="24"/>
              </w:rPr>
              <w:t xml:space="preserve"> </w:t>
            </w:r>
            <w:r>
              <w:rPr>
                <w:spacing w:val="-1"/>
                <w:sz w:val="24"/>
                <w:szCs w:val="24"/>
              </w:rPr>
              <w:t>c</w:t>
            </w:r>
            <w:r>
              <w:rPr>
                <w:sz w:val="24"/>
                <w:szCs w:val="24"/>
              </w:rPr>
              <w:t>omp</w:t>
            </w:r>
            <w:r>
              <w:rPr>
                <w:spacing w:val="1"/>
                <w:sz w:val="24"/>
                <w:szCs w:val="24"/>
              </w:rPr>
              <w:t>l</w:t>
            </w:r>
            <w:r>
              <w:rPr>
                <w:spacing w:val="-1"/>
                <w:sz w:val="24"/>
                <w:szCs w:val="24"/>
              </w:rPr>
              <w:t>e</w:t>
            </w:r>
            <w:r>
              <w:rPr>
                <w:sz w:val="24"/>
                <w:szCs w:val="24"/>
              </w:rPr>
              <w:t>x</w:t>
            </w:r>
            <w:r>
              <w:rPr>
                <w:spacing w:val="-3"/>
                <w:sz w:val="24"/>
                <w:szCs w:val="24"/>
              </w:rPr>
              <w:t xml:space="preserve"> </w:t>
            </w:r>
            <w:r>
              <w:rPr>
                <w:sz w:val="24"/>
                <w:szCs w:val="24"/>
              </w:rPr>
              <w:t>in</w:t>
            </w:r>
            <w:r>
              <w:rPr>
                <w:spacing w:val="-4"/>
                <w:sz w:val="24"/>
                <w:szCs w:val="24"/>
              </w:rPr>
              <w:t xml:space="preserve"> </w:t>
            </w:r>
            <w:r>
              <w:rPr>
                <w:sz w:val="24"/>
                <w:szCs w:val="24"/>
              </w:rPr>
              <w:t>n</w:t>
            </w:r>
            <w:r>
              <w:rPr>
                <w:spacing w:val="-1"/>
                <w:sz w:val="24"/>
                <w:szCs w:val="24"/>
              </w:rPr>
              <w:t>a</w:t>
            </w:r>
            <w:r>
              <w:rPr>
                <w:sz w:val="24"/>
                <w:szCs w:val="24"/>
              </w:rPr>
              <w:t>t</w:t>
            </w:r>
            <w:r>
              <w:rPr>
                <w:spacing w:val="3"/>
                <w:sz w:val="24"/>
                <w:szCs w:val="24"/>
              </w:rPr>
              <w:t>u</w:t>
            </w:r>
            <w:r>
              <w:rPr>
                <w:sz w:val="24"/>
                <w:szCs w:val="24"/>
              </w:rPr>
              <w:t>re</w:t>
            </w:r>
            <w:r>
              <w:rPr>
                <w:spacing w:val="-6"/>
                <w:sz w:val="24"/>
                <w:szCs w:val="24"/>
              </w:rPr>
              <w:t xml:space="preserve"> </w:t>
            </w:r>
            <w:r>
              <w:rPr>
                <w:sz w:val="24"/>
                <w:szCs w:val="24"/>
              </w:rPr>
              <w:t>by</w:t>
            </w:r>
            <w:r>
              <w:rPr>
                <w:spacing w:val="-3"/>
                <w:sz w:val="24"/>
                <w:szCs w:val="24"/>
              </w:rPr>
              <w:t xml:space="preserve"> </w:t>
            </w:r>
            <w:r>
              <w:rPr>
                <w:spacing w:val="1"/>
                <w:sz w:val="24"/>
                <w:szCs w:val="24"/>
              </w:rPr>
              <w:t>a</w:t>
            </w:r>
            <w:r>
              <w:rPr>
                <w:sz w:val="24"/>
                <w:szCs w:val="24"/>
              </w:rPr>
              <w:t>pply</w:t>
            </w:r>
            <w:r>
              <w:rPr>
                <w:spacing w:val="1"/>
                <w:sz w:val="24"/>
                <w:szCs w:val="24"/>
              </w:rPr>
              <w:t>i</w:t>
            </w:r>
            <w:r>
              <w:rPr>
                <w:sz w:val="24"/>
                <w:szCs w:val="24"/>
              </w:rPr>
              <w:t>ng</w:t>
            </w:r>
          </w:p>
          <w:p w14:paraId="77646552" w14:textId="77777777" w:rsidR="00410AE5" w:rsidRDefault="00000000">
            <w:pPr>
              <w:spacing w:before="41"/>
              <w:ind w:left="1"/>
              <w:rPr>
                <w:sz w:val="24"/>
                <w:szCs w:val="24"/>
              </w:rPr>
            </w:pPr>
            <w:r>
              <w:rPr>
                <w:sz w:val="24"/>
                <w:szCs w:val="24"/>
              </w:rPr>
              <w:t>the kno</w:t>
            </w:r>
            <w:r>
              <w:rPr>
                <w:spacing w:val="-1"/>
                <w:sz w:val="24"/>
                <w:szCs w:val="24"/>
              </w:rPr>
              <w:t>w</w:t>
            </w:r>
            <w:r>
              <w:rPr>
                <w:sz w:val="24"/>
                <w:szCs w:val="24"/>
              </w:rPr>
              <w:t>ledge</w:t>
            </w:r>
            <w:r>
              <w:rPr>
                <w:spacing w:val="-1"/>
                <w:sz w:val="24"/>
                <w:szCs w:val="24"/>
              </w:rPr>
              <w:t xml:space="preserve"> </w:t>
            </w:r>
            <w:r>
              <w:rPr>
                <w:spacing w:val="1"/>
                <w:sz w:val="24"/>
                <w:szCs w:val="24"/>
              </w:rPr>
              <w:t>a</w:t>
            </w:r>
            <w:r>
              <w:rPr>
                <w:spacing w:val="-1"/>
                <w:sz w:val="24"/>
                <w:szCs w:val="24"/>
              </w:rPr>
              <w:t>c</w:t>
            </w:r>
            <w:r>
              <w:rPr>
                <w:sz w:val="24"/>
                <w:szCs w:val="24"/>
              </w:rPr>
              <w:t>quir</w:t>
            </w:r>
            <w:r>
              <w:rPr>
                <w:spacing w:val="-1"/>
                <w:sz w:val="24"/>
                <w:szCs w:val="24"/>
              </w:rPr>
              <w:t>e</w:t>
            </w:r>
            <w:r>
              <w:rPr>
                <w:sz w:val="24"/>
                <w:szCs w:val="24"/>
              </w:rPr>
              <w:t>d</w:t>
            </w:r>
            <w:r>
              <w:rPr>
                <w:spacing w:val="2"/>
                <w:sz w:val="24"/>
                <w:szCs w:val="24"/>
              </w:rPr>
              <w:t xml:space="preserve"> </w:t>
            </w:r>
            <w:r>
              <w:rPr>
                <w:spacing w:val="1"/>
                <w:sz w:val="24"/>
                <w:szCs w:val="24"/>
              </w:rPr>
              <w:t>f</w:t>
            </w:r>
            <w:r>
              <w:rPr>
                <w:sz w:val="24"/>
                <w:szCs w:val="24"/>
              </w:rPr>
              <w:t xml:space="preserve">rom the </w:t>
            </w:r>
            <w:r>
              <w:rPr>
                <w:spacing w:val="-2"/>
                <w:sz w:val="24"/>
                <w:szCs w:val="24"/>
              </w:rPr>
              <w:t>c</w:t>
            </w:r>
            <w:r>
              <w:rPr>
                <w:sz w:val="24"/>
                <w:szCs w:val="24"/>
              </w:rPr>
              <w:t>ore</w:t>
            </w:r>
            <w:r>
              <w:rPr>
                <w:spacing w:val="-2"/>
                <w:sz w:val="24"/>
                <w:szCs w:val="24"/>
              </w:rPr>
              <w:t xml:space="preserve"> </w:t>
            </w:r>
            <w:r>
              <w:rPr>
                <w:sz w:val="24"/>
                <w:szCs w:val="24"/>
              </w:rPr>
              <w:t>subj</w:t>
            </w:r>
            <w:r>
              <w:rPr>
                <w:spacing w:val="1"/>
                <w:sz w:val="24"/>
                <w:szCs w:val="24"/>
              </w:rPr>
              <w:t>e</w:t>
            </w:r>
            <w:r>
              <w:rPr>
                <w:spacing w:val="-1"/>
                <w:sz w:val="24"/>
                <w:szCs w:val="24"/>
              </w:rPr>
              <w:t>c</w:t>
            </w:r>
            <w:r>
              <w:rPr>
                <w:sz w:val="24"/>
                <w:szCs w:val="24"/>
              </w:rPr>
              <w:t xml:space="preserve">ts of </w:t>
            </w:r>
            <w:r>
              <w:rPr>
                <w:spacing w:val="3"/>
                <w:sz w:val="24"/>
                <w:szCs w:val="24"/>
              </w:rPr>
              <w:t>t</w:t>
            </w:r>
            <w:r>
              <w:rPr>
                <w:sz w:val="24"/>
                <w:szCs w:val="24"/>
              </w:rPr>
              <w:t>his prog</w:t>
            </w:r>
            <w:r>
              <w:rPr>
                <w:spacing w:val="-1"/>
                <w:sz w:val="24"/>
                <w:szCs w:val="24"/>
              </w:rPr>
              <w:t>ra</w:t>
            </w:r>
            <w:r>
              <w:rPr>
                <w:sz w:val="24"/>
                <w:szCs w:val="24"/>
              </w:rPr>
              <w:t>m.</w:t>
            </w:r>
          </w:p>
        </w:tc>
      </w:tr>
      <w:tr w:rsidR="00410AE5" w14:paraId="610584AE" w14:textId="77777777">
        <w:trPr>
          <w:trHeight w:hRule="exact" w:val="845"/>
        </w:trPr>
        <w:tc>
          <w:tcPr>
            <w:tcW w:w="1154" w:type="dxa"/>
            <w:tcBorders>
              <w:top w:val="single" w:sz="5" w:space="0" w:color="000000"/>
              <w:left w:val="single" w:sz="5" w:space="0" w:color="000000"/>
              <w:bottom w:val="single" w:sz="5" w:space="0" w:color="000000"/>
              <w:right w:val="single" w:sz="5" w:space="0" w:color="000000"/>
            </w:tcBorders>
          </w:tcPr>
          <w:p w14:paraId="696F0D1B" w14:textId="77777777" w:rsidR="00410AE5" w:rsidRDefault="00000000">
            <w:pPr>
              <w:spacing w:line="260" w:lineRule="exact"/>
              <w:ind w:left="107"/>
              <w:rPr>
                <w:sz w:val="24"/>
                <w:szCs w:val="24"/>
              </w:rPr>
            </w:pPr>
            <w:r>
              <w:rPr>
                <w:spacing w:val="1"/>
                <w:sz w:val="24"/>
                <w:szCs w:val="24"/>
              </w:rPr>
              <w:t>PS</w:t>
            </w:r>
            <w:r>
              <w:rPr>
                <w:sz w:val="24"/>
                <w:szCs w:val="24"/>
              </w:rPr>
              <w:t>O2</w:t>
            </w:r>
          </w:p>
        </w:tc>
        <w:tc>
          <w:tcPr>
            <w:tcW w:w="7977" w:type="dxa"/>
            <w:tcBorders>
              <w:top w:val="single" w:sz="5" w:space="0" w:color="000000"/>
              <w:left w:val="single" w:sz="5" w:space="0" w:color="000000"/>
              <w:bottom w:val="single" w:sz="5" w:space="0" w:color="000000"/>
              <w:right w:val="single" w:sz="5" w:space="0" w:color="000000"/>
            </w:tcBorders>
          </w:tcPr>
          <w:p w14:paraId="6456C562" w14:textId="77777777" w:rsidR="00410AE5" w:rsidRDefault="00000000">
            <w:pPr>
              <w:spacing w:line="260" w:lineRule="exact"/>
              <w:ind w:left="1" w:right="-53"/>
              <w:rPr>
                <w:sz w:val="24"/>
                <w:szCs w:val="24"/>
              </w:rPr>
            </w:pPr>
            <w:proofErr w:type="gramStart"/>
            <w:r>
              <w:rPr>
                <w:sz w:val="24"/>
                <w:szCs w:val="24"/>
              </w:rPr>
              <w:t>Abil</w:t>
            </w:r>
            <w:r>
              <w:rPr>
                <w:spacing w:val="1"/>
                <w:sz w:val="24"/>
                <w:szCs w:val="24"/>
              </w:rPr>
              <w:t>i</w:t>
            </w:r>
            <w:r>
              <w:rPr>
                <w:sz w:val="24"/>
                <w:szCs w:val="24"/>
              </w:rPr>
              <w:t>ty  to</w:t>
            </w:r>
            <w:proofErr w:type="gramEnd"/>
            <w:r>
              <w:rPr>
                <w:sz w:val="24"/>
                <w:szCs w:val="24"/>
              </w:rPr>
              <w:t xml:space="preserve">  d</w:t>
            </w:r>
            <w:r>
              <w:rPr>
                <w:spacing w:val="-1"/>
                <w:sz w:val="24"/>
                <w:szCs w:val="24"/>
              </w:rPr>
              <w:t>e</w:t>
            </w:r>
            <w:r>
              <w:rPr>
                <w:sz w:val="24"/>
                <w:szCs w:val="24"/>
              </w:rPr>
              <w:t>v</w:t>
            </w:r>
            <w:r>
              <w:rPr>
                <w:spacing w:val="-1"/>
                <w:sz w:val="24"/>
                <w:szCs w:val="24"/>
              </w:rPr>
              <w:t>e</w:t>
            </w:r>
            <w:r>
              <w:rPr>
                <w:sz w:val="24"/>
                <w:szCs w:val="24"/>
              </w:rPr>
              <w:t xml:space="preserve">lop  </w:t>
            </w:r>
            <w:r>
              <w:rPr>
                <w:spacing w:val="1"/>
                <w:sz w:val="24"/>
                <w:szCs w:val="24"/>
              </w:rPr>
              <w:t>S</w:t>
            </w:r>
            <w:r>
              <w:rPr>
                <w:spacing w:val="-1"/>
                <w:sz w:val="24"/>
                <w:szCs w:val="24"/>
              </w:rPr>
              <w:t>ec</w:t>
            </w:r>
            <w:r>
              <w:rPr>
                <w:spacing w:val="2"/>
                <w:sz w:val="24"/>
                <w:szCs w:val="24"/>
              </w:rPr>
              <w:t>u</w:t>
            </w:r>
            <w:r>
              <w:rPr>
                <w:sz w:val="24"/>
                <w:szCs w:val="24"/>
              </w:rPr>
              <w:t>r</w:t>
            </w:r>
            <w:r>
              <w:rPr>
                <w:spacing w:val="-2"/>
                <w:sz w:val="24"/>
                <w:szCs w:val="24"/>
              </w:rPr>
              <w:t>e</w:t>
            </w:r>
            <w:r>
              <w:rPr>
                <w:sz w:val="24"/>
                <w:szCs w:val="24"/>
              </w:rPr>
              <w:t xml:space="preserve">,  </w:t>
            </w:r>
            <w:r>
              <w:rPr>
                <w:spacing w:val="1"/>
                <w:sz w:val="24"/>
                <w:szCs w:val="24"/>
              </w:rPr>
              <w:t>S</w:t>
            </w:r>
            <w:r>
              <w:rPr>
                <w:spacing w:val="-1"/>
                <w:sz w:val="24"/>
                <w:szCs w:val="24"/>
              </w:rPr>
              <w:t>ca</w:t>
            </w:r>
            <w:r>
              <w:rPr>
                <w:spacing w:val="3"/>
                <w:sz w:val="24"/>
                <w:szCs w:val="24"/>
              </w:rPr>
              <w:t>l</w:t>
            </w:r>
            <w:r>
              <w:rPr>
                <w:spacing w:val="-1"/>
                <w:sz w:val="24"/>
                <w:szCs w:val="24"/>
              </w:rPr>
              <w:t>a</w:t>
            </w:r>
            <w:r>
              <w:rPr>
                <w:sz w:val="24"/>
                <w:szCs w:val="24"/>
              </w:rPr>
              <w:t>ble,</w:t>
            </w:r>
            <w:r>
              <w:rPr>
                <w:spacing w:val="59"/>
                <w:sz w:val="24"/>
                <w:szCs w:val="24"/>
              </w:rPr>
              <w:t xml:space="preserve"> </w:t>
            </w:r>
            <w:r>
              <w:rPr>
                <w:sz w:val="24"/>
                <w:szCs w:val="24"/>
              </w:rPr>
              <w:t>R</w:t>
            </w:r>
            <w:r>
              <w:rPr>
                <w:spacing w:val="-1"/>
                <w:sz w:val="24"/>
                <w:szCs w:val="24"/>
              </w:rPr>
              <w:t>e</w:t>
            </w:r>
            <w:r>
              <w:rPr>
                <w:sz w:val="24"/>
                <w:szCs w:val="24"/>
              </w:rPr>
              <w:t>si</w:t>
            </w:r>
            <w:r>
              <w:rPr>
                <w:spacing w:val="1"/>
                <w:sz w:val="24"/>
                <w:szCs w:val="24"/>
              </w:rPr>
              <w:t>l</w:t>
            </w:r>
            <w:r>
              <w:rPr>
                <w:sz w:val="24"/>
                <w:szCs w:val="24"/>
              </w:rPr>
              <w:t xml:space="preserve">ient  </w:t>
            </w:r>
            <w:r>
              <w:rPr>
                <w:spacing w:val="1"/>
                <w:sz w:val="24"/>
                <w:szCs w:val="24"/>
              </w:rPr>
              <w:t>a</w:t>
            </w:r>
            <w:r>
              <w:rPr>
                <w:sz w:val="24"/>
                <w:szCs w:val="24"/>
              </w:rPr>
              <w:t>nd  dis</w:t>
            </w:r>
            <w:r>
              <w:rPr>
                <w:spacing w:val="1"/>
                <w:sz w:val="24"/>
                <w:szCs w:val="24"/>
              </w:rPr>
              <w:t>t</w:t>
            </w:r>
            <w:r>
              <w:rPr>
                <w:sz w:val="24"/>
                <w:szCs w:val="24"/>
              </w:rPr>
              <w:t>ribut</w:t>
            </w:r>
            <w:r>
              <w:rPr>
                <w:spacing w:val="-1"/>
                <w:sz w:val="24"/>
                <w:szCs w:val="24"/>
              </w:rPr>
              <w:t>e</w:t>
            </w:r>
            <w:r>
              <w:rPr>
                <w:sz w:val="24"/>
                <w:szCs w:val="24"/>
              </w:rPr>
              <w:t xml:space="preserve">d  </w:t>
            </w:r>
            <w:r>
              <w:rPr>
                <w:spacing w:val="-1"/>
                <w:sz w:val="24"/>
                <w:szCs w:val="24"/>
              </w:rPr>
              <w:t>a</w:t>
            </w:r>
            <w:r>
              <w:rPr>
                <w:sz w:val="24"/>
                <w:szCs w:val="24"/>
              </w:rPr>
              <w:t>ppl</w:t>
            </w:r>
            <w:r>
              <w:rPr>
                <w:spacing w:val="1"/>
                <w:sz w:val="24"/>
                <w:szCs w:val="24"/>
              </w:rPr>
              <w:t>i</w:t>
            </w:r>
            <w:r>
              <w:rPr>
                <w:spacing w:val="-1"/>
                <w:sz w:val="24"/>
                <w:szCs w:val="24"/>
              </w:rPr>
              <w:t>ca</w:t>
            </w:r>
            <w:r>
              <w:rPr>
                <w:sz w:val="24"/>
                <w:szCs w:val="24"/>
              </w:rPr>
              <w:t>t</w:t>
            </w:r>
            <w:r>
              <w:rPr>
                <w:spacing w:val="1"/>
                <w:sz w:val="24"/>
                <w:szCs w:val="24"/>
              </w:rPr>
              <w:t>i</w:t>
            </w:r>
            <w:r>
              <w:rPr>
                <w:spacing w:val="2"/>
                <w:sz w:val="24"/>
                <w:szCs w:val="24"/>
              </w:rPr>
              <w:t>o</w:t>
            </w:r>
            <w:r>
              <w:rPr>
                <w:sz w:val="24"/>
                <w:szCs w:val="24"/>
              </w:rPr>
              <w:t>ns  for</w:t>
            </w:r>
          </w:p>
          <w:p w14:paraId="6FDF351D" w14:textId="77777777" w:rsidR="00410AE5" w:rsidRDefault="00000000">
            <w:pPr>
              <w:spacing w:before="41"/>
              <w:ind w:left="1"/>
              <w:rPr>
                <w:sz w:val="24"/>
                <w:szCs w:val="24"/>
              </w:rPr>
            </w:pPr>
            <w:r>
              <w:rPr>
                <w:sz w:val="24"/>
                <w:szCs w:val="24"/>
              </w:rPr>
              <w:t xml:space="preserve">industry </w:t>
            </w:r>
            <w:r>
              <w:rPr>
                <w:spacing w:val="-1"/>
                <w:sz w:val="24"/>
                <w:szCs w:val="24"/>
              </w:rPr>
              <w:t>a</w:t>
            </w:r>
            <w:r>
              <w:rPr>
                <w:sz w:val="24"/>
                <w:szCs w:val="24"/>
              </w:rPr>
              <w:t>nd so</w:t>
            </w:r>
            <w:r>
              <w:rPr>
                <w:spacing w:val="-1"/>
                <w:sz w:val="24"/>
                <w:szCs w:val="24"/>
              </w:rPr>
              <w:t>c</w:t>
            </w:r>
            <w:r>
              <w:rPr>
                <w:sz w:val="24"/>
                <w:szCs w:val="24"/>
              </w:rPr>
              <w:t>iet</w:t>
            </w:r>
            <w:r>
              <w:rPr>
                <w:spacing w:val="-1"/>
                <w:sz w:val="24"/>
                <w:szCs w:val="24"/>
              </w:rPr>
              <w:t>a</w:t>
            </w:r>
            <w:r>
              <w:rPr>
                <w:sz w:val="24"/>
                <w:szCs w:val="24"/>
              </w:rPr>
              <w:t>l</w:t>
            </w:r>
            <w:r>
              <w:rPr>
                <w:spacing w:val="1"/>
                <w:sz w:val="24"/>
                <w:szCs w:val="24"/>
              </w:rPr>
              <w:t xml:space="preserve"> </w:t>
            </w:r>
            <w:r>
              <w:rPr>
                <w:sz w:val="24"/>
                <w:szCs w:val="24"/>
              </w:rPr>
              <w:t>r</w:t>
            </w:r>
            <w:r>
              <w:rPr>
                <w:spacing w:val="-2"/>
                <w:sz w:val="24"/>
                <w:szCs w:val="24"/>
              </w:rPr>
              <w:t>e</w:t>
            </w:r>
            <w:r>
              <w:rPr>
                <w:spacing w:val="2"/>
                <w:sz w:val="24"/>
                <w:szCs w:val="24"/>
              </w:rPr>
              <w:t>q</w:t>
            </w:r>
            <w:r>
              <w:rPr>
                <w:sz w:val="24"/>
                <w:szCs w:val="24"/>
              </w:rPr>
              <w:t>uir</w:t>
            </w:r>
            <w:r>
              <w:rPr>
                <w:spacing w:val="-1"/>
                <w:sz w:val="24"/>
                <w:szCs w:val="24"/>
              </w:rPr>
              <w:t>e</w:t>
            </w:r>
            <w:r>
              <w:rPr>
                <w:sz w:val="24"/>
                <w:szCs w:val="24"/>
              </w:rPr>
              <w:t>ments.</w:t>
            </w:r>
          </w:p>
        </w:tc>
      </w:tr>
      <w:tr w:rsidR="00410AE5" w14:paraId="24EE16CB" w14:textId="77777777">
        <w:trPr>
          <w:trHeight w:hRule="exact" w:val="1162"/>
        </w:trPr>
        <w:tc>
          <w:tcPr>
            <w:tcW w:w="1154" w:type="dxa"/>
            <w:tcBorders>
              <w:top w:val="single" w:sz="5" w:space="0" w:color="000000"/>
              <w:left w:val="single" w:sz="5" w:space="0" w:color="000000"/>
              <w:bottom w:val="single" w:sz="5" w:space="0" w:color="000000"/>
              <w:right w:val="single" w:sz="5" w:space="0" w:color="000000"/>
            </w:tcBorders>
          </w:tcPr>
          <w:p w14:paraId="2BBFFDD3" w14:textId="77777777" w:rsidR="00410AE5" w:rsidRDefault="00000000">
            <w:pPr>
              <w:spacing w:line="260" w:lineRule="exact"/>
              <w:ind w:left="107"/>
              <w:rPr>
                <w:sz w:val="24"/>
                <w:szCs w:val="24"/>
              </w:rPr>
            </w:pPr>
            <w:r>
              <w:rPr>
                <w:spacing w:val="1"/>
                <w:sz w:val="24"/>
                <w:szCs w:val="24"/>
              </w:rPr>
              <w:t>PS</w:t>
            </w:r>
            <w:r>
              <w:rPr>
                <w:sz w:val="24"/>
                <w:szCs w:val="24"/>
              </w:rPr>
              <w:t>O3</w:t>
            </w:r>
          </w:p>
        </w:tc>
        <w:tc>
          <w:tcPr>
            <w:tcW w:w="7977" w:type="dxa"/>
            <w:tcBorders>
              <w:top w:val="single" w:sz="5" w:space="0" w:color="000000"/>
              <w:left w:val="single" w:sz="5" w:space="0" w:color="000000"/>
              <w:bottom w:val="single" w:sz="5" w:space="0" w:color="000000"/>
              <w:right w:val="single" w:sz="5" w:space="0" w:color="000000"/>
            </w:tcBorders>
          </w:tcPr>
          <w:p w14:paraId="7F794FBB" w14:textId="77777777" w:rsidR="00410AE5" w:rsidRDefault="00000000">
            <w:pPr>
              <w:spacing w:line="260" w:lineRule="exact"/>
              <w:ind w:left="1" w:right="-57"/>
              <w:rPr>
                <w:sz w:val="24"/>
                <w:szCs w:val="24"/>
              </w:rPr>
            </w:pPr>
            <w:r>
              <w:rPr>
                <w:sz w:val="24"/>
                <w:szCs w:val="24"/>
              </w:rPr>
              <w:t>Abil</w:t>
            </w:r>
            <w:r>
              <w:rPr>
                <w:spacing w:val="1"/>
                <w:sz w:val="24"/>
                <w:szCs w:val="24"/>
              </w:rPr>
              <w:t>i</w:t>
            </w:r>
            <w:r>
              <w:rPr>
                <w:sz w:val="24"/>
                <w:szCs w:val="24"/>
              </w:rPr>
              <w:t>ty</w:t>
            </w:r>
            <w:r>
              <w:rPr>
                <w:spacing w:val="-2"/>
                <w:sz w:val="24"/>
                <w:szCs w:val="24"/>
              </w:rPr>
              <w:t xml:space="preserve"> </w:t>
            </w:r>
            <w:r>
              <w:rPr>
                <w:sz w:val="24"/>
                <w:szCs w:val="24"/>
              </w:rPr>
              <w:t>to</w:t>
            </w:r>
            <w:r>
              <w:rPr>
                <w:spacing w:val="-2"/>
                <w:sz w:val="24"/>
                <w:szCs w:val="24"/>
              </w:rPr>
              <w:t xml:space="preserve"> </w:t>
            </w:r>
            <w:r>
              <w:rPr>
                <w:sz w:val="24"/>
                <w:szCs w:val="24"/>
              </w:rPr>
              <w:t>le</w:t>
            </w:r>
            <w:r>
              <w:rPr>
                <w:spacing w:val="-1"/>
                <w:sz w:val="24"/>
                <w:szCs w:val="24"/>
              </w:rPr>
              <w:t>a</w:t>
            </w:r>
            <w:r>
              <w:rPr>
                <w:sz w:val="24"/>
                <w:szCs w:val="24"/>
              </w:rPr>
              <w:t>rn</w:t>
            </w:r>
            <w:r>
              <w:rPr>
                <w:spacing w:val="-3"/>
                <w:sz w:val="24"/>
                <w:szCs w:val="24"/>
              </w:rPr>
              <w:t xml:space="preserve"> </w:t>
            </w:r>
            <w:r>
              <w:rPr>
                <w:spacing w:val="-1"/>
                <w:sz w:val="24"/>
                <w:szCs w:val="24"/>
              </w:rPr>
              <w:t>a</w:t>
            </w:r>
            <w:r>
              <w:rPr>
                <w:sz w:val="24"/>
                <w:szCs w:val="24"/>
              </w:rPr>
              <w:t xml:space="preserve">nd </w:t>
            </w:r>
            <w:r>
              <w:rPr>
                <w:spacing w:val="-1"/>
                <w:sz w:val="24"/>
                <w:szCs w:val="24"/>
              </w:rPr>
              <w:t>a</w:t>
            </w:r>
            <w:r>
              <w:rPr>
                <w:sz w:val="24"/>
                <w:szCs w:val="24"/>
              </w:rPr>
              <w:t>pp</w:t>
            </w:r>
            <w:r>
              <w:rPr>
                <w:spacing w:val="3"/>
                <w:sz w:val="24"/>
                <w:szCs w:val="24"/>
              </w:rPr>
              <w:t>l</w:t>
            </w:r>
            <w:r>
              <w:rPr>
                <w:sz w:val="24"/>
                <w:szCs w:val="24"/>
              </w:rPr>
              <w:t>y</w:t>
            </w:r>
            <w:r>
              <w:rPr>
                <w:spacing w:val="-2"/>
                <w:sz w:val="24"/>
                <w:szCs w:val="24"/>
              </w:rPr>
              <w:t xml:space="preserve"> </w:t>
            </w:r>
            <w:r>
              <w:rPr>
                <w:sz w:val="24"/>
                <w:szCs w:val="24"/>
              </w:rPr>
              <w:t>the</w:t>
            </w:r>
            <w:r>
              <w:rPr>
                <w:spacing w:val="-3"/>
                <w:sz w:val="24"/>
                <w:szCs w:val="24"/>
              </w:rPr>
              <w:t xml:space="preserve"> </w:t>
            </w:r>
            <w:r>
              <w:rPr>
                <w:spacing w:val="-1"/>
                <w:sz w:val="24"/>
                <w:szCs w:val="24"/>
              </w:rPr>
              <w:t>c</w:t>
            </w:r>
            <w:r>
              <w:rPr>
                <w:sz w:val="24"/>
                <w:szCs w:val="24"/>
              </w:rPr>
              <w:t>o</w:t>
            </w:r>
            <w:r>
              <w:rPr>
                <w:spacing w:val="2"/>
                <w:sz w:val="24"/>
                <w:szCs w:val="24"/>
              </w:rPr>
              <w:t>n</w:t>
            </w:r>
            <w:r>
              <w:rPr>
                <w:spacing w:val="-1"/>
                <w:sz w:val="24"/>
                <w:szCs w:val="24"/>
              </w:rPr>
              <w:t>ce</w:t>
            </w:r>
            <w:r>
              <w:rPr>
                <w:sz w:val="24"/>
                <w:szCs w:val="24"/>
              </w:rPr>
              <w:t>pts</w:t>
            </w:r>
            <w:r>
              <w:rPr>
                <w:spacing w:val="-2"/>
                <w:sz w:val="24"/>
                <w:szCs w:val="24"/>
              </w:rPr>
              <w:t xml:space="preserve"> </w:t>
            </w:r>
            <w:r>
              <w:rPr>
                <w:spacing w:val="-1"/>
                <w:sz w:val="24"/>
                <w:szCs w:val="24"/>
              </w:rPr>
              <w:t>a</w:t>
            </w:r>
            <w:r>
              <w:rPr>
                <w:sz w:val="24"/>
                <w:szCs w:val="24"/>
              </w:rPr>
              <w:t xml:space="preserve">nd </w:t>
            </w:r>
            <w:r>
              <w:rPr>
                <w:spacing w:val="-1"/>
                <w:sz w:val="24"/>
                <w:szCs w:val="24"/>
              </w:rPr>
              <w:t>c</w:t>
            </w:r>
            <w:r>
              <w:rPr>
                <w:sz w:val="24"/>
                <w:szCs w:val="24"/>
              </w:rPr>
              <w:t>onst</w:t>
            </w:r>
            <w:r>
              <w:rPr>
                <w:spacing w:val="1"/>
                <w:sz w:val="24"/>
                <w:szCs w:val="24"/>
              </w:rPr>
              <w:t>r</w:t>
            </w:r>
            <w:r>
              <w:rPr>
                <w:sz w:val="24"/>
                <w:szCs w:val="24"/>
              </w:rPr>
              <w:t>u</w:t>
            </w:r>
            <w:r>
              <w:rPr>
                <w:spacing w:val="-1"/>
                <w:sz w:val="24"/>
                <w:szCs w:val="24"/>
              </w:rPr>
              <w:t>c</w:t>
            </w:r>
            <w:r>
              <w:rPr>
                <w:sz w:val="24"/>
                <w:szCs w:val="24"/>
              </w:rPr>
              <w:t>t</w:t>
            </w:r>
            <w:r>
              <w:rPr>
                <w:spacing w:val="-2"/>
                <w:sz w:val="24"/>
                <w:szCs w:val="24"/>
              </w:rPr>
              <w:t xml:space="preserve"> </w:t>
            </w:r>
            <w:r>
              <w:rPr>
                <w:sz w:val="24"/>
                <w:szCs w:val="24"/>
              </w:rPr>
              <w:t xml:space="preserve">of </w:t>
            </w:r>
            <w:r>
              <w:rPr>
                <w:spacing w:val="-2"/>
                <w:sz w:val="24"/>
                <w:szCs w:val="24"/>
              </w:rPr>
              <w:t>e</w:t>
            </w:r>
            <w:r>
              <w:rPr>
                <w:sz w:val="24"/>
                <w:szCs w:val="24"/>
              </w:rPr>
              <w:t>me</w:t>
            </w:r>
            <w:r>
              <w:rPr>
                <w:spacing w:val="-1"/>
                <w:sz w:val="24"/>
                <w:szCs w:val="24"/>
              </w:rPr>
              <w:t>r</w:t>
            </w:r>
            <w:r>
              <w:rPr>
                <w:sz w:val="24"/>
                <w:szCs w:val="24"/>
              </w:rPr>
              <w:t>ging</w:t>
            </w:r>
            <w:r>
              <w:rPr>
                <w:spacing w:val="-2"/>
                <w:sz w:val="24"/>
                <w:szCs w:val="24"/>
              </w:rPr>
              <w:t xml:space="preserve"> </w:t>
            </w:r>
            <w:r>
              <w:rPr>
                <w:sz w:val="24"/>
                <w:szCs w:val="24"/>
              </w:rPr>
              <w:t>t</w:t>
            </w:r>
            <w:r>
              <w:rPr>
                <w:spacing w:val="2"/>
                <w:sz w:val="24"/>
                <w:szCs w:val="24"/>
              </w:rPr>
              <w:t>e</w:t>
            </w:r>
            <w:r>
              <w:rPr>
                <w:spacing w:val="-1"/>
                <w:sz w:val="24"/>
                <w:szCs w:val="24"/>
              </w:rPr>
              <w:t>c</w:t>
            </w:r>
            <w:r>
              <w:rPr>
                <w:sz w:val="24"/>
                <w:szCs w:val="24"/>
              </w:rPr>
              <w:t>hnol</w:t>
            </w:r>
            <w:r>
              <w:rPr>
                <w:spacing w:val="3"/>
                <w:sz w:val="24"/>
                <w:szCs w:val="24"/>
              </w:rPr>
              <w:t>o</w:t>
            </w:r>
            <w:r>
              <w:rPr>
                <w:sz w:val="24"/>
                <w:szCs w:val="24"/>
              </w:rPr>
              <w:t>gies</w:t>
            </w:r>
            <w:r>
              <w:rPr>
                <w:spacing w:val="-3"/>
                <w:sz w:val="24"/>
                <w:szCs w:val="24"/>
              </w:rPr>
              <w:t xml:space="preserve"> </w:t>
            </w:r>
            <w:r>
              <w:rPr>
                <w:sz w:val="24"/>
                <w:szCs w:val="24"/>
              </w:rPr>
              <w:t>l</w:t>
            </w:r>
            <w:r>
              <w:rPr>
                <w:spacing w:val="1"/>
                <w:sz w:val="24"/>
                <w:szCs w:val="24"/>
              </w:rPr>
              <w:t>i</w:t>
            </w:r>
            <w:r>
              <w:rPr>
                <w:sz w:val="24"/>
                <w:szCs w:val="24"/>
              </w:rPr>
              <w:t>ke</w:t>
            </w:r>
          </w:p>
          <w:p w14:paraId="6BF4AF18" w14:textId="77777777" w:rsidR="00410AE5" w:rsidRDefault="00000000">
            <w:pPr>
              <w:spacing w:before="41" w:line="277" w:lineRule="auto"/>
              <w:ind w:left="1" w:right="-39"/>
              <w:rPr>
                <w:sz w:val="24"/>
                <w:szCs w:val="24"/>
              </w:rPr>
            </w:pPr>
            <w:r>
              <w:rPr>
                <w:sz w:val="24"/>
                <w:szCs w:val="24"/>
              </w:rPr>
              <w:t>A</w:t>
            </w:r>
            <w:r>
              <w:rPr>
                <w:spacing w:val="-1"/>
                <w:sz w:val="24"/>
                <w:szCs w:val="24"/>
              </w:rPr>
              <w:t>r</w:t>
            </w:r>
            <w:r>
              <w:rPr>
                <w:sz w:val="24"/>
                <w:szCs w:val="24"/>
              </w:rPr>
              <w:t>t</w:t>
            </w:r>
            <w:r>
              <w:rPr>
                <w:spacing w:val="1"/>
                <w:sz w:val="24"/>
                <w:szCs w:val="24"/>
              </w:rPr>
              <w:t>i</w:t>
            </w:r>
            <w:r>
              <w:rPr>
                <w:sz w:val="24"/>
                <w:szCs w:val="24"/>
              </w:rPr>
              <w:t>fi</w:t>
            </w:r>
            <w:r>
              <w:rPr>
                <w:spacing w:val="-1"/>
                <w:sz w:val="24"/>
                <w:szCs w:val="24"/>
              </w:rPr>
              <w:t>c</w:t>
            </w:r>
            <w:r>
              <w:rPr>
                <w:sz w:val="24"/>
                <w:szCs w:val="24"/>
              </w:rPr>
              <w:t>ial</w:t>
            </w:r>
            <w:r>
              <w:rPr>
                <w:spacing w:val="17"/>
                <w:sz w:val="24"/>
                <w:szCs w:val="24"/>
              </w:rPr>
              <w:t xml:space="preserve"> </w:t>
            </w:r>
            <w:r>
              <w:rPr>
                <w:spacing w:val="-3"/>
                <w:sz w:val="24"/>
                <w:szCs w:val="24"/>
              </w:rPr>
              <w:t>I</w:t>
            </w:r>
            <w:r>
              <w:rPr>
                <w:sz w:val="24"/>
                <w:szCs w:val="24"/>
              </w:rPr>
              <w:t>ntell</w:t>
            </w:r>
            <w:r>
              <w:rPr>
                <w:spacing w:val="1"/>
                <w:sz w:val="24"/>
                <w:szCs w:val="24"/>
              </w:rPr>
              <w:t>i</w:t>
            </w:r>
            <w:r>
              <w:rPr>
                <w:sz w:val="24"/>
                <w:szCs w:val="24"/>
              </w:rPr>
              <w:t>g</w:t>
            </w:r>
            <w:r>
              <w:rPr>
                <w:spacing w:val="-1"/>
                <w:sz w:val="24"/>
                <w:szCs w:val="24"/>
              </w:rPr>
              <w:t>e</w:t>
            </w:r>
            <w:r>
              <w:rPr>
                <w:sz w:val="24"/>
                <w:szCs w:val="24"/>
              </w:rPr>
              <w:t>n</w:t>
            </w:r>
            <w:r>
              <w:rPr>
                <w:spacing w:val="-1"/>
                <w:sz w:val="24"/>
                <w:szCs w:val="24"/>
              </w:rPr>
              <w:t>ce</w:t>
            </w:r>
            <w:r>
              <w:rPr>
                <w:sz w:val="24"/>
                <w:szCs w:val="24"/>
              </w:rPr>
              <w:t>,</w:t>
            </w:r>
            <w:r>
              <w:rPr>
                <w:spacing w:val="14"/>
                <w:sz w:val="24"/>
                <w:szCs w:val="24"/>
              </w:rPr>
              <w:t xml:space="preserve"> </w:t>
            </w:r>
            <w:r>
              <w:rPr>
                <w:spacing w:val="2"/>
                <w:sz w:val="24"/>
                <w:szCs w:val="24"/>
              </w:rPr>
              <w:t>M</w:t>
            </w:r>
            <w:r>
              <w:rPr>
                <w:spacing w:val="-1"/>
                <w:sz w:val="24"/>
                <w:szCs w:val="24"/>
              </w:rPr>
              <w:t>ac</w:t>
            </w:r>
            <w:r>
              <w:rPr>
                <w:sz w:val="24"/>
                <w:szCs w:val="24"/>
              </w:rPr>
              <w:t>hine</w:t>
            </w:r>
            <w:r>
              <w:rPr>
                <w:spacing w:val="14"/>
                <w:sz w:val="24"/>
                <w:szCs w:val="24"/>
              </w:rPr>
              <w:t xml:space="preserve"> </w:t>
            </w:r>
            <w:r>
              <w:rPr>
                <w:sz w:val="24"/>
                <w:szCs w:val="24"/>
              </w:rPr>
              <w:t>le</w:t>
            </w:r>
            <w:r>
              <w:rPr>
                <w:spacing w:val="1"/>
                <w:sz w:val="24"/>
                <w:szCs w:val="24"/>
              </w:rPr>
              <w:t>a</w:t>
            </w:r>
            <w:r>
              <w:rPr>
                <w:sz w:val="24"/>
                <w:szCs w:val="24"/>
              </w:rPr>
              <w:t>rning,</w:t>
            </w:r>
            <w:r>
              <w:rPr>
                <w:spacing w:val="14"/>
                <w:sz w:val="24"/>
                <w:szCs w:val="24"/>
              </w:rPr>
              <w:t xml:space="preserve"> </w:t>
            </w:r>
            <w:r>
              <w:rPr>
                <w:sz w:val="24"/>
                <w:szCs w:val="24"/>
              </w:rPr>
              <w:t>D</w:t>
            </w:r>
            <w:r>
              <w:rPr>
                <w:spacing w:val="-1"/>
                <w:sz w:val="24"/>
                <w:szCs w:val="24"/>
              </w:rPr>
              <w:t>ee</w:t>
            </w:r>
            <w:r>
              <w:rPr>
                <w:sz w:val="24"/>
                <w:szCs w:val="24"/>
              </w:rPr>
              <w:t>p</w:t>
            </w:r>
            <w:r>
              <w:rPr>
                <w:spacing w:val="14"/>
                <w:sz w:val="24"/>
                <w:szCs w:val="24"/>
              </w:rPr>
              <w:t xml:space="preserve"> </w:t>
            </w:r>
            <w:r>
              <w:rPr>
                <w:spacing w:val="3"/>
                <w:sz w:val="24"/>
                <w:szCs w:val="24"/>
              </w:rPr>
              <w:t>l</w:t>
            </w:r>
            <w:r>
              <w:rPr>
                <w:spacing w:val="1"/>
                <w:sz w:val="24"/>
                <w:szCs w:val="24"/>
              </w:rPr>
              <w:t>e</w:t>
            </w:r>
            <w:r>
              <w:rPr>
                <w:spacing w:val="-1"/>
                <w:sz w:val="24"/>
                <w:szCs w:val="24"/>
              </w:rPr>
              <w:t>a</w:t>
            </w:r>
            <w:r>
              <w:rPr>
                <w:sz w:val="24"/>
                <w:szCs w:val="24"/>
              </w:rPr>
              <w:t>rning,</w:t>
            </w:r>
            <w:r>
              <w:rPr>
                <w:spacing w:val="14"/>
                <w:sz w:val="24"/>
                <w:szCs w:val="24"/>
              </w:rPr>
              <w:t xml:space="preserve"> </w:t>
            </w:r>
            <w:r>
              <w:rPr>
                <w:sz w:val="24"/>
                <w:szCs w:val="24"/>
              </w:rPr>
              <w:t>Big</w:t>
            </w:r>
            <w:r>
              <w:rPr>
                <w:spacing w:val="15"/>
                <w:sz w:val="24"/>
                <w:szCs w:val="24"/>
              </w:rPr>
              <w:t xml:space="preserve"> </w:t>
            </w:r>
            <w:r>
              <w:rPr>
                <w:sz w:val="24"/>
                <w:szCs w:val="24"/>
              </w:rPr>
              <w:t>D</w:t>
            </w:r>
            <w:r>
              <w:rPr>
                <w:spacing w:val="-1"/>
                <w:sz w:val="24"/>
                <w:szCs w:val="24"/>
              </w:rPr>
              <w:t>a</w:t>
            </w:r>
            <w:r>
              <w:rPr>
                <w:sz w:val="24"/>
                <w:szCs w:val="24"/>
              </w:rPr>
              <w:t>ta</w:t>
            </w:r>
            <w:r>
              <w:rPr>
                <w:spacing w:val="14"/>
                <w:sz w:val="24"/>
                <w:szCs w:val="24"/>
              </w:rPr>
              <w:t xml:space="preserve"> </w:t>
            </w:r>
            <w:r>
              <w:rPr>
                <w:sz w:val="24"/>
                <w:szCs w:val="24"/>
              </w:rPr>
              <w:t>An</w:t>
            </w:r>
            <w:r>
              <w:rPr>
                <w:spacing w:val="-1"/>
                <w:sz w:val="24"/>
                <w:szCs w:val="24"/>
              </w:rPr>
              <w:t>a</w:t>
            </w:r>
            <w:r>
              <w:rPr>
                <w:sz w:val="24"/>
                <w:szCs w:val="24"/>
              </w:rPr>
              <w:t>ly</w:t>
            </w:r>
            <w:r>
              <w:rPr>
                <w:spacing w:val="1"/>
                <w:sz w:val="24"/>
                <w:szCs w:val="24"/>
              </w:rPr>
              <w:t>t</w:t>
            </w:r>
            <w:r>
              <w:rPr>
                <w:spacing w:val="3"/>
                <w:sz w:val="24"/>
                <w:szCs w:val="24"/>
              </w:rPr>
              <w:t>i</w:t>
            </w:r>
            <w:r>
              <w:rPr>
                <w:spacing w:val="-1"/>
                <w:sz w:val="24"/>
                <w:szCs w:val="24"/>
              </w:rPr>
              <w:t>c</w:t>
            </w:r>
            <w:r>
              <w:rPr>
                <w:sz w:val="24"/>
                <w:szCs w:val="24"/>
              </w:rPr>
              <w:t>s,</w:t>
            </w:r>
            <w:r>
              <w:rPr>
                <w:spacing w:val="17"/>
                <w:sz w:val="24"/>
                <w:szCs w:val="24"/>
              </w:rPr>
              <w:t xml:space="preserve"> </w:t>
            </w:r>
            <w:r>
              <w:rPr>
                <w:spacing w:val="-3"/>
                <w:sz w:val="24"/>
                <w:szCs w:val="24"/>
              </w:rPr>
              <w:t>I</w:t>
            </w:r>
            <w:r>
              <w:rPr>
                <w:sz w:val="24"/>
                <w:szCs w:val="24"/>
              </w:rPr>
              <w:t xml:space="preserve">oT, Cloud </w:t>
            </w:r>
            <w:r>
              <w:rPr>
                <w:spacing w:val="1"/>
                <w:sz w:val="24"/>
                <w:szCs w:val="24"/>
              </w:rPr>
              <w:t>C</w:t>
            </w:r>
            <w:r>
              <w:rPr>
                <w:sz w:val="24"/>
                <w:szCs w:val="24"/>
              </w:rPr>
              <w:t>ompu</w:t>
            </w:r>
            <w:r>
              <w:rPr>
                <w:spacing w:val="1"/>
                <w:sz w:val="24"/>
                <w:szCs w:val="24"/>
              </w:rPr>
              <w:t>t</w:t>
            </w:r>
            <w:r>
              <w:rPr>
                <w:sz w:val="24"/>
                <w:szCs w:val="24"/>
              </w:rPr>
              <w:t xml:space="preserve">ing, </w:t>
            </w:r>
            <w:proofErr w:type="spellStart"/>
            <w:r>
              <w:rPr>
                <w:sz w:val="24"/>
                <w:szCs w:val="24"/>
              </w:rPr>
              <w:t>etc</w:t>
            </w:r>
            <w:proofErr w:type="spellEnd"/>
            <w:r>
              <w:rPr>
                <w:spacing w:val="-1"/>
                <w:sz w:val="24"/>
                <w:szCs w:val="24"/>
              </w:rPr>
              <w:t xml:space="preserve"> </w:t>
            </w:r>
            <w:r>
              <w:rPr>
                <w:sz w:val="24"/>
                <w:szCs w:val="24"/>
              </w:rPr>
              <w:t>f</w:t>
            </w:r>
            <w:r>
              <w:rPr>
                <w:spacing w:val="-3"/>
                <w:sz w:val="24"/>
                <w:szCs w:val="24"/>
              </w:rPr>
              <w:t>o</w:t>
            </w:r>
            <w:r>
              <w:rPr>
                <w:sz w:val="24"/>
                <w:szCs w:val="24"/>
              </w:rPr>
              <w:t xml:space="preserve">r </w:t>
            </w:r>
            <w:r>
              <w:rPr>
                <w:spacing w:val="-2"/>
                <w:sz w:val="24"/>
                <w:szCs w:val="24"/>
              </w:rPr>
              <w:t>a</w:t>
            </w:r>
            <w:r>
              <w:rPr>
                <w:sz w:val="24"/>
                <w:szCs w:val="24"/>
              </w:rPr>
              <w:t>ny re</w:t>
            </w:r>
            <w:r>
              <w:rPr>
                <w:spacing w:val="-1"/>
                <w:sz w:val="24"/>
                <w:szCs w:val="24"/>
              </w:rPr>
              <w:t>a</w:t>
            </w:r>
            <w:r>
              <w:rPr>
                <w:sz w:val="24"/>
                <w:szCs w:val="24"/>
              </w:rPr>
              <w:t xml:space="preserve">l </w:t>
            </w:r>
            <w:r>
              <w:rPr>
                <w:spacing w:val="1"/>
                <w:sz w:val="24"/>
                <w:szCs w:val="24"/>
              </w:rPr>
              <w:t>t</w:t>
            </w:r>
            <w:r>
              <w:rPr>
                <w:sz w:val="24"/>
                <w:szCs w:val="24"/>
              </w:rPr>
              <w:t>i</w:t>
            </w:r>
            <w:r>
              <w:rPr>
                <w:spacing w:val="1"/>
                <w:sz w:val="24"/>
                <w:szCs w:val="24"/>
              </w:rPr>
              <w:t>m</w:t>
            </w:r>
            <w:r>
              <w:rPr>
                <w:sz w:val="24"/>
                <w:szCs w:val="24"/>
              </w:rPr>
              <w:t>e</w:t>
            </w:r>
            <w:r>
              <w:rPr>
                <w:spacing w:val="-1"/>
                <w:sz w:val="24"/>
                <w:szCs w:val="24"/>
              </w:rPr>
              <w:t xml:space="preserve"> </w:t>
            </w:r>
            <w:r>
              <w:rPr>
                <w:sz w:val="24"/>
                <w:szCs w:val="24"/>
              </w:rPr>
              <w:t>pro</w:t>
            </w:r>
            <w:r>
              <w:rPr>
                <w:spacing w:val="-1"/>
                <w:sz w:val="24"/>
                <w:szCs w:val="24"/>
              </w:rPr>
              <w:t>b</w:t>
            </w:r>
            <w:r>
              <w:rPr>
                <w:sz w:val="24"/>
                <w:szCs w:val="24"/>
              </w:rPr>
              <w:t>lems.</w:t>
            </w:r>
          </w:p>
        </w:tc>
      </w:tr>
    </w:tbl>
    <w:p w14:paraId="5CED32F3" w14:textId="77777777" w:rsidR="00410AE5" w:rsidRDefault="00410AE5">
      <w:pPr>
        <w:sectPr w:rsidR="00410AE5" w:rsidSect="007B79ED">
          <w:pgSz w:w="12240" w:h="15840"/>
          <w:pgMar w:top="1200" w:right="960" w:bottom="280" w:left="1720" w:header="720" w:footer="720" w:gutter="0"/>
          <w:cols w:space="720"/>
        </w:sectPr>
      </w:pPr>
    </w:p>
    <w:p w14:paraId="12C87FE1" w14:textId="77777777" w:rsidR="00410AE5" w:rsidRDefault="00000000">
      <w:pPr>
        <w:spacing w:before="60"/>
        <w:ind w:left="2612"/>
        <w:rPr>
          <w:sz w:val="36"/>
          <w:szCs w:val="36"/>
        </w:rPr>
      </w:pPr>
      <w:r>
        <w:rPr>
          <w:b/>
          <w:sz w:val="36"/>
          <w:szCs w:val="36"/>
        </w:rPr>
        <w:lastRenderedPageBreak/>
        <w:t>A</w:t>
      </w:r>
      <w:r>
        <w:rPr>
          <w:b/>
          <w:spacing w:val="-1"/>
          <w:sz w:val="36"/>
          <w:szCs w:val="36"/>
        </w:rPr>
        <w:t>C</w:t>
      </w:r>
      <w:r>
        <w:rPr>
          <w:b/>
          <w:sz w:val="36"/>
          <w:szCs w:val="36"/>
        </w:rPr>
        <w:t>KNOWLE</w:t>
      </w:r>
      <w:r>
        <w:rPr>
          <w:b/>
          <w:spacing w:val="2"/>
          <w:sz w:val="36"/>
          <w:szCs w:val="36"/>
        </w:rPr>
        <w:t>D</w:t>
      </w:r>
      <w:r>
        <w:rPr>
          <w:b/>
          <w:sz w:val="36"/>
          <w:szCs w:val="36"/>
        </w:rPr>
        <w:t>GE</w:t>
      </w:r>
      <w:r>
        <w:rPr>
          <w:b/>
          <w:spacing w:val="1"/>
          <w:sz w:val="36"/>
          <w:szCs w:val="36"/>
        </w:rPr>
        <w:t>M</w:t>
      </w:r>
      <w:r>
        <w:rPr>
          <w:b/>
          <w:sz w:val="36"/>
          <w:szCs w:val="36"/>
        </w:rPr>
        <w:t>ENT</w:t>
      </w:r>
    </w:p>
    <w:p w14:paraId="30DE87EC" w14:textId="77777777" w:rsidR="00410AE5" w:rsidRDefault="00410AE5">
      <w:pPr>
        <w:spacing w:line="200" w:lineRule="exact"/>
      </w:pPr>
    </w:p>
    <w:p w14:paraId="64113084" w14:textId="77777777" w:rsidR="00410AE5" w:rsidRDefault="00410AE5">
      <w:pPr>
        <w:spacing w:line="200" w:lineRule="exact"/>
      </w:pPr>
    </w:p>
    <w:p w14:paraId="027F123F" w14:textId="77777777" w:rsidR="00410AE5" w:rsidRDefault="00410AE5">
      <w:pPr>
        <w:spacing w:before="13" w:line="240" w:lineRule="exact"/>
        <w:rPr>
          <w:sz w:val="24"/>
          <w:szCs w:val="24"/>
        </w:rPr>
      </w:pPr>
    </w:p>
    <w:p w14:paraId="5FEBA9A4" w14:textId="77777777" w:rsidR="00410AE5" w:rsidRDefault="00000000">
      <w:pPr>
        <w:spacing w:line="360" w:lineRule="auto"/>
        <w:ind w:left="116" w:right="70"/>
        <w:jc w:val="both"/>
        <w:rPr>
          <w:sz w:val="24"/>
          <w:szCs w:val="24"/>
        </w:rPr>
      </w:pPr>
      <w:r>
        <w:rPr>
          <w:spacing w:val="1"/>
          <w:sz w:val="24"/>
          <w:szCs w:val="24"/>
        </w:rPr>
        <w:t>S</w:t>
      </w:r>
      <w:r>
        <w:rPr>
          <w:spacing w:val="-1"/>
          <w:sz w:val="24"/>
          <w:szCs w:val="24"/>
        </w:rPr>
        <w:t>a</w:t>
      </w:r>
      <w:r>
        <w:rPr>
          <w:sz w:val="24"/>
          <w:szCs w:val="24"/>
        </w:rPr>
        <w:t>lu</w:t>
      </w:r>
      <w:r>
        <w:rPr>
          <w:spacing w:val="1"/>
          <w:sz w:val="24"/>
          <w:szCs w:val="24"/>
        </w:rPr>
        <w:t>t</w:t>
      </w:r>
      <w:r>
        <w:rPr>
          <w:spacing w:val="-1"/>
          <w:sz w:val="24"/>
          <w:szCs w:val="24"/>
        </w:rPr>
        <w:t>a</w:t>
      </w:r>
      <w:r>
        <w:rPr>
          <w:sz w:val="24"/>
          <w:szCs w:val="24"/>
        </w:rPr>
        <w:t>t</w:t>
      </w:r>
      <w:r>
        <w:rPr>
          <w:spacing w:val="1"/>
          <w:sz w:val="24"/>
          <w:szCs w:val="24"/>
        </w:rPr>
        <w:t>i</w:t>
      </w:r>
      <w:r>
        <w:rPr>
          <w:sz w:val="24"/>
          <w:szCs w:val="24"/>
        </w:rPr>
        <w:t>ons</w:t>
      </w:r>
      <w:r>
        <w:rPr>
          <w:spacing w:val="1"/>
          <w:sz w:val="24"/>
          <w:szCs w:val="24"/>
        </w:rPr>
        <w:t xml:space="preserve"> </w:t>
      </w:r>
      <w:r>
        <w:rPr>
          <w:sz w:val="24"/>
          <w:szCs w:val="24"/>
        </w:rPr>
        <w:t>to</w:t>
      </w:r>
      <w:r>
        <w:rPr>
          <w:spacing w:val="1"/>
          <w:sz w:val="24"/>
          <w:szCs w:val="24"/>
        </w:rPr>
        <w:t xml:space="preserve"> </w:t>
      </w:r>
      <w:r>
        <w:rPr>
          <w:sz w:val="24"/>
          <w:szCs w:val="24"/>
        </w:rPr>
        <w:t>our b</w:t>
      </w:r>
      <w:r>
        <w:rPr>
          <w:spacing w:val="-1"/>
          <w:sz w:val="24"/>
          <w:szCs w:val="24"/>
        </w:rPr>
        <w:t>e</w:t>
      </w:r>
      <w:r>
        <w:rPr>
          <w:sz w:val="24"/>
          <w:szCs w:val="24"/>
        </w:rPr>
        <w:t>l</w:t>
      </w:r>
      <w:r>
        <w:rPr>
          <w:spacing w:val="3"/>
          <w:sz w:val="24"/>
          <w:szCs w:val="24"/>
        </w:rPr>
        <w:t>o</w:t>
      </w:r>
      <w:r>
        <w:rPr>
          <w:sz w:val="24"/>
          <w:szCs w:val="24"/>
        </w:rPr>
        <w:t>v</w:t>
      </w:r>
      <w:r>
        <w:rPr>
          <w:spacing w:val="-1"/>
          <w:sz w:val="24"/>
          <w:szCs w:val="24"/>
        </w:rPr>
        <w:t>e</w:t>
      </w:r>
      <w:r>
        <w:rPr>
          <w:sz w:val="24"/>
          <w:szCs w:val="24"/>
        </w:rPr>
        <w:t xml:space="preserve">d </w:t>
      </w:r>
      <w:r>
        <w:rPr>
          <w:spacing w:val="-1"/>
          <w:sz w:val="24"/>
          <w:szCs w:val="24"/>
        </w:rPr>
        <w:t>a</w:t>
      </w:r>
      <w:r>
        <w:rPr>
          <w:sz w:val="24"/>
          <w:szCs w:val="24"/>
        </w:rPr>
        <w:t>nd</w:t>
      </w:r>
      <w:r>
        <w:rPr>
          <w:spacing w:val="3"/>
          <w:sz w:val="24"/>
          <w:szCs w:val="24"/>
        </w:rPr>
        <w:t xml:space="preserve"> </w:t>
      </w:r>
      <w:r>
        <w:rPr>
          <w:sz w:val="24"/>
          <w:szCs w:val="24"/>
        </w:rPr>
        <w:t>high</w:t>
      </w:r>
      <w:r>
        <w:rPr>
          <w:spacing w:val="1"/>
          <w:sz w:val="24"/>
          <w:szCs w:val="24"/>
        </w:rPr>
        <w:t>l</w:t>
      </w:r>
      <w:r>
        <w:rPr>
          <w:sz w:val="24"/>
          <w:szCs w:val="24"/>
        </w:rPr>
        <w:t xml:space="preserve">y </w:t>
      </w:r>
      <w:r>
        <w:rPr>
          <w:spacing w:val="-1"/>
          <w:sz w:val="24"/>
          <w:szCs w:val="24"/>
        </w:rPr>
        <w:t>e</w:t>
      </w:r>
      <w:r>
        <w:rPr>
          <w:sz w:val="24"/>
          <w:szCs w:val="24"/>
        </w:rPr>
        <w:t>ste</w:t>
      </w:r>
      <w:r>
        <w:rPr>
          <w:spacing w:val="-1"/>
          <w:sz w:val="24"/>
          <w:szCs w:val="24"/>
        </w:rPr>
        <w:t>e</w:t>
      </w:r>
      <w:r>
        <w:rPr>
          <w:spacing w:val="3"/>
          <w:sz w:val="24"/>
          <w:szCs w:val="24"/>
        </w:rPr>
        <w:t>m</w:t>
      </w:r>
      <w:r>
        <w:rPr>
          <w:spacing w:val="-1"/>
          <w:sz w:val="24"/>
          <w:szCs w:val="24"/>
        </w:rPr>
        <w:t>e</w:t>
      </w:r>
      <w:r>
        <w:rPr>
          <w:sz w:val="24"/>
          <w:szCs w:val="24"/>
        </w:rPr>
        <w:t>d ins</w:t>
      </w:r>
      <w:r>
        <w:rPr>
          <w:spacing w:val="1"/>
          <w:sz w:val="24"/>
          <w:szCs w:val="24"/>
        </w:rPr>
        <w:t>t</w:t>
      </w:r>
      <w:r>
        <w:rPr>
          <w:sz w:val="24"/>
          <w:szCs w:val="24"/>
        </w:rPr>
        <w:t>i</w:t>
      </w:r>
      <w:r>
        <w:rPr>
          <w:spacing w:val="1"/>
          <w:sz w:val="24"/>
          <w:szCs w:val="24"/>
        </w:rPr>
        <w:t>t</w:t>
      </w:r>
      <w:r>
        <w:rPr>
          <w:sz w:val="24"/>
          <w:szCs w:val="24"/>
        </w:rPr>
        <w:t>ut</w:t>
      </w:r>
      <w:r>
        <w:rPr>
          <w:spacing w:val="4"/>
          <w:sz w:val="24"/>
          <w:szCs w:val="24"/>
        </w:rPr>
        <w:t>e</w:t>
      </w:r>
      <w:r>
        <w:rPr>
          <w:b/>
          <w:sz w:val="24"/>
          <w:szCs w:val="24"/>
        </w:rPr>
        <w:t>, “BA</w:t>
      </w:r>
      <w:r>
        <w:rPr>
          <w:b/>
          <w:spacing w:val="-1"/>
          <w:sz w:val="24"/>
          <w:szCs w:val="24"/>
        </w:rPr>
        <w:t>P</w:t>
      </w:r>
      <w:r>
        <w:rPr>
          <w:b/>
          <w:sz w:val="24"/>
          <w:szCs w:val="24"/>
        </w:rPr>
        <w:t>UJI</w:t>
      </w:r>
      <w:r>
        <w:rPr>
          <w:b/>
          <w:spacing w:val="2"/>
          <w:sz w:val="24"/>
          <w:szCs w:val="24"/>
        </w:rPr>
        <w:t xml:space="preserve"> </w:t>
      </w:r>
      <w:r>
        <w:rPr>
          <w:b/>
          <w:sz w:val="24"/>
          <w:szCs w:val="24"/>
        </w:rPr>
        <w:t>INS</w:t>
      </w:r>
      <w:r>
        <w:rPr>
          <w:b/>
          <w:spacing w:val="1"/>
          <w:sz w:val="24"/>
          <w:szCs w:val="24"/>
        </w:rPr>
        <w:t>T</w:t>
      </w:r>
      <w:r>
        <w:rPr>
          <w:b/>
          <w:sz w:val="24"/>
          <w:szCs w:val="24"/>
        </w:rPr>
        <w:t>I</w:t>
      </w:r>
      <w:r>
        <w:rPr>
          <w:b/>
          <w:spacing w:val="1"/>
          <w:sz w:val="24"/>
          <w:szCs w:val="24"/>
        </w:rPr>
        <w:t>T</w:t>
      </w:r>
      <w:r>
        <w:rPr>
          <w:b/>
          <w:sz w:val="24"/>
          <w:szCs w:val="24"/>
        </w:rPr>
        <w:t>UTE</w:t>
      </w:r>
      <w:r>
        <w:rPr>
          <w:b/>
          <w:spacing w:val="1"/>
          <w:sz w:val="24"/>
          <w:szCs w:val="24"/>
        </w:rPr>
        <w:t xml:space="preserve"> </w:t>
      </w:r>
      <w:r>
        <w:rPr>
          <w:b/>
          <w:sz w:val="24"/>
          <w:szCs w:val="24"/>
        </w:rPr>
        <w:t>OF ENGINE</w:t>
      </w:r>
      <w:r>
        <w:rPr>
          <w:b/>
          <w:spacing w:val="1"/>
          <w:sz w:val="24"/>
          <w:szCs w:val="24"/>
        </w:rPr>
        <w:t>E</w:t>
      </w:r>
      <w:r>
        <w:rPr>
          <w:b/>
          <w:sz w:val="24"/>
          <w:szCs w:val="24"/>
        </w:rPr>
        <w:t>RI</w:t>
      </w:r>
      <w:r>
        <w:rPr>
          <w:b/>
          <w:spacing w:val="-1"/>
          <w:sz w:val="24"/>
          <w:szCs w:val="24"/>
        </w:rPr>
        <w:t>N</w:t>
      </w:r>
      <w:r>
        <w:rPr>
          <w:b/>
          <w:sz w:val="24"/>
          <w:szCs w:val="24"/>
        </w:rPr>
        <w:t>G</w:t>
      </w:r>
      <w:r>
        <w:rPr>
          <w:b/>
          <w:spacing w:val="5"/>
          <w:sz w:val="24"/>
          <w:szCs w:val="24"/>
        </w:rPr>
        <w:t xml:space="preserve"> </w:t>
      </w:r>
      <w:r>
        <w:rPr>
          <w:b/>
          <w:sz w:val="24"/>
          <w:szCs w:val="24"/>
        </w:rPr>
        <w:t>AND</w:t>
      </w:r>
      <w:r>
        <w:rPr>
          <w:b/>
          <w:spacing w:val="2"/>
          <w:sz w:val="24"/>
          <w:szCs w:val="24"/>
        </w:rPr>
        <w:t xml:space="preserve"> </w:t>
      </w:r>
      <w:r>
        <w:rPr>
          <w:b/>
          <w:sz w:val="24"/>
          <w:szCs w:val="24"/>
        </w:rPr>
        <w:t>TECHNOLO</w:t>
      </w:r>
      <w:r>
        <w:rPr>
          <w:b/>
          <w:spacing w:val="1"/>
          <w:sz w:val="24"/>
          <w:szCs w:val="24"/>
        </w:rPr>
        <w:t>G</w:t>
      </w:r>
      <w:r>
        <w:rPr>
          <w:b/>
          <w:sz w:val="24"/>
          <w:szCs w:val="24"/>
        </w:rPr>
        <w:t>Y”</w:t>
      </w:r>
      <w:r>
        <w:rPr>
          <w:b/>
          <w:spacing w:val="14"/>
          <w:sz w:val="24"/>
          <w:szCs w:val="24"/>
        </w:rPr>
        <w:t xml:space="preserve"> </w:t>
      </w:r>
      <w:r>
        <w:rPr>
          <w:sz w:val="24"/>
          <w:szCs w:val="24"/>
        </w:rPr>
        <w:t>for h</w:t>
      </w:r>
      <w:r>
        <w:rPr>
          <w:spacing w:val="-1"/>
          <w:sz w:val="24"/>
          <w:szCs w:val="24"/>
        </w:rPr>
        <w:t>a</w:t>
      </w:r>
      <w:r>
        <w:rPr>
          <w:sz w:val="24"/>
          <w:szCs w:val="24"/>
        </w:rPr>
        <w:t>ving</w:t>
      </w:r>
      <w:r>
        <w:rPr>
          <w:spacing w:val="5"/>
          <w:sz w:val="24"/>
          <w:szCs w:val="24"/>
        </w:rPr>
        <w:t xml:space="preserve"> </w:t>
      </w:r>
      <w:r>
        <w:rPr>
          <w:sz w:val="24"/>
          <w:szCs w:val="24"/>
        </w:rPr>
        <w:t>w</w:t>
      </w:r>
      <w:r>
        <w:rPr>
          <w:spacing w:val="-1"/>
          <w:sz w:val="24"/>
          <w:szCs w:val="24"/>
        </w:rPr>
        <w:t>e</w:t>
      </w:r>
      <w:r>
        <w:rPr>
          <w:sz w:val="24"/>
          <w:szCs w:val="24"/>
        </w:rPr>
        <w:t>ll</w:t>
      </w:r>
      <w:r>
        <w:rPr>
          <w:spacing w:val="7"/>
          <w:sz w:val="24"/>
          <w:szCs w:val="24"/>
        </w:rPr>
        <w:t xml:space="preserve"> </w:t>
      </w:r>
      <w:r>
        <w:rPr>
          <w:sz w:val="24"/>
          <w:szCs w:val="24"/>
        </w:rPr>
        <w:t>qu</w:t>
      </w:r>
      <w:r>
        <w:rPr>
          <w:spacing w:val="-1"/>
          <w:sz w:val="24"/>
          <w:szCs w:val="24"/>
        </w:rPr>
        <w:t>a</w:t>
      </w:r>
      <w:r>
        <w:rPr>
          <w:sz w:val="24"/>
          <w:szCs w:val="24"/>
        </w:rPr>
        <w:t>l</w:t>
      </w:r>
      <w:r>
        <w:rPr>
          <w:spacing w:val="1"/>
          <w:sz w:val="24"/>
          <w:szCs w:val="24"/>
        </w:rPr>
        <w:t>i</w:t>
      </w:r>
      <w:r>
        <w:rPr>
          <w:sz w:val="24"/>
          <w:szCs w:val="24"/>
        </w:rPr>
        <w:t>fi</w:t>
      </w:r>
      <w:r>
        <w:rPr>
          <w:spacing w:val="-1"/>
          <w:sz w:val="24"/>
          <w:szCs w:val="24"/>
        </w:rPr>
        <w:t>e</w:t>
      </w:r>
      <w:r>
        <w:rPr>
          <w:sz w:val="24"/>
          <w:szCs w:val="24"/>
        </w:rPr>
        <w:t>d</w:t>
      </w:r>
      <w:r>
        <w:rPr>
          <w:spacing w:val="4"/>
          <w:sz w:val="24"/>
          <w:szCs w:val="24"/>
        </w:rPr>
        <w:t xml:space="preserve"> </w:t>
      </w:r>
      <w:r>
        <w:rPr>
          <w:sz w:val="24"/>
          <w:szCs w:val="24"/>
        </w:rPr>
        <w:t>st</w:t>
      </w:r>
      <w:r>
        <w:rPr>
          <w:spacing w:val="2"/>
          <w:sz w:val="24"/>
          <w:szCs w:val="24"/>
        </w:rPr>
        <w:t>a</w:t>
      </w:r>
      <w:r>
        <w:rPr>
          <w:spacing w:val="1"/>
          <w:sz w:val="24"/>
          <w:szCs w:val="24"/>
        </w:rPr>
        <w:t>f</w:t>
      </w:r>
      <w:r>
        <w:rPr>
          <w:sz w:val="24"/>
          <w:szCs w:val="24"/>
        </w:rPr>
        <w:t>f</w:t>
      </w:r>
      <w:r>
        <w:rPr>
          <w:spacing w:val="4"/>
          <w:sz w:val="24"/>
          <w:szCs w:val="24"/>
        </w:rPr>
        <w:t xml:space="preserve"> </w:t>
      </w:r>
      <w:r>
        <w:rPr>
          <w:spacing w:val="-1"/>
          <w:sz w:val="24"/>
          <w:szCs w:val="24"/>
        </w:rPr>
        <w:t>a</w:t>
      </w:r>
      <w:r>
        <w:rPr>
          <w:sz w:val="24"/>
          <w:szCs w:val="24"/>
        </w:rPr>
        <w:t>nd</w:t>
      </w:r>
      <w:r>
        <w:rPr>
          <w:spacing w:val="4"/>
          <w:sz w:val="24"/>
          <w:szCs w:val="24"/>
        </w:rPr>
        <w:t xml:space="preserve"> </w:t>
      </w:r>
      <w:r>
        <w:rPr>
          <w:sz w:val="24"/>
          <w:szCs w:val="24"/>
        </w:rPr>
        <w:t>lab</w:t>
      </w:r>
      <w:r>
        <w:rPr>
          <w:spacing w:val="6"/>
          <w:sz w:val="24"/>
          <w:szCs w:val="24"/>
        </w:rPr>
        <w:t xml:space="preserve"> </w:t>
      </w:r>
      <w:r>
        <w:rPr>
          <w:sz w:val="24"/>
          <w:szCs w:val="24"/>
        </w:rPr>
        <w:t>fu</w:t>
      </w:r>
      <w:r>
        <w:rPr>
          <w:spacing w:val="-1"/>
          <w:sz w:val="24"/>
          <w:szCs w:val="24"/>
        </w:rPr>
        <w:t>r</w:t>
      </w:r>
      <w:r>
        <w:rPr>
          <w:sz w:val="24"/>
          <w:szCs w:val="24"/>
        </w:rPr>
        <w:t>nished with ne</w:t>
      </w:r>
      <w:r>
        <w:rPr>
          <w:spacing w:val="-1"/>
          <w:sz w:val="24"/>
          <w:szCs w:val="24"/>
        </w:rPr>
        <w:t>ce</w:t>
      </w:r>
      <w:r>
        <w:rPr>
          <w:sz w:val="24"/>
          <w:szCs w:val="24"/>
        </w:rPr>
        <w:t>ssa</w:t>
      </w:r>
      <w:r>
        <w:rPr>
          <w:spacing w:val="1"/>
          <w:sz w:val="24"/>
          <w:szCs w:val="24"/>
        </w:rPr>
        <w:t>r</w:t>
      </w:r>
      <w:r>
        <w:rPr>
          <w:sz w:val="24"/>
          <w:szCs w:val="24"/>
        </w:rPr>
        <w:t>y</w:t>
      </w:r>
      <w:r>
        <w:rPr>
          <w:spacing w:val="-5"/>
          <w:sz w:val="24"/>
          <w:szCs w:val="24"/>
        </w:rPr>
        <w:t xml:space="preserve"> </w:t>
      </w:r>
      <w:r>
        <w:rPr>
          <w:spacing w:val="-1"/>
          <w:sz w:val="24"/>
          <w:szCs w:val="24"/>
        </w:rPr>
        <w:t>e</w:t>
      </w:r>
      <w:r>
        <w:rPr>
          <w:sz w:val="24"/>
          <w:szCs w:val="24"/>
        </w:rPr>
        <w:t>quip</w:t>
      </w:r>
      <w:r>
        <w:rPr>
          <w:spacing w:val="1"/>
          <w:sz w:val="24"/>
          <w:szCs w:val="24"/>
        </w:rPr>
        <w:t>m</w:t>
      </w:r>
      <w:r>
        <w:rPr>
          <w:spacing w:val="-1"/>
          <w:sz w:val="24"/>
          <w:szCs w:val="24"/>
        </w:rPr>
        <w:t>e</w:t>
      </w:r>
      <w:r>
        <w:rPr>
          <w:spacing w:val="2"/>
          <w:sz w:val="24"/>
          <w:szCs w:val="24"/>
        </w:rPr>
        <w:t>n</w:t>
      </w:r>
      <w:r>
        <w:rPr>
          <w:sz w:val="24"/>
          <w:szCs w:val="24"/>
        </w:rPr>
        <w:t>t’s.</w:t>
      </w:r>
    </w:p>
    <w:p w14:paraId="6ED7DF9B" w14:textId="77777777" w:rsidR="00410AE5" w:rsidRDefault="00410AE5">
      <w:pPr>
        <w:spacing w:before="4" w:line="240" w:lineRule="exact"/>
        <w:rPr>
          <w:sz w:val="24"/>
          <w:szCs w:val="24"/>
        </w:rPr>
      </w:pPr>
    </w:p>
    <w:p w14:paraId="6AAA24C8" w14:textId="333A496B" w:rsidR="00410AE5" w:rsidRDefault="00000000">
      <w:pPr>
        <w:spacing w:line="360" w:lineRule="auto"/>
        <w:ind w:left="116" w:right="70"/>
        <w:jc w:val="both"/>
        <w:rPr>
          <w:sz w:val="24"/>
          <w:szCs w:val="24"/>
        </w:rPr>
      </w:pPr>
      <w:r>
        <w:rPr>
          <w:sz w:val="24"/>
          <w:szCs w:val="24"/>
        </w:rPr>
        <w:t>I</w:t>
      </w:r>
      <w:r>
        <w:rPr>
          <w:spacing w:val="-13"/>
          <w:sz w:val="24"/>
          <w:szCs w:val="24"/>
        </w:rPr>
        <w:t xml:space="preserve"> </w:t>
      </w:r>
      <w:r>
        <w:rPr>
          <w:spacing w:val="-1"/>
          <w:sz w:val="24"/>
          <w:szCs w:val="24"/>
        </w:rPr>
        <w:t>e</w:t>
      </w:r>
      <w:r>
        <w:rPr>
          <w:sz w:val="24"/>
          <w:szCs w:val="24"/>
        </w:rPr>
        <w:t>xp</w:t>
      </w:r>
      <w:r>
        <w:rPr>
          <w:spacing w:val="1"/>
          <w:sz w:val="24"/>
          <w:szCs w:val="24"/>
        </w:rPr>
        <w:t>r</w:t>
      </w:r>
      <w:r>
        <w:rPr>
          <w:spacing w:val="-1"/>
          <w:sz w:val="24"/>
          <w:szCs w:val="24"/>
        </w:rPr>
        <w:t>e</w:t>
      </w:r>
      <w:r>
        <w:rPr>
          <w:sz w:val="24"/>
          <w:szCs w:val="24"/>
        </w:rPr>
        <w:t>ss</w:t>
      </w:r>
      <w:r>
        <w:rPr>
          <w:spacing w:val="-11"/>
          <w:sz w:val="24"/>
          <w:szCs w:val="24"/>
        </w:rPr>
        <w:t xml:space="preserve"> </w:t>
      </w:r>
      <w:r>
        <w:rPr>
          <w:sz w:val="24"/>
          <w:szCs w:val="24"/>
        </w:rPr>
        <w:t>my</w:t>
      </w:r>
      <w:r>
        <w:rPr>
          <w:spacing w:val="-12"/>
          <w:sz w:val="24"/>
          <w:szCs w:val="24"/>
        </w:rPr>
        <w:t xml:space="preserve"> </w:t>
      </w:r>
      <w:r>
        <w:rPr>
          <w:sz w:val="24"/>
          <w:szCs w:val="24"/>
        </w:rPr>
        <w:t>sinc</w:t>
      </w:r>
      <w:r>
        <w:rPr>
          <w:spacing w:val="-1"/>
          <w:sz w:val="24"/>
          <w:szCs w:val="24"/>
        </w:rPr>
        <w:t>e</w:t>
      </w:r>
      <w:r>
        <w:rPr>
          <w:spacing w:val="1"/>
          <w:sz w:val="24"/>
          <w:szCs w:val="24"/>
        </w:rPr>
        <w:t>r</w:t>
      </w:r>
      <w:r>
        <w:rPr>
          <w:sz w:val="24"/>
          <w:szCs w:val="24"/>
        </w:rPr>
        <w:t>e</w:t>
      </w:r>
      <w:r>
        <w:rPr>
          <w:spacing w:val="-13"/>
          <w:sz w:val="24"/>
          <w:szCs w:val="24"/>
        </w:rPr>
        <w:t xml:space="preserve"> </w:t>
      </w:r>
      <w:r>
        <w:rPr>
          <w:sz w:val="24"/>
          <w:szCs w:val="24"/>
        </w:rPr>
        <w:t>tha</w:t>
      </w:r>
      <w:r>
        <w:rPr>
          <w:spacing w:val="2"/>
          <w:sz w:val="24"/>
          <w:szCs w:val="24"/>
        </w:rPr>
        <w:t>n</w:t>
      </w:r>
      <w:r>
        <w:rPr>
          <w:sz w:val="24"/>
          <w:szCs w:val="24"/>
        </w:rPr>
        <w:t>ks</w:t>
      </w:r>
      <w:r>
        <w:rPr>
          <w:spacing w:val="-12"/>
          <w:sz w:val="24"/>
          <w:szCs w:val="24"/>
        </w:rPr>
        <w:t xml:space="preserve"> </w:t>
      </w:r>
      <w:r>
        <w:rPr>
          <w:sz w:val="24"/>
          <w:szCs w:val="24"/>
        </w:rPr>
        <w:t>to</w:t>
      </w:r>
      <w:r>
        <w:rPr>
          <w:spacing w:val="-12"/>
          <w:sz w:val="24"/>
          <w:szCs w:val="24"/>
        </w:rPr>
        <w:t xml:space="preserve"> </w:t>
      </w:r>
      <w:r>
        <w:rPr>
          <w:sz w:val="24"/>
          <w:szCs w:val="24"/>
        </w:rPr>
        <w:t>our</w:t>
      </w:r>
      <w:r>
        <w:rPr>
          <w:spacing w:val="-13"/>
          <w:sz w:val="24"/>
          <w:szCs w:val="24"/>
        </w:rPr>
        <w:t xml:space="preserve"> </w:t>
      </w:r>
      <w:r>
        <w:rPr>
          <w:sz w:val="24"/>
          <w:szCs w:val="24"/>
        </w:rPr>
        <w:t>guides</w:t>
      </w:r>
      <w:r>
        <w:rPr>
          <w:spacing w:val="-11"/>
          <w:sz w:val="24"/>
          <w:szCs w:val="24"/>
        </w:rPr>
        <w:t xml:space="preserve"> </w:t>
      </w:r>
      <w:r>
        <w:rPr>
          <w:b/>
          <w:sz w:val="24"/>
          <w:szCs w:val="24"/>
        </w:rPr>
        <w:t>D</w:t>
      </w:r>
      <w:r>
        <w:rPr>
          <w:b/>
          <w:spacing w:val="-1"/>
          <w:sz w:val="24"/>
          <w:szCs w:val="24"/>
        </w:rPr>
        <w:t>r</w:t>
      </w:r>
      <w:r>
        <w:rPr>
          <w:b/>
          <w:sz w:val="24"/>
          <w:szCs w:val="24"/>
        </w:rPr>
        <w:t>.</w:t>
      </w:r>
      <w:r>
        <w:rPr>
          <w:b/>
          <w:spacing w:val="-10"/>
          <w:sz w:val="24"/>
          <w:szCs w:val="24"/>
        </w:rPr>
        <w:t xml:space="preserve"> </w:t>
      </w:r>
      <w:r w:rsidR="00644898">
        <w:rPr>
          <w:b/>
          <w:sz w:val="24"/>
          <w:szCs w:val="24"/>
        </w:rPr>
        <w:t xml:space="preserve">Arun </w:t>
      </w:r>
      <w:proofErr w:type="spellStart"/>
      <w:r w:rsidR="00644898">
        <w:rPr>
          <w:b/>
          <w:sz w:val="24"/>
          <w:szCs w:val="24"/>
        </w:rPr>
        <w:t>kumar</w:t>
      </w:r>
      <w:proofErr w:type="spellEnd"/>
      <w:r w:rsidR="00BE130C">
        <w:rPr>
          <w:b/>
          <w:sz w:val="24"/>
          <w:szCs w:val="24"/>
        </w:rPr>
        <w:t xml:space="preserve"> G Hiremath</w:t>
      </w:r>
      <w:r w:rsidR="00644898">
        <w:rPr>
          <w:b/>
          <w:sz w:val="24"/>
          <w:szCs w:val="24"/>
        </w:rPr>
        <w:t xml:space="preserve"> </w:t>
      </w:r>
      <w:r>
        <w:rPr>
          <w:spacing w:val="-1"/>
          <w:sz w:val="24"/>
          <w:szCs w:val="24"/>
        </w:rPr>
        <w:t>a</w:t>
      </w:r>
      <w:r>
        <w:rPr>
          <w:sz w:val="24"/>
          <w:szCs w:val="24"/>
        </w:rPr>
        <w:t>nd</w:t>
      </w:r>
      <w:r>
        <w:rPr>
          <w:spacing w:val="-12"/>
          <w:sz w:val="24"/>
          <w:szCs w:val="24"/>
        </w:rPr>
        <w:t xml:space="preserve"> </w:t>
      </w:r>
      <w:r>
        <w:rPr>
          <w:b/>
          <w:sz w:val="24"/>
          <w:szCs w:val="24"/>
        </w:rPr>
        <w:t>P</w:t>
      </w:r>
      <w:r>
        <w:rPr>
          <w:b/>
          <w:spacing w:val="-1"/>
          <w:sz w:val="24"/>
          <w:szCs w:val="24"/>
        </w:rPr>
        <w:t>r</w:t>
      </w:r>
      <w:r>
        <w:rPr>
          <w:b/>
          <w:sz w:val="24"/>
          <w:szCs w:val="24"/>
        </w:rPr>
        <w:t>of.</w:t>
      </w:r>
      <w:r>
        <w:rPr>
          <w:b/>
          <w:spacing w:val="-13"/>
          <w:sz w:val="24"/>
          <w:szCs w:val="24"/>
        </w:rPr>
        <w:t xml:space="preserve"> </w:t>
      </w:r>
      <w:r w:rsidR="00644898">
        <w:rPr>
          <w:b/>
          <w:spacing w:val="2"/>
          <w:sz w:val="24"/>
          <w:szCs w:val="24"/>
        </w:rPr>
        <w:t>Priya V</w:t>
      </w:r>
      <w:r>
        <w:rPr>
          <w:b/>
          <w:sz w:val="24"/>
          <w:szCs w:val="24"/>
        </w:rPr>
        <w:t xml:space="preserve"> </w:t>
      </w:r>
      <w:r>
        <w:rPr>
          <w:sz w:val="24"/>
          <w:szCs w:val="24"/>
        </w:rPr>
        <w:t>for</w:t>
      </w:r>
      <w:r>
        <w:rPr>
          <w:spacing w:val="-9"/>
          <w:sz w:val="24"/>
          <w:szCs w:val="24"/>
        </w:rPr>
        <w:t xml:space="preserve"> </w:t>
      </w:r>
      <w:r>
        <w:rPr>
          <w:sz w:val="24"/>
          <w:szCs w:val="24"/>
        </w:rPr>
        <w:t>giv</w:t>
      </w:r>
      <w:r>
        <w:rPr>
          <w:spacing w:val="1"/>
          <w:sz w:val="24"/>
          <w:szCs w:val="24"/>
        </w:rPr>
        <w:t>i</w:t>
      </w:r>
      <w:r>
        <w:rPr>
          <w:sz w:val="24"/>
          <w:szCs w:val="24"/>
        </w:rPr>
        <w:t>ng</w:t>
      </w:r>
      <w:r>
        <w:rPr>
          <w:spacing w:val="-7"/>
          <w:sz w:val="24"/>
          <w:szCs w:val="24"/>
        </w:rPr>
        <w:t xml:space="preserve"> </w:t>
      </w:r>
      <w:r>
        <w:rPr>
          <w:sz w:val="24"/>
          <w:szCs w:val="24"/>
        </w:rPr>
        <w:t>me</w:t>
      </w:r>
      <w:r>
        <w:rPr>
          <w:spacing w:val="-6"/>
          <w:sz w:val="24"/>
          <w:szCs w:val="24"/>
        </w:rPr>
        <w:t xml:space="preserve"> </w:t>
      </w:r>
      <w:r>
        <w:rPr>
          <w:spacing w:val="-1"/>
          <w:sz w:val="24"/>
          <w:szCs w:val="24"/>
        </w:rPr>
        <w:t>c</w:t>
      </w:r>
      <w:r>
        <w:rPr>
          <w:sz w:val="24"/>
          <w:szCs w:val="24"/>
        </w:rPr>
        <w:t>onst</w:t>
      </w:r>
      <w:r>
        <w:rPr>
          <w:spacing w:val="-1"/>
          <w:sz w:val="24"/>
          <w:szCs w:val="24"/>
        </w:rPr>
        <w:t>a</w:t>
      </w:r>
      <w:r>
        <w:rPr>
          <w:sz w:val="24"/>
          <w:szCs w:val="24"/>
        </w:rPr>
        <w:t>nt</w:t>
      </w:r>
      <w:r>
        <w:rPr>
          <w:spacing w:val="-7"/>
          <w:sz w:val="24"/>
          <w:szCs w:val="24"/>
        </w:rPr>
        <w:t xml:space="preserve"> </w:t>
      </w:r>
      <w:r>
        <w:rPr>
          <w:spacing w:val="-1"/>
          <w:sz w:val="24"/>
          <w:szCs w:val="24"/>
        </w:rPr>
        <w:t>e</w:t>
      </w:r>
      <w:r>
        <w:rPr>
          <w:spacing w:val="2"/>
          <w:sz w:val="24"/>
          <w:szCs w:val="24"/>
        </w:rPr>
        <w:t>n</w:t>
      </w:r>
      <w:r>
        <w:rPr>
          <w:spacing w:val="-1"/>
          <w:sz w:val="24"/>
          <w:szCs w:val="24"/>
        </w:rPr>
        <w:t>c</w:t>
      </w:r>
      <w:r>
        <w:rPr>
          <w:sz w:val="24"/>
          <w:szCs w:val="24"/>
        </w:rPr>
        <w:t>our</w:t>
      </w:r>
      <w:r>
        <w:rPr>
          <w:spacing w:val="-2"/>
          <w:sz w:val="24"/>
          <w:szCs w:val="24"/>
        </w:rPr>
        <w:t>a</w:t>
      </w:r>
      <w:r>
        <w:rPr>
          <w:sz w:val="24"/>
          <w:szCs w:val="24"/>
        </w:rPr>
        <w:t>g</w:t>
      </w:r>
      <w:r>
        <w:rPr>
          <w:spacing w:val="-1"/>
          <w:sz w:val="24"/>
          <w:szCs w:val="24"/>
        </w:rPr>
        <w:t>e</w:t>
      </w:r>
      <w:r>
        <w:rPr>
          <w:spacing w:val="3"/>
          <w:sz w:val="24"/>
          <w:szCs w:val="24"/>
        </w:rPr>
        <w:t>m</w:t>
      </w:r>
      <w:r>
        <w:rPr>
          <w:spacing w:val="-1"/>
          <w:sz w:val="24"/>
          <w:szCs w:val="24"/>
        </w:rPr>
        <w:t>e</w:t>
      </w:r>
      <w:r>
        <w:rPr>
          <w:sz w:val="24"/>
          <w:szCs w:val="24"/>
        </w:rPr>
        <w:t>nt,</w:t>
      </w:r>
      <w:r>
        <w:rPr>
          <w:spacing w:val="-7"/>
          <w:sz w:val="24"/>
          <w:szCs w:val="24"/>
        </w:rPr>
        <w:t xml:space="preserve"> </w:t>
      </w:r>
      <w:r>
        <w:rPr>
          <w:sz w:val="24"/>
          <w:szCs w:val="24"/>
        </w:rPr>
        <w:t>support</w:t>
      </w:r>
      <w:r>
        <w:rPr>
          <w:spacing w:val="-7"/>
          <w:sz w:val="24"/>
          <w:szCs w:val="24"/>
        </w:rPr>
        <w:t xml:space="preserve"> </w:t>
      </w:r>
      <w:r>
        <w:rPr>
          <w:spacing w:val="-1"/>
          <w:sz w:val="24"/>
          <w:szCs w:val="24"/>
        </w:rPr>
        <w:t>a</w:t>
      </w:r>
      <w:r>
        <w:rPr>
          <w:spacing w:val="2"/>
          <w:sz w:val="24"/>
          <w:szCs w:val="24"/>
        </w:rPr>
        <w:t>n</w:t>
      </w:r>
      <w:r>
        <w:rPr>
          <w:sz w:val="24"/>
          <w:szCs w:val="24"/>
        </w:rPr>
        <w:t>d</w:t>
      </w:r>
      <w:r>
        <w:rPr>
          <w:spacing w:val="-7"/>
          <w:sz w:val="24"/>
          <w:szCs w:val="24"/>
        </w:rPr>
        <w:t xml:space="preserve"> </w:t>
      </w:r>
      <w:r>
        <w:rPr>
          <w:sz w:val="24"/>
          <w:szCs w:val="24"/>
        </w:rPr>
        <w:t>v</w:t>
      </w:r>
      <w:r>
        <w:rPr>
          <w:spacing w:val="-1"/>
          <w:sz w:val="24"/>
          <w:szCs w:val="24"/>
        </w:rPr>
        <w:t>a</w:t>
      </w:r>
      <w:r>
        <w:rPr>
          <w:sz w:val="24"/>
          <w:szCs w:val="24"/>
        </w:rPr>
        <w:t>luable</w:t>
      </w:r>
      <w:r>
        <w:rPr>
          <w:spacing w:val="-8"/>
          <w:sz w:val="24"/>
          <w:szCs w:val="24"/>
        </w:rPr>
        <w:t xml:space="preserve"> </w:t>
      </w:r>
      <w:r>
        <w:rPr>
          <w:sz w:val="24"/>
          <w:szCs w:val="24"/>
        </w:rPr>
        <w:t>guida</w:t>
      </w:r>
      <w:r>
        <w:rPr>
          <w:spacing w:val="2"/>
          <w:sz w:val="24"/>
          <w:szCs w:val="24"/>
        </w:rPr>
        <w:t>n</w:t>
      </w:r>
      <w:r>
        <w:rPr>
          <w:spacing w:val="-1"/>
          <w:sz w:val="24"/>
          <w:szCs w:val="24"/>
        </w:rPr>
        <w:t>c</w:t>
      </w:r>
      <w:r>
        <w:rPr>
          <w:sz w:val="24"/>
          <w:szCs w:val="24"/>
        </w:rPr>
        <w:t>e</w:t>
      </w:r>
      <w:r>
        <w:rPr>
          <w:spacing w:val="-6"/>
          <w:sz w:val="24"/>
          <w:szCs w:val="24"/>
        </w:rPr>
        <w:t xml:space="preserve"> </w:t>
      </w:r>
      <w:r>
        <w:rPr>
          <w:sz w:val="24"/>
          <w:szCs w:val="24"/>
        </w:rPr>
        <w:t>thr</w:t>
      </w:r>
      <w:r>
        <w:rPr>
          <w:spacing w:val="2"/>
          <w:sz w:val="24"/>
          <w:szCs w:val="24"/>
        </w:rPr>
        <w:t>o</w:t>
      </w:r>
      <w:r>
        <w:rPr>
          <w:sz w:val="24"/>
          <w:szCs w:val="24"/>
        </w:rPr>
        <w:t>ughout</w:t>
      </w:r>
      <w:r>
        <w:rPr>
          <w:spacing w:val="-7"/>
          <w:sz w:val="24"/>
          <w:szCs w:val="24"/>
        </w:rPr>
        <w:t xml:space="preserve"> </w:t>
      </w:r>
      <w:r>
        <w:rPr>
          <w:sz w:val="24"/>
          <w:szCs w:val="24"/>
        </w:rPr>
        <w:t>the</w:t>
      </w:r>
      <w:r>
        <w:rPr>
          <w:spacing w:val="-8"/>
          <w:sz w:val="24"/>
          <w:szCs w:val="24"/>
        </w:rPr>
        <w:t xml:space="preserve"> </w:t>
      </w:r>
      <w:r>
        <w:rPr>
          <w:spacing w:val="-1"/>
          <w:sz w:val="24"/>
          <w:szCs w:val="24"/>
        </w:rPr>
        <w:t>c</w:t>
      </w:r>
      <w:r>
        <w:rPr>
          <w:sz w:val="24"/>
          <w:szCs w:val="24"/>
        </w:rPr>
        <w:t>our</w:t>
      </w:r>
      <w:r>
        <w:rPr>
          <w:spacing w:val="2"/>
          <w:sz w:val="24"/>
          <w:szCs w:val="24"/>
        </w:rPr>
        <w:t>s</w:t>
      </w:r>
      <w:r>
        <w:rPr>
          <w:sz w:val="24"/>
          <w:szCs w:val="24"/>
        </w:rPr>
        <w:t>e</w:t>
      </w:r>
      <w:r>
        <w:rPr>
          <w:spacing w:val="-8"/>
          <w:sz w:val="24"/>
          <w:szCs w:val="24"/>
        </w:rPr>
        <w:t xml:space="preserve"> </w:t>
      </w:r>
      <w:r>
        <w:rPr>
          <w:sz w:val="24"/>
          <w:szCs w:val="24"/>
        </w:rPr>
        <w:t>of proj</w:t>
      </w:r>
      <w:r>
        <w:rPr>
          <w:spacing w:val="-1"/>
          <w:sz w:val="24"/>
          <w:szCs w:val="24"/>
        </w:rPr>
        <w:t>ec</w:t>
      </w:r>
      <w:r>
        <w:rPr>
          <w:sz w:val="24"/>
          <w:szCs w:val="24"/>
        </w:rPr>
        <w:t>t wi</w:t>
      </w:r>
      <w:r>
        <w:rPr>
          <w:spacing w:val="1"/>
          <w:sz w:val="24"/>
          <w:szCs w:val="24"/>
        </w:rPr>
        <w:t>t</w:t>
      </w:r>
      <w:r>
        <w:rPr>
          <w:sz w:val="24"/>
          <w:szCs w:val="24"/>
        </w:rPr>
        <w:t>hout whose stable</w:t>
      </w:r>
      <w:r>
        <w:rPr>
          <w:spacing w:val="-1"/>
          <w:sz w:val="24"/>
          <w:szCs w:val="24"/>
        </w:rPr>
        <w:t xml:space="preserve"> </w:t>
      </w:r>
      <w:r>
        <w:rPr>
          <w:sz w:val="24"/>
          <w:szCs w:val="24"/>
        </w:rPr>
        <w:t>guidan</w:t>
      </w:r>
      <w:r>
        <w:rPr>
          <w:spacing w:val="1"/>
          <w:sz w:val="24"/>
          <w:szCs w:val="24"/>
        </w:rPr>
        <w:t>c</w:t>
      </w:r>
      <w:r>
        <w:rPr>
          <w:sz w:val="24"/>
          <w:szCs w:val="24"/>
        </w:rPr>
        <w:t>e</w:t>
      </w:r>
      <w:r>
        <w:rPr>
          <w:spacing w:val="-1"/>
          <w:sz w:val="24"/>
          <w:szCs w:val="24"/>
        </w:rPr>
        <w:t xml:space="preserve"> </w:t>
      </w:r>
      <w:r>
        <w:rPr>
          <w:sz w:val="24"/>
          <w:szCs w:val="24"/>
        </w:rPr>
        <w:t>th</w:t>
      </w:r>
      <w:r>
        <w:rPr>
          <w:spacing w:val="1"/>
          <w:sz w:val="24"/>
          <w:szCs w:val="24"/>
        </w:rPr>
        <w:t>i</w:t>
      </w:r>
      <w:r>
        <w:rPr>
          <w:sz w:val="24"/>
          <w:szCs w:val="24"/>
        </w:rPr>
        <w:t>s seminar</w:t>
      </w:r>
      <w:r>
        <w:rPr>
          <w:spacing w:val="-1"/>
          <w:sz w:val="24"/>
          <w:szCs w:val="24"/>
        </w:rPr>
        <w:t xml:space="preserve"> </w:t>
      </w:r>
      <w:r>
        <w:rPr>
          <w:sz w:val="24"/>
          <w:szCs w:val="24"/>
        </w:rPr>
        <w:t>would not have</w:t>
      </w:r>
      <w:r>
        <w:rPr>
          <w:spacing w:val="-1"/>
          <w:sz w:val="24"/>
          <w:szCs w:val="24"/>
        </w:rPr>
        <w:t xml:space="preserve"> </w:t>
      </w:r>
      <w:r>
        <w:rPr>
          <w:spacing w:val="2"/>
          <w:sz w:val="24"/>
          <w:szCs w:val="24"/>
        </w:rPr>
        <w:t>b</w:t>
      </w:r>
      <w:r>
        <w:rPr>
          <w:spacing w:val="-1"/>
          <w:sz w:val="24"/>
          <w:szCs w:val="24"/>
        </w:rPr>
        <w:t>ee</w:t>
      </w:r>
      <w:r>
        <w:rPr>
          <w:sz w:val="24"/>
          <w:szCs w:val="24"/>
        </w:rPr>
        <w:t xml:space="preserve">n </w:t>
      </w:r>
      <w:r>
        <w:rPr>
          <w:spacing w:val="1"/>
          <w:sz w:val="24"/>
          <w:szCs w:val="24"/>
        </w:rPr>
        <w:t>a</w:t>
      </w:r>
      <w:r>
        <w:rPr>
          <w:spacing w:val="-1"/>
          <w:sz w:val="24"/>
          <w:szCs w:val="24"/>
        </w:rPr>
        <w:t>c</w:t>
      </w:r>
      <w:r>
        <w:rPr>
          <w:sz w:val="24"/>
          <w:szCs w:val="24"/>
        </w:rPr>
        <w:t>hiev</w:t>
      </w:r>
      <w:r>
        <w:rPr>
          <w:spacing w:val="-1"/>
          <w:sz w:val="24"/>
          <w:szCs w:val="24"/>
        </w:rPr>
        <w:t>e</w:t>
      </w:r>
      <w:r>
        <w:rPr>
          <w:sz w:val="24"/>
          <w:szCs w:val="24"/>
        </w:rPr>
        <w:t>d.</w:t>
      </w:r>
    </w:p>
    <w:p w14:paraId="1C520704" w14:textId="77777777" w:rsidR="00410AE5" w:rsidRDefault="00410AE5">
      <w:pPr>
        <w:spacing w:before="5" w:line="240" w:lineRule="exact"/>
        <w:rPr>
          <w:sz w:val="24"/>
          <w:szCs w:val="24"/>
        </w:rPr>
      </w:pPr>
    </w:p>
    <w:p w14:paraId="11E3EFAF" w14:textId="77777777" w:rsidR="00410AE5" w:rsidRDefault="00000000">
      <w:pPr>
        <w:spacing w:line="360" w:lineRule="auto"/>
        <w:ind w:left="116" w:right="67"/>
        <w:jc w:val="both"/>
        <w:rPr>
          <w:sz w:val="24"/>
          <w:szCs w:val="24"/>
        </w:rPr>
      </w:pPr>
      <w:proofErr w:type="gramStart"/>
      <w:r>
        <w:rPr>
          <w:sz w:val="24"/>
          <w:szCs w:val="24"/>
        </w:rPr>
        <w:t xml:space="preserve">I </w:t>
      </w:r>
      <w:r>
        <w:rPr>
          <w:spacing w:val="1"/>
          <w:sz w:val="24"/>
          <w:szCs w:val="24"/>
        </w:rPr>
        <w:t xml:space="preserve"> </w:t>
      </w:r>
      <w:r>
        <w:rPr>
          <w:spacing w:val="-1"/>
          <w:sz w:val="24"/>
          <w:szCs w:val="24"/>
        </w:rPr>
        <w:t>e</w:t>
      </w:r>
      <w:r>
        <w:rPr>
          <w:sz w:val="24"/>
          <w:szCs w:val="24"/>
        </w:rPr>
        <w:t>xpr</w:t>
      </w:r>
      <w:r>
        <w:rPr>
          <w:spacing w:val="-2"/>
          <w:sz w:val="24"/>
          <w:szCs w:val="24"/>
        </w:rPr>
        <w:t>e</w:t>
      </w:r>
      <w:r>
        <w:rPr>
          <w:sz w:val="24"/>
          <w:szCs w:val="24"/>
        </w:rPr>
        <w:t>ss</w:t>
      </w:r>
      <w:proofErr w:type="gramEnd"/>
      <w:r>
        <w:rPr>
          <w:sz w:val="24"/>
          <w:szCs w:val="24"/>
        </w:rPr>
        <w:t xml:space="preserve"> </w:t>
      </w:r>
      <w:r>
        <w:rPr>
          <w:spacing w:val="2"/>
          <w:sz w:val="24"/>
          <w:szCs w:val="24"/>
        </w:rPr>
        <w:t xml:space="preserve"> </w:t>
      </w:r>
      <w:r>
        <w:rPr>
          <w:sz w:val="24"/>
          <w:szCs w:val="24"/>
        </w:rPr>
        <w:t xml:space="preserve">my </w:t>
      </w:r>
      <w:r>
        <w:rPr>
          <w:spacing w:val="2"/>
          <w:sz w:val="24"/>
          <w:szCs w:val="24"/>
        </w:rPr>
        <w:t xml:space="preserve"> </w:t>
      </w:r>
      <w:r>
        <w:rPr>
          <w:sz w:val="24"/>
          <w:szCs w:val="24"/>
        </w:rPr>
        <w:t>sinc</w:t>
      </w:r>
      <w:r>
        <w:rPr>
          <w:spacing w:val="1"/>
          <w:sz w:val="24"/>
          <w:szCs w:val="24"/>
        </w:rPr>
        <w:t>e</w:t>
      </w:r>
      <w:r>
        <w:rPr>
          <w:sz w:val="24"/>
          <w:szCs w:val="24"/>
        </w:rPr>
        <w:t xml:space="preserve">re  </w:t>
      </w:r>
      <w:r>
        <w:rPr>
          <w:spacing w:val="3"/>
          <w:sz w:val="24"/>
          <w:szCs w:val="24"/>
        </w:rPr>
        <w:t>t</w:t>
      </w:r>
      <w:r>
        <w:rPr>
          <w:sz w:val="24"/>
          <w:szCs w:val="24"/>
        </w:rPr>
        <w:t>h</w:t>
      </w:r>
      <w:r>
        <w:rPr>
          <w:spacing w:val="-1"/>
          <w:sz w:val="24"/>
          <w:szCs w:val="24"/>
        </w:rPr>
        <w:t>a</w:t>
      </w:r>
      <w:r>
        <w:rPr>
          <w:sz w:val="24"/>
          <w:szCs w:val="24"/>
        </w:rPr>
        <w:t xml:space="preserve">nks </w:t>
      </w:r>
      <w:r>
        <w:rPr>
          <w:spacing w:val="2"/>
          <w:sz w:val="24"/>
          <w:szCs w:val="24"/>
        </w:rPr>
        <w:t xml:space="preserve"> </w:t>
      </w:r>
      <w:r>
        <w:rPr>
          <w:sz w:val="24"/>
          <w:szCs w:val="24"/>
        </w:rPr>
        <w:t xml:space="preserve">to </w:t>
      </w:r>
      <w:r>
        <w:rPr>
          <w:spacing w:val="2"/>
          <w:sz w:val="24"/>
          <w:szCs w:val="24"/>
        </w:rPr>
        <w:t xml:space="preserve"> </w:t>
      </w:r>
      <w:r>
        <w:rPr>
          <w:sz w:val="24"/>
          <w:szCs w:val="24"/>
        </w:rPr>
        <w:t xml:space="preserve">our </w:t>
      </w:r>
      <w:r>
        <w:rPr>
          <w:spacing w:val="1"/>
          <w:sz w:val="24"/>
          <w:szCs w:val="24"/>
        </w:rPr>
        <w:t xml:space="preserve"> S</w:t>
      </w:r>
      <w:r>
        <w:rPr>
          <w:spacing w:val="-1"/>
          <w:sz w:val="24"/>
          <w:szCs w:val="24"/>
        </w:rPr>
        <w:t>e</w:t>
      </w:r>
      <w:r>
        <w:rPr>
          <w:sz w:val="24"/>
          <w:szCs w:val="24"/>
        </w:rPr>
        <w:t>m</w:t>
      </w:r>
      <w:r>
        <w:rPr>
          <w:spacing w:val="1"/>
          <w:sz w:val="24"/>
          <w:szCs w:val="24"/>
        </w:rPr>
        <w:t>i</w:t>
      </w:r>
      <w:r>
        <w:rPr>
          <w:sz w:val="24"/>
          <w:szCs w:val="24"/>
        </w:rPr>
        <w:t>n</w:t>
      </w:r>
      <w:r>
        <w:rPr>
          <w:spacing w:val="-1"/>
          <w:sz w:val="24"/>
          <w:szCs w:val="24"/>
        </w:rPr>
        <w:t>a</w:t>
      </w:r>
      <w:r>
        <w:rPr>
          <w:sz w:val="24"/>
          <w:szCs w:val="24"/>
        </w:rPr>
        <w:t xml:space="preserve">r </w:t>
      </w:r>
      <w:r>
        <w:rPr>
          <w:spacing w:val="4"/>
          <w:sz w:val="24"/>
          <w:szCs w:val="24"/>
        </w:rPr>
        <w:t xml:space="preserve"> </w:t>
      </w:r>
      <w:r>
        <w:rPr>
          <w:sz w:val="24"/>
          <w:szCs w:val="24"/>
        </w:rPr>
        <w:t>Coordin</w:t>
      </w:r>
      <w:r>
        <w:rPr>
          <w:spacing w:val="-1"/>
          <w:sz w:val="24"/>
          <w:szCs w:val="24"/>
        </w:rPr>
        <w:t>a</w:t>
      </w:r>
      <w:r>
        <w:rPr>
          <w:sz w:val="24"/>
          <w:szCs w:val="24"/>
        </w:rPr>
        <w:t xml:space="preserve">tors, </w:t>
      </w:r>
      <w:r>
        <w:rPr>
          <w:spacing w:val="6"/>
          <w:sz w:val="24"/>
          <w:szCs w:val="24"/>
        </w:rPr>
        <w:t xml:space="preserve"> </w:t>
      </w:r>
      <w:r>
        <w:rPr>
          <w:b/>
          <w:sz w:val="24"/>
          <w:szCs w:val="24"/>
        </w:rPr>
        <w:t>P</w:t>
      </w:r>
      <w:r>
        <w:rPr>
          <w:b/>
          <w:spacing w:val="-1"/>
          <w:sz w:val="24"/>
          <w:szCs w:val="24"/>
        </w:rPr>
        <w:t>r</w:t>
      </w:r>
      <w:r>
        <w:rPr>
          <w:b/>
          <w:sz w:val="24"/>
          <w:szCs w:val="24"/>
        </w:rPr>
        <w:t xml:space="preserve">of. </w:t>
      </w:r>
      <w:r>
        <w:rPr>
          <w:b/>
          <w:spacing w:val="1"/>
          <w:sz w:val="24"/>
          <w:szCs w:val="24"/>
        </w:rPr>
        <w:t xml:space="preserve"> </w:t>
      </w:r>
      <w:proofErr w:type="gramStart"/>
      <w:r>
        <w:rPr>
          <w:b/>
          <w:sz w:val="24"/>
          <w:szCs w:val="24"/>
        </w:rPr>
        <w:t>R</w:t>
      </w:r>
      <w:r>
        <w:rPr>
          <w:b/>
          <w:spacing w:val="2"/>
          <w:sz w:val="24"/>
          <w:szCs w:val="24"/>
        </w:rPr>
        <w:t>a</w:t>
      </w:r>
      <w:r>
        <w:rPr>
          <w:b/>
          <w:spacing w:val="1"/>
          <w:sz w:val="24"/>
          <w:szCs w:val="24"/>
        </w:rPr>
        <w:t>h</w:t>
      </w:r>
      <w:r>
        <w:rPr>
          <w:b/>
          <w:sz w:val="24"/>
          <w:szCs w:val="24"/>
        </w:rPr>
        <w:t>i</w:t>
      </w:r>
      <w:r>
        <w:rPr>
          <w:b/>
          <w:spacing w:val="2"/>
          <w:sz w:val="24"/>
          <w:szCs w:val="24"/>
        </w:rPr>
        <w:t>m</w:t>
      </w:r>
      <w:r>
        <w:rPr>
          <w:b/>
          <w:sz w:val="24"/>
          <w:szCs w:val="24"/>
        </w:rPr>
        <w:t>a  B</w:t>
      </w:r>
      <w:proofErr w:type="gramEnd"/>
      <w:r>
        <w:rPr>
          <w:b/>
          <w:sz w:val="24"/>
          <w:szCs w:val="24"/>
        </w:rPr>
        <w:t xml:space="preserve"> </w:t>
      </w:r>
      <w:r>
        <w:rPr>
          <w:b/>
          <w:spacing w:val="5"/>
          <w:sz w:val="24"/>
          <w:szCs w:val="24"/>
        </w:rPr>
        <w:t xml:space="preserve"> </w:t>
      </w:r>
      <w:r>
        <w:rPr>
          <w:b/>
          <w:sz w:val="24"/>
          <w:szCs w:val="24"/>
        </w:rPr>
        <w:t>a</w:t>
      </w:r>
      <w:r>
        <w:rPr>
          <w:b/>
          <w:spacing w:val="1"/>
          <w:sz w:val="24"/>
          <w:szCs w:val="24"/>
        </w:rPr>
        <w:t>n</w:t>
      </w:r>
      <w:r>
        <w:rPr>
          <w:b/>
          <w:sz w:val="24"/>
          <w:szCs w:val="24"/>
        </w:rPr>
        <w:t xml:space="preserve">d </w:t>
      </w:r>
      <w:r>
        <w:rPr>
          <w:b/>
          <w:spacing w:val="3"/>
          <w:sz w:val="24"/>
          <w:szCs w:val="24"/>
        </w:rPr>
        <w:t xml:space="preserve"> </w:t>
      </w:r>
      <w:r>
        <w:rPr>
          <w:b/>
          <w:sz w:val="24"/>
          <w:szCs w:val="24"/>
        </w:rPr>
        <w:t>P</w:t>
      </w:r>
      <w:r>
        <w:rPr>
          <w:b/>
          <w:spacing w:val="-1"/>
          <w:sz w:val="24"/>
          <w:szCs w:val="24"/>
        </w:rPr>
        <w:t>r</w:t>
      </w:r>
      <w:r>
        <w:rPr>
          <w:b/>
          <w:sz w:val="24"/>
          <w:szCs w:val="24"/>
        </w:rPr>
        <w:t xml:space="preserve">of. </w:t>
      </w:r>
      <w:r>
        <w:rPr>
          <w:b/>
          <w:spacing w:val="-1"/>
          <w:sz w:val="24"/>
          <w:szCs w:val="24"/>
        </w:rPr>
        <w:t>M</w:t>
      </w:r>
      <w:r>
        <w:rPr>
          <w:b/>
          <w:sz w:val="24"/>
          <w:szCs w:val="24"/>
        </w:rPr>
        <w:t>a</w:t>
      </w:r>
      <w:r>
        <w:rPr>
          <w:b/>
          <w:spacing w:val="1"/>
          <w:sz w:val="24"/>
          <w:szCs w:val="24"/>
        </w:rPr>
        <w:t>dh</w:t>
      </w:r>
      <w:r>
        <w:rPr>
          <w:b/>
          <w:sz w:val="24"/>
          <w:szCs w:val="24"/>
        </w:rPr>
        <w:t>u</w:t>
      </w:r>
      <w:r>
        <w:rPr>
          <w:b/>
          <w:spacing w:val="1"/>
          <w:sz w:val="24"/>
          <w:szCs w:val="24"/>
        </w:rPr>
        <w:t xml:space="preserve"> </w:t>
      </w:r>
      <w:r>
        <w:rPr>
          <w:b/>
          <w:sz w:val="24"/>
          <w:szCs w:val="24"/>
        </w:rPr>
        <w:t>N Hir</w:t>
      </w:r>
      <w:r>
        <w:rPr>
          <w:b/>
          <w:spacing w:val="-1"/>
          <w:sz w:val="24"/>
          <w:szCs w:val="24"/>
        </w:rPr>
        <w:t>e</w:t>
      </w:r>
      <w:r>
        <w:rPr>
          <w:b/>
          <w:spacing w:val="1"/>
          <w:sz w:val="24"/>
          <w:szCs w:val="24"/>
        </w:rPr>
        <w:t>m</w:t>
      </w:r>
      <w:r>
        <w:rPr>
          <w:b/>
          <w:sz w:val="24"/>
          <w:szCs w:val="24"/>
        </w:rPr>
        <w:t>ath</w:t>
      </w:r>
      <w:r>
        <w:rPr>
          <w:b/>
          <w:spacing w:val="1"/>
          <w:sz w:val="24"/>
          <w:szCs w:val="24"/>
        </w:rPr>
        <w:t xml:space="preserve"> </w:t>
      </w:r>
      <w:r>
        <w:rPr>
          <w:sz w:val="24"/>
          <w:szCs w:val="24"/>
        </w:rPr>
        <w:t>for</w:t>
      </w:r>
      <w:r>
        <w:rPr>
          <w:spacing w:val="-1"/>
          <w:sz w:val="24"/>
          <w:szCs w:val="24"/>
        </w:rPr>
        <w:t xml:space="preserve"> </w:t>
      </w:r>
      <w:r>
        <w:rPr>
          <w:sz w:val="24"/>
          <w:szCs w:val="24"/>
        </w:rPr>
        <w:t>their</w:t>
      </w:r>
      <w:r>
        <w:rPr>
          <w:spacing w:val="-1"/>
          <w:sz w:val="24"/>
          <w:szCs w:val="24"/>
        </w:rPr>
        <w:t xml:space="preserve"> </w:t>
      </w:r>
      <w:r>
        <w:rPr>
          <w:sz w:val="24"/>
          <w:szCs w:val="24"/>
        </w:rPr>
        <w:t>mor</w:t>
      </w:r>
      <w:r>
        <w:rPr>
          <w:spacing w:val="-1"/>
          <w:sz w:val="24"/>
          <w:szCs w:val="24"/>
        </w:rPr>
        <w:t>a</w:t>
      </w:r>
      <w:r>
        <w:rPr>
          <w:sz w:val="24"/>
          <w:szCs w:val="24"/>
        </w:rPr>
        <w:t xml:space="preserve">l support </w:t>
      </w:r>
      <w:r>
        <w:rPr>
          <w:spacing w:val="-1"/>
          <w:sz w:val="24"/>
          <w:szCs w:val="24"/>
        </w:rPr>
        <w:t>a</w:t>
      </w:r>
      <w:r>
        <w:rPr>
          <w:sz w:val="24"/>
          <w:szCs w:val="24"/>
        </w:rPr>
        <w:t xml:space="preserve">nd </w:t>
      </w:r>
      <w:r>
        <w:rPr>
          <w:spacing w:val="1"/>
          <w:sz w:val="24"/>
          <w:szCs w:val="24"/>
        </w:rPr>
        <w:t>e</w:t>
      </w:r>
      <w:r>
        <w:rPr>
          <w:sz w:val="24"/>
          <w:szCs w:val="24"/>
        </w:rPr>
        <w:t>n</w:t>
      </w:r>
      <w:r>
        <w:rPr>
          <w:spacing w:val="-1"/>
          <w:sz w:val="24"/>
          <w:szCs w:val="24"/>
        </w:rPr>
        <w:t>c</w:t>
      </w:r>
      <w:r>
        <w:rPr>
          <w:sz w:val="24"/>
          <w:szCs w:val="24"/>
        </w:rPr>
        <w:t>our</w:t>
      </w:r>
      <w:r>
        <w:rPr>
          <w:spacing w:val="-2"/>
          <w:sz w:val="24"/>
          <w:szCs w:val="24"/>
        </w:rPr>
        <w:t>a</w:t>
      </w:r>
      <w:r>
        <w:rPr>
          <w:sz w:val="24"/>
          <w:szCs w:val="24"/>
        </w:rPr>
        <w:t>g</w:t>
      </w:r>
      <w:r>
        <w:rPr>
          <w:spacing w:val="-1"/>
          <w:sz w:val="24"/>
          <w:szCs w:val="24"/>
        </w:rPr>
        <w:t>e</w:t>
      </w:r>
      <w:r>
        <w:rPr>
          <w:spacing w:val="3"/>
          <w:sz w:val="24"/>
          <w:szCs w:val="24"/>
        </w:rPr>
        <w:t>m</w:t>
      </w:r>
      <w:r>
        <w:rPr>
          <w:spacing w:val="-1"/>
          <w:sz w:val="24"/>
          <w:szCs w:val="24"/>
        </w:rPr>
        <w:t>e</w:t>
      </w:r>
      <w:r>
        <w:rPr>
          <w:sz w:val="24"/>
          <w:szCs w:val="24"/>
        </w:rPr>
        <w:t>nt.</w:t>
      </w:r>
    </w:p>
    <w:p w14:paraId="706ECE22" w14:textId="77777777" w:rsidR="00410AE5" w:rsidRDefault="00410AE5">
      <w:pPr>
        <w:spacing w:before="3" w:line="240" w:lineRule="exact"/>
        <w:rPr>
          <w:sz w:val="24"/>
          <w:szCs w:val="24"/>
        </w:rPr>
      </w:pPr>
    </w:p>
    <w:p w14:paraId="65E6EC14" w14:textId="77777777" w:rsidR="00410AE5" w:rsidRDefault="00000000">
      <w:pPr>
        <w:spacing w:line="360" w:lineRule="auto"/>
        <w:ind w:left="116" w:right="73" w:hanging="10"/>
        <w:jc w:val="both"/>
        <w:rPr>
          <w:sz w:val="24"/>
          <w:szCs w:val="24"/>
        </w:rPr>
      </w:pPr>
      <w:r>
        <w:rPr>
          <w:sz w:val="24"/>
          <w:szCs w:val="24"/>
        </w:rPr>
        <w:t xml:space="preserve">I </w:t>
      </w:r>
      <w:r>
        <w:rPr>
          <w:spacing w:val="-1"/>
          <w:sz w:val="24"/>
          <w:szCs w:val="24"/>
        </w:rPr>
        <w:t>e</w:t>
      </w:r>
      <w:r>
        <w:rPr>
          <w:sz w:val="24"/>
          <w:szCs w:val="24"/>
        </w:rPr>
        <w:t>xp</w:t>
      </w:r>
      <w:r>
        <w:rPr>
          <w:spacing w:val="1"/>
          <w:sz w:val="24"/>
          <w:szCs w:val="24"/>
        </w:rPr>
        <w:t>r</w:t>
      </w:r>
      <w:r>
        <w:rPr>
          <w:spacing w:val="-1"/>
          <w:sz w:val="24"/>
          <w:szCs w:val="24"/>
        </w:rPr>
        <w:t>e</w:t>
      </w:r>
      <w:r>
        <w:rPr>
          <w:sz w:val="24"/>
          <w:szCs w:val="24"/>
        </w:rPr>
        <w:t>ss</w:t>
      </w:r>
      <w:r>
        <w:rPr>
          <w:spacing w:val="1"/>
          <w:sz w:val="24"/>
          <w:szCs w:val="24"/>
        </w:rPr>
        <w:t xml:space="preserve"> </w:t>
      </w:r>
      <w:r>
        <w:rPr>
          <w:sz w:val="24"/>
          <w:szCs w:val="24"/>
        </w:rPr>
        <w:t>whole</w:t>
      </w:r>
      <w:r>
        <w:rPr>
          <w:spacing w:val="2"/>
          <w:sz w:val="24"/>
          <w:szCs w:val="24"/>
        </w:rPr>
        <w:t xml:space="preserve"> </w:t>
      </w:r>
      <w:r>
        <w:rPr>
          <w:sz w:val="24"/>
          <w:szCs w:val="24"/>
        </w:rPr>
        <w:t>h</w:t>
      </w:r>
      <w:r>
        <w:rPr>
          <w:spacing w:val="1"/>
          <w:sz w:val="24"/>
          <w:szCs w:val="24"/>
        </w:rPr>
        <w:t>e</w:t>
      </w:r>
      <w:r>
        <w:rPr>
          <w:spacing w:val="-1"/>
          <w:sz w:val="24"/>
          <w:szCs w:val="24"/>
        </w:rPr>
        <w:t>a</w:t>
      </w:r>
      <w:r>
        <w:rPr>
          <w:sz w:val="24"/>
          <w:szCs w:val="24"/>
        </w:rPr>
        <w:t>rt</w:t>
      </w:r>
      <w:r>
        <w:rPr>
          <w:spacing w:val="-1"/>
          <w:sz w:val="24"/>
          <w:szCs w:val="24"/>
        </w:rPr>
        <w:t>e</w:t>
      </w:r>
      <w:r>
        <w:rPr>
          <w:sz w:val="24"/>
          <w:szCs w:val="24"/>
        </w:rPr>
        <w:t>d</w:t>
      </w:r>
      <w:r>
        <w:rPr>
          <w:spacing w:val="3"/>
          <w:sz w:val="24"/>
          <w:szCs w:val="24"/>
        </w:rPr>
        <w:t xml:space="preserve"> </w:t>
      </w:r>
      <w:r>
        <w:rPr>
          <w:sz w:val="24"/>
          <w:szCs w:val="24"/>
        </w:rPr>
        <w:t>gr</w:t>
      </w:r>
      <w:r>
        <w:rPr>
          <w:spacing w:val="-2"/>
          <w:sz w:val="24"/>
          <w:szCs w:val="24"/>
        </w:rPr>
        <w:t>a</w:t>
      </w:r>
      <w:r>
        <w:rPr>
          <w:sz w:val="24"/>
          <w:szCs w:val="24"/>
        </w:rPr>
        <w:t>t</w:t>
      </w:r>
      <w:r>
        <w:rPr>
          <w:spacing w:val="1"/>
          <w:sz w:val="24"/>
          <w:szCs w:val="24"/>
        </w:rPr>
        <w:t>i</w:t>
      </w:r>
      <w:r>
        <w:rPr>
          <w:sz w:val="24"/>
          <w:szCs w:val="24"/>
        </w:rPr>
        <w:t>tude to</w:t>
      </w:r>
      <w:r>
        <w:rPr>
          <w:spacing w:val="7"/>
          <w:sz w:val="24"/>
          <w:szCs w:val="24"/>
        </w:rPr>
        <w:t xml:space="preserve"> </w:t>
      </w:r>
      <w:r>
        <w:rPr>
          <w:b/>
          <w:sz w:val="24"/>
          <w:szCs w:val="24"/>
        </w:rPr>
        <w:t>D</w:t>
      </w:r>
      <w:r>
        <w:rPr>
          <w:b/>
          <w:spacing w:val="-1"/>
          <w:sz w:val="24"/>
          <w:szCs w:val="24"/>
        </w:rPr>
        <w:t>r</w:t>
      </w:r>
      <w:r>
        <w:rPr>
          <w:b/>
          <w:sz w:val="24"/>
          <w:szCs w:val="24"/>
        </w:rPr>
        <w:t>.</w:t>
      </w:r>
      <w:r>
        <w:rPr>
          <w:b/>
          <w:spacing w:val="3"/>
          <w:sz w:val="24"/>
          <w:szCs w:val="24"/>
        </w:rPr>
        <w:t xml:space="preserve"> </w:t>
      </w:r>
      <w:r>
        <w:rPr>
          <w:b/>
          <w:sz w:val="24"/>
          <w:szCs w:val="24"/>
        </w:rPr>
        <w:t>Ni</w:t>
      </w:r>
      <w:r>
        <w:rPr>
          <w:b/>
          <w:spacing w:val="-1"/>
          <w:sz w:val="24"/>
          <w:szCs w:val="24"/>
        </w:rPr>
        <w:t>r</w:t>
      </w:r>
      <w:r>
        <w:rPr>
          <w:b/>
          <w:spacing w:val="1"/>
          <w:sz w:val="24"/>
          <w:szCs w:val="24"/>
        </w:rPr>
        <w:t>m</w:t>
      </w:r>
      <w:r>
        <w:rPr>
          <w:b/>
          <w:sz w:val="24"/>
          <w:szCs w:val="24"/>
        </w:rPr>
        <w:t>ala</w:t>
      </w:r>
      <w:r>
        <w:rPr>
          <w:b/>
          <w:spacing w:val="1"/>
          <w:sz w:val="24"/>
          <w:szCs w:val="24"/>
        </w:rPr>
        <w:t xml:space="preserve"> </w:t>
      </w:r>
      <w:r>
        <w:rPr>
          <w:b/>
          <w:sz w:val="24"/>
          <w:szCs w:val="24"/>
        </w:rPr>
        <w:t>C R,</w:t>
      </w:r>
      <w:r>
        <w:rPr>
          <w:b/>
          <w:spacing w:val="4"/>
          <w:sz w:val="24"/>
          <w:szCs w:val="24"/>
        </w:rPr>
        <w:t xml:space="preserve"> </w:t>
      </w:r>
      <w:r>
        <w:rPr>
          <w:sz w:val="24"/>
          <w:szCs w:val="24"/>
        </w:rPr>
        <w:t>H.</w:t>
      </w:r>
      <w:r>
        <w:rPr>
          <w:spacing w:val="-1"/>
          <w:sz w:val="24"/>
          <w:szCs w:val="24"/>
        </w:rPr>
        <w:t>O</w:t>
      </w:r>
      <w:r>
        <w:rPr>
          <w:sz w:val="24"/>
          <w:szCs w:val="24"/>
        </w:rPr>
        <w:t xml:space="preserve">.D </w:t>
      </w:r>
      <w:r>
        <w:rPr>
          <w:spacing w:val="2"/>
          <w:sz w:val="24"/>
          <w:szCs w:val="24"/>
        </w:rPr>
        <w:t>o</w:t>
      </w:r>
      <w:r>
        <w:rPr>
          <w:sz w:val="24"/>
          <w:szCs w:val="24"/>
        </w:rPr>
        <w:t>f C</w:t>
      </w:r>
      <w:r>
        <w:rPr>
          <w:spacing w:val="2"/>
          <w:sz w:val="24"/>
          <w:szCs w:val="24"/>
        </w:rPr>
        <w:t>o</w:t>
      </w:r>
      <w:r>
        <w:rPr>
          <w:sz w:val="24"/>
          <w:szCs w:val="24"/>
        </w:rPr>
        <w:t>mpu</w:t>
      </w:r>
      <w:r>
        <w:rPr>
          <w:spacing w:val="1"/>
          <w:sz w:val="24"/>
          <w:szCs w:val="24"/>
        </w:rPr>
        <w:t>t</w:t>
      </w:r>
      <w:r>
        <w:rPr>
          <w:spacing w:val="-1"/>
          <w:sz w:val="24"/>
          <w:szCs w:val="24"/>
        </w:rPr>
        <w:t>e</w:t>
      </w:r>
      <w:r>
        <w:rPr>
          <w:sz w:val="24"/>
          <w:szCs w:val="24"/>
        </w:rPr>
        <w:t xml:space="preserve">r </w:t>
      </w:r>
      <w:r>
        <w:rPr>
          <w:spacing w:val="1"/>
          <w:sz w:val="24"/>
          <w:szCs w:val="24"/>
        </w:rPr>
        <w:t>S</w:t>
      </w:r>
      <w:r>
        <w:rPr>
          <w:spacing w:val="-1"/>
          <w:sz w:val="24"/>
          <w:szCs w:val="24"/>
        </w:rPr>
        <w:t>c</w:t>
      </w:r>
      <w:r>
        <w:rPr>
          <w:sz w:val="24"/>
          <w:szCs w:val="24"/>
        </w:rPr>
        <w:t>ien</w:t>
      </w:r>
      <w:r>
        <w:rPr>
          <w:spacing w:val="1"/>
          <w:sz w:val="24"/>
          <w:szCs w:val="24"/>
        </w:rPr>
        <w:t>c</w:t>
      </w:r>
      <w:r>
        <w:rPr>
          <w:sz w:val="24"/>
          <w:szCs w:val="24"/>
        </w:rPr>
        <w:t xml:space="preserve">e </w:t>
      </w:r>
      <w:r>
        <w:rPr>
          <w:spacing w:val="-1"/>
          <w:sz w:val="24"/>
          <w:szCs w:val="24"/>
        </w:rPr>
        <w:t>a</w:t>
      </w:r>
      <w:r>
        <w:rPr>
          <w:sz w:val="24"/>
          <w:szCs w:val="24"/>
        </w:rPr>
        <w:t>nd Engin</w:t>
      </w:r>
      <w:r>
        <w:rPr>
          <w:spacing w:val="-1"/>
          <w:sz w:val="24"/>
          <w:szCs w:val="24"/>
        </w:rPr>
        <w:t>ee</w:t>
      </w:r>
      <w:r>
        <w:rPr>
          <w:sz w:val="24"/>
          <w:szCs w:val="24"/>
        </w:rPr>
        <w:t>ring</w:t>
      </w:r>
      <w:r>
        <w:rPr>
          <w:spacing w:val="-12"/>
          <w:sz w:val="24"/>
          <w:szCs w:val="24"/>
        </w:rPr>
        <w:t xml:space="preserve"> </w:t>
      </w:r>
      <w:r>
        <w:rPr>
          <w:spacing w:val="2"/>
          <w:sz w:val="24"/>
          <w:szCs w:val="24"/>
        </w:rPr>
        <w:t>D</w:t>
      </w:r>
      <w:r>
        <w:rPr>
          <w:spacing w:val="-1"/>
          <w:sz w:val="24"/>
          <w:szCs w:val="24"/>
        </w:rPr>
        <w:t>e</w:t>
      </w:r>
      <w:r>
        <w:rPr>
          <w:sz w:val="24"/>
          <w:szCs w:val="24"/>
        </w:rPr>
        <w:t>p</w:t>
      </w:r>
      <w:r>
        <w:rPr>
          <w:spacing w:val="-1"/>
          <w:sz w:val="24"/>
          <w:szCs w:val="24"/>
        </w:rPr>
        <w:t>a</w:t>
      </w:r>
      <w:r>
        <w:rPr>
          <w:sz w:val="24"/>
          <w:szCs w:val="24"/>
        </w:rPr>
        <w:t>rtm</w:t>
      </w:r>
      <w:r>
        <w:rPr>
          <w:spacing w:val="-1"/>
          <w:sz w:val="24"/>
          <w:szCs w:val="24"/>
        </w:rPr>
        <w:t>e</w:t>
      </w:r>
      <w:r>
        <w:rPr>
          <w:sz w:val="24"/>
          <w:szCs w:val="24"/>
        </w:rPr>
        <w:t>nt.</w:t>
      </w:r>
      <w:r>
        <w:rPr>
          <w:spacing w:val="-6"/>
          <w:sz w:val="24"/>
          <w:szCs w:val="24"/>
        </w:rPr>
        <w:t xml:space="preserve"> </w:t>
      </w:r>
      <w:r>
        <w:rPr>
          <w:sz w:val="24"/>
          <w:szCs w:val="24"/>
        </w:rPr>
        <w:t>I</w:t>
      </w:r>
      <w:r>
        <w:rPr>
          <w:spacing w:val="-15"/>
          <w:sz w:val="24"/>
          <w:szCs w:val="24"/>
        </w:rPr>
        <w:t xml:space="preserve"> </w:t>
      </w:r>
      <w:r>
        <w:rPr>
          <w:sz w:val="24"/>
          <w:szCs w:val="24"/>
        </w:rPr>
        <w:t>wish</w:t>
      </w:r>
      <w:r>
        <w:rPr>
          <w:spacing w:val="-12"/>
          <w:sz w:val="24"/>
          <w:szCs w:val="24"/>
        </w:rPr>
        <w:t xml:space="preserve"> </w:t>
      </w:r>
      <w:r>
        <w:rPr>
          <w:sz w:val="24"/>
          <w:szCs w:val="24"/>
        </w:rPr>
        <w:t>to</w:t>
      </w:r>
      <w:r>
        <w:rPr>
          <w:spacing w:val="-9"/>
          <w:sz w:val="24"/>
          <w:szCs w:val="24"/>
        </w:rPr>
        <w:t xml:space="preserve"> </w:t>
      </w:r>
      <w:r>
        <w:rPr>
          <w:spacing w:val="1"/>
          <w:sz w:val="24"/>
          <w:szCs w:val="24"/>
        </w:rPr>
        <w:t>t</w:t>
      </w:r>
      <w:r>
        <w:rPr>
          <w:sz w:val="24"/>
          <w:szCs w:val="24"/>
        </w:rPr>
        <w:t>h</w:t>
      </w:r>
      <w:r>
        <w:rPr>
          <w:spacing w:val="-1"/>
          <w:sz w:val="24"/>
          <w:szCs w:val="24"/>
        </w:rPr>
        <w:t>a</w:t>
      </w:r>
      <w:r>
        <w:rPr>
          <w:sz w:val="24"/>
          <w:szCs w:val="24"/>
        </w:rPr>
        <w:t>nk</w:t>
      </w:r>
      <w:r>
        <w:rPr>
          <w:spacing w:val="-12"/>
          <w:sz w:val="24"/>
          <w:szCs w:val="24"/>
        </w:rPr>
        <w:t xml:space="preserve"> </w:t>
      </w:r>
      <w:r>
        <w:rPr>
          <w:spacing w:val="2"/>
          <w:sz w:val="24"/>
          <w:szCs w:val="24"/>
        </w:rPr>
        <w:t>h</w:t>
      </w:r>
      <w:r>
        <w:rPr>
          <w:spacing w:val="-1"/>
          <w:sz w:val="24"/>
          <w:szCs w:val="24"/>
        </w:rPr>
        <w:t>e</w:t>
      </w:r>
      <w:r>
        <w:rPr>
          <w:sz w:val="24"/>
          <w:szCs w:val="24"/>
        </w:rPr>
        <w:t>r</w:t>
      </w:r>
      <w:r>
        <w:rPr>
          <w:spacing w:val="-10"/>
          <w:sz w:val="24"/>
          <w:szCs w:val="24"/>
        </w:rPr>
        <w:t xml:space="preserve"> </w:t>
      </w:r>
      <w:r>
        <w:rPr>
          <w:sz w:val="24"/>
          <w:szCs w:val="24"/>
        </w:rPr>
        <w:t>for</w:t>
      </w:r>
      <w:r>
        <w:rPr>
          <w:spacing w:val="-13"/>
          <w:sz w:val="24"/>
          <w:szCs w:val="24"/>
        </w:rPr>
        <w:t xml:space="preserve"> </w:t>
      </w:r>
      <w:r>
        <w:rPr>
          <w:spacing w:val="3"/>
          <w:sz w:val="24"/>
          <w:szCs w:val="24"/>
        </w:rPr>
        <w:t>m</w:t>
      </w:r>
      <w:r>
        <w:rPr>
          <w:spacing w:val="-1"/>
          <w:sz w:val="24"/>
          <w:szCs w:val="24"/>
        </w:rPr>
        <w:t>a</w:t>
      </w:r>
      <w:r>
        <w:rPr>
          <w:sz w:val="24"/>
          <w:szCs w:val="24"/>
        </w:rPr>
        <w:t>king</w:t>
      </w:r>
      <w:r>
        <w:rPr>
          <w:spacing w:val="-11"/>
          <w:sz w:val="24"/>
          <w:szCs w:val="24"/>
        </w:rPr>
        <w:t xml:space="preserve"> </w:t>
      </w:r>
      <w:r>
        <w:rPr>
          <w:sz w:val="24"/>
          <w:szCs w:val="24"/>
        </w:rPr>
        <w:t>my</w:t>
      </w:r>
      <w:r>
        <w:rPr>
          <w:spacing w:val="-12"/>
          <w:sz w:val="24"/>
          <w:szCs w:val="24"/>
        </w:rPr>
        <w:t xml:space="preserve"> </w:t>
      </w:r>
      <w:r>
        <w:rPr>
          <w:sz w:val="24"/>
          <w:szCs w:val="24"/>
        </w:rPr>
        <w:t>task</w:t>
      </w:r>
      <w:r>
        <w:rPr>
          <w:spacing w:val="-10"/>
          <w:sz w:val="24"/>
          <w:szCs w:val="24"/>
        </w:rPr>
        <w:t xml:space="preserve"> </w:t>
      </w:r>
      <w:r>
        <w:rPr>
          <w:spacing w:val="-1"/>
          <w:sz w:val="24"/>
          <w:szCs w:val="24"/>
        </w:rPr>
        <w:t>ea</w:t>
      </w:r>
      <w:r>
        <w:rPr>
          <w:sz w:val="24"/>
          <w:szCs w:val="24"/>
        </w:rPr>
        <w:t>sy</w:t>
      </w:r>
      <w:r>
        <w:rPr>
          <w:spacing w:val="-12"/>
          <w:sz w:val="24"/>
          <w:szCs w:val="24"/>
        </w:rPr>
        <w:t xml:space="preserve"> </w:t>
      </w:r>
      <w:r>
        <w:rPr>
          <w:sz w:val="24"/>
          <w:szCs w:val="24"/>
        </w:rPr>
        <w:t>by</w:t>
      </w:r>
      <w:r>
        <w:rPr>
          <w:spacing w:val="-10"/>
          <w:sz w:val="24"/>
          <w:szCs w:val="24"/>
        </w:rPr>
        <w:t xml:space="preserve"> </w:t>
      </w:r>
      <w:r>
        <w:rPr>
          <w:sz w:val="24"/>
          <w:szCs w:val="24"/>
        </w:rPr>
        <w:t>p</w:t>
      </w:r>
      <w:r>
        <w:rPr>
          <w:spacing w:val="1"/>
          <w:sz w:val="24"/>
          <w:szCs w:val="24"/>
        </w:rPr>
        <w:t>r</w:t>
      </w:r>
      <w:r>
        <w:rPr>
          <w:sz w:val="24"/>
          <w:szCs w:val="24"/>
        </w:rPr>
        <w:t>ovid</w:t>
      </w:r>
      <w:r>
        <w:rPr>
          <w:spacing w:val="1"/>
          <w:sz w:val="24"/>
          <w:szCs w:val="24"/>
        </w:rPr>
        <w:t>i</w:t>
      </w:r>
      <w:r>
        <w:rPr>
          <w:sz w:val="24"/>
          <w:szCs w:val="24"/>
        </w:rPr>
        <w:t>ng</w:t>
      </w:r>
      <w:r>
        <w:rPr>
          <w:spacing w:val="-12"/>
          <w:sz w:val="24"/>
          <w:szCs w:val="24"/>
        </w:rPr>
        <w:t xml:space="preserve"> </w:t>
      </w:r>
      <w:r>
        <w:rPr>
          <w:sz w:val="24"/>
          <w:szCs w:val="24"/>
        </w:rPr>
        <w:t>h</w:t>
      </w:r>
      <w:r>
        <w:rPr>
          <w:spacing w:val="-1"/>
          <w:sz w:val="24"/>
          <w:szCs w:val="24"/>
        </w:rPr>
        <w:t>e</w:t>
      </w:r>
      <w:r>
        <w:rPr>
          <w:sz w:val="24"/>
          <w:szCs w:val="24"/>
        </w:rPr>
        <w:t>r</w:t>
      </w:r>
      <w:r>
        <w:rPr>
          <w:spacing w:val="-13"/>
          <w:sz w:val="24"/>
          <w:szCs w:val="24"/>
        </w:rPr>
        <w:t xml:space="preserve"> </w:t>
      </w:r>
      <w:r>
        <w:rPr>
          <w:sz w:val="24"/>
          <w:szCs w:val="24"/>
        </w:rPr>
        <w:t>v</w:t>
      </w:r>
      <w:r>
        <w:rPr>
          <w:spacing w:val="-1"/>
          <w:sz w:val="24"/>
          <w:szCs w:val="24"/>
        </w:rPr>
        <w:t>a</w:t>
      </w:r>
      <w:r>
        <w:rPr>
          <w:sz w:val="24"/>
          <w:szCs w:val="24"/>
        </w:rPr>
        <w:t>l</w:t>
      </w:r>
      <w:r>
        <w:rPr>
          <w:spacing w:val="3"/>
          <w:sz w:val="24"/>
          <w:szCs w:val="24"/>
        </w:rPr>
        <w:t>u</w:t>
      </w:r>
      <w:r>
        <w:rPr>
          <w:spacing w:val="-1"/>
          <w:sz w:val="24"/>
          <w:szCs w:val="24"/>
        </w:rPr>
        <w:t>a</w:t>
      </w:r>
      <w:r>
        <w:rPr>
          <w:sz w:val="24"/>
          <w:szCs w:val="24"/>
        </w:rPr>
        <w:t>ble h</w:t>
      </w:r>
      <w:r>
        <w:rPr>
          <w:spacing w:val="-1"/>
          <w:sz w:val="24"/>
          <w:szCs w:val="24"/>
        </w:rPr>
        <w:t>e</w:t>
      </w:r>
      <w:r>
        <w:rPr>
          <w:sz w:val="24"/>
          <w:szCs w:val="24"/>
        </w:rPr>
        <w:t xml:space="preserve">lp and </w:t>
      </w:r>
      <w:r>
        <w:rPr>
          <w:spacing w:val="-1"/>
          <w:sz w:val="24"/>
          <w:szCs w:val="24"/>
        </w:rPr>
        <w:t>e</w:t>
      </w:r>
      <w:r>
        <w:rPr>
          <w:sz w:val="24"/>
          <w:szCs w:val="24"/>
        </w:rPr>
        <w:t>n</w:t>
      </w:r>
      <w:r>
        <w:rPr>
          <w:spacing w:val="-1"/>
          <w:sz w:val="24"/>
          <w:szCs w:val="24"/>
        </w:rPr>
        <w:t>c</w:t>
      </w:r>
      <w:r>
        <w:rPr>
          <w:sz w:val="24"/>
          <w:szCs w:val="24"/>
        </w:rPr>
        <w:t>o</w:t>
      </w:r>
      <w:r>
        <w:rPr>
          <w:spacing w:val="2"/>
          <w:sz w:val="24"/>
          <w:szCs w:val="24"/>
        </w:rPr>
        <w:t>u</w:t>
      </w:r>
      <w:r>
        <w:rPr>
          <w:sz w:val="24"/>
          <w:szCs w:val="24"/>
        </w:rPr>
        <w:t>r</w:t>
      </w:r>
      <w:r>
        <w:rPr>
          <w:spacing w:val="-2"/>
          <w:sz w:val="24"/>
          <w:szCs w:val="24"/>
        </w:rPr>
        <w:t>a</w:t>
      </w:r>
      <w:r>
        <w:rPr>
          <w:sz w:val="24"/>
          <w:szCs w:val="24"/>
        </w:rPr>
        <w:t>g</w:t>
      </w:r>
      <w:r>
        <w:rPr>
          <w:spacing w:val="-1"/>
          <w:sz w:val="24"/>
          <w:szCs w:val="24"/>
        </w:rPr>
        <w:t>e</w:t>
      </w:r>
      <w:r>
        <w:rPr>
          <w:spacing w:val="3"/>
          <w:sz w:val="24"/>
          <w:szCs w:val="24"/>
        </w:rPr>
        <w:t>m</w:t>
      </w:r>
      <w:r>
        <w:rPr>
          <w:spacing w:val="-1"/>
          <w:sz w:val="24"/>
          <w:szCs w:val="24"/>
        </w:rPr>
        <w:t>e</w:t>
      </w:r>
      <w:r>
        <w:rPr>
          <w:sz w:val="24"/>
          <w:szCs w:val="24"/>
        </w:rPr>
        <w:t>nt.</w:t>
      </w:r>
    </w:p>
    <w:p w14:paraId="66FBB3AC" w14:textId="77777777" w:rsidR="00410AE5" w:rsidRDefault="00410AE5">
      <w:pPr>
        <w:spacing w:before="6" w:line="240" w:lineRule="exact"/>
        <w:rPr>
          <w:sz w:val="24"/>
          <w:szCs w:val="24"/>
        </w:rPr>
      </w:pPr>
    </w:p>
    <w:p w14:paraId="6128C9B7" w14:textId="77777777" w:rsidR="00410AE5" w:rsidRDefault="00000000">
      <w:pPr>
        <w:spacing w:line="359" w:lineRule="auto"/>
        <w:ind w:left="116" w:right="68" w:hanging="10"/>
        <w:jc w:val="both"/>
        <w:rPr>
          <w:sz w:val="24"/>
          <w:szCs w:val="24"/>
        </w:rPr>
      </w:pPr>
      <w:r>
        <w:rPr>
          <w:sz w:val="24"/>
          <w:szCs w:val="24"/>
        </w:rPr>
        <w:t>I</w:t>
      </w:r>
      <w:r>
        <w:rPr>
          <w:spacing w:val="1"/>
          <w:sz w:val="24"/>
          <w:szCs w:val="24"/>
        </w:rPr>
        <w:t xml:space="preserve"> </w:t>
      </w:r>
      <w:r>
        <w:rPr>
          <w:spacing w:val="-1"/>
          <w:sz w:val="24"/>
          <w:szCs w:val="24"/>
        </w:rPr>
        <w:t>a</w:t>
      </w:r>
      <w:r>
        <w:rPr>
          <w:sz w:val="24"/>
          <w:szCs w:val="24"/>
        </w:rPr>
        <w:t>lso</w:t>
      </w:r>
      <w:r>
        <w:rPr>
          <w:spacing w:val="2"/>
          <w:sz w:val="24"/>
          <w:szCs w:val="24"/>
        </w:rPr>
        <w:t xml:space="preserve"> </w:t>
      </w:r>
      <w:r>
        <w:rPr>
          <w:spacing w:val="-1"/>
          <w:sz w:val="24"/>
          <w:szCs w:val="24"/>
        </w:rPr>
        <w:t>e</w:t>
      </w:r>
      <w:r>
        <w:rPr>
          <w:sz w:val="24"/>
          <w:szCs w:val="24"/>
        </w:rPr>
        <w:t>xpr</w:t>
      </w:r>
      <w:r>
        <w:rPr>
          <w:spacing w:val="-2"/>
          <w:sz w:val="24"/>
          <w:szCs w:val="24"/>
        </w:rPr>
        <w:t>e</w:t>
      </w:r>
      <w:r>
        <w:rPr>
          <w:sz w:val="24"/>
          <w:szCs w:val="24"/>
        </w:rPr>
        <w:t>ss</w:t>
      </w:r>
      <w:r>
        <w:rPr>
          <w:spacing w:val="2"/>
          <w:sz w:val="24"/>
          <w:szCs w:val="24"/>
        </w:rPr>
        <w:t xml:space="preserve"> </w:t>
      </w:r>
      <w:r>
        <w:rPr>
          <w:sz w:val="24"/>
          <w:szCs w:val="24"/>
        </w:rPr>
        <w:t>my</w:t>
      </w:r>
      <w:r>
        <w:rPr>
          <w:spacing w:val="1"/>
          <w:sz w:val="24"/>
          <w:szCs w:val="24"/>
        </w:rPr>
        <w:t xml:space="preserve"> </w:t>
      </w:r>
      <w:r>
        <w:rPr>
          <w:sz w:val="24"/>
          <w:szCs w:val="24"/>
        </w:rPr>
        <w:t>whole</w:t>
      </w:r>
      <w:r>
        <w:rPr>
          <w:spacing w:val="2"/>
          <w:sz w:val="24"/>
          <w:szCs w:val="24"/>
        </w:rPr>
        <w:t xml:space="preserve"> </w:t>
      </w:r>
      <w:r>
        <w:rPr>
          <w:sz w:val="24"/>
          <w:szCs w:val="24"/>
        </w:rPr>
        <w:t>h</w:t>
      </w:r>
      <w:r>
        <w:rPr>
          <w:spacing w:val="-1"/>
          <w:sz w:val="24"/>
          <w:szCs w:val="24"/>
        </w:rPr>
        <w:t>ea</w:t>
      </w:r>
      <w:r>
        <w:rPr>
          <w:sz w:val="24"/>
          <w:szCs w:val="24"/>
        </w:rPr>
        <w:t>rt</w:t>
      </w:r>
      <w:r>
        <w:rPr>
          <w:spacing w:val="-1"/>
          <w:sz w:val="24"/>
          <w:szCs w:val="24"/>
        </w:rPr>
        <w:t>e</w:t>
      </w:r>
      <w:r>
        <w:rPr>
          <w:sz w:val="24"/>
          <w:szCs w:val="24"/>
        </w:rPr>
        <w:t>d</w:t>
      </w:r>
      <w:r>
        <w:rPr>
          <w:spacing w:val="1"/>
          <w:sz w:val="24"/>
          <w:szCs w:val="24"/>
        </w:rPr>
        <w:t xml:space="preserve"> </w:t>
      </w:r>
      <w:r>
        <w:rPr>
          <w:sz w:val="24"/>
          <w:szCs w:val="24"/>
        </w:rPr>
        <w:t>g</w:t>
      </w:r>
      <w:r>
        <w:rPr>
          <w:spacing w:val="1"/>
          <w:sz w:val="24"/>
          <w:szCs w:val="24"/>
        </w:rPr>
        <w:t>r</w:t>
      </w:r>
      <w:r>
        <w:rPr>
          <w:spacing w:val="-1"/>
          <w:sz w:val="24"/>
          <w:szCs w:val="24"/>
        </w:rPr>
        <w:t>a</w:t>
      </w:r>
      <w:r>
        <w:rPr>
          <w:sz w:val="24"/>
          <w:szCs w:val="24"/>
        </w:rPr>
        <w:t>t</w:t>
      </w:r>
      <w:r>
        <w:rPr>
          <w:spacing w:val="1"/>
          <w:sz w:val="24"/>
          <w:szCs w:val="24"/>
        </w:rPr>
        <w:t>i</w:t>
      </w:r>
      <w:r>
        <w:rPr>
          <w:sz w:val="24"/>
          <w:szCs w:val="24"/>
        </w:rPr>
        <w:t>tude</w:t>
      </w:r>
      <w:r>
        <w:rPr>
          <w:spacing w:val="1"/>
          <w:sz w:val="24"/>
          <w:szCs w:val="24"/>
        </w:rPr>
        <w:t xml:space="preserve"> </w:t>
      </w:r>
      <w:r>
        <w:rPr>
          <w:sz w:val="24"/>
          <w:szCs w:val="24"/>
        </w:rPr>
        <w:t>to</w:t>
      </w:r>
      <w:r>
        <w:rPr>
          <w:spacing w:val="4"/>
          <w:sz w:val="24"/>
          <w:szCs w:val="24"/>
        </w:rPr>
        <w:t xml:space="preserve"> </w:t>
      </w:r>
      <w:r>
        <w:rPr>
          <w:sz w:val="24"/>
          <w:szCs w:val="24"/>
        </w:rPr>
        <w:t>my</w:t>
      </w:r>
      <w:r>
        <w:rPr>
          <w:spacing w:val="2"/>
          <w:sz w:val="24"/>
          <w:szCs w:val="24"/>
        </w:rPr>
        <w:t xml:space="preserve"> </w:t>
      </w:r>
      <w:r>
        <w:rPr>
          <w:sz w:val="24"/>
          <w:szCs w:val="24"/>
        </w:rPr>
        <w:t>prin</w:t>
      </w:r>
      <w:r>
        <w:rPr>
          <w:spacing w:val="-1"/>
          <w:sz w:val="24"/>
          <w:szCs w:val="24"/>
        </w:rPr>
        <w:t>c</w:t>
      </w:r>
      <w:r>
        <w:rPr>
          <w:sz w:val="24"/>
          <w:szCs w:val="24"/>
        </w:rPr>
        <w:t>ipal,</w:t>
      </w:r>
      <w:r>
        <w:rPr>
          <w:spacing w:val="1"/>
          <w:sz w:val="24"/>
          <w:szCs w:val="24"/>
        </w:rPr>
        <w:t xml:space="preserve"> </w:t>
      </w:r>
      <w:r>
        <w:rPr>
          <w:b/>
          <w:sz w:val="24"/>
          <w:szCs w:val="24"/>
        </w:rPr>
        <w:t>D</w:t>
      </w:r>
      <w:r>
        <w:rPr>
          <w:b/>
          <w:spacing w:val="-1"/>
          <w:sz w:val="24"/>
          <w:szCs w:val="24"/>
        </w:rPr>
        <w:t>r</w:t>
      </w:r>
      <w:r>
        <w:rPr>
          <w:b/>
          <w:sz w:val="24"/>
          <w:szCs w:val="24"/>
        </w:rPr>
        <w:t>.</w:t>
      </w:r>
      <w:r>
        <w:rPr>
          <w:b/>
          <w:spacing w:val="1"/>
          <w:sz w:val="24"/>
          <w:szCs w:val="24"/>
        </w:rPr>
        <w:t xml:space="preserve"> </w:t>
      </w:r>
      <w:r>
        <w:rPr>
          <w:b/>
          <w:sz w:val="24"/>
          <w:szCs w:val="24"/>
        </w:rPr>
        <w:t>H</w:t>
      </w:r>
      <w:r>
        <w:rPr>
          <w:b/>
          <w:spacing w:val="2"/>
          <w:sz w:val="24"/>
          <w:szCs w:val="24"/>
        </w:rPr>
        <w:t xml:space="preserve"> </w:t>
      </w:r>
      <w:r>
        <w:rPr>
          <w:b/>
          <w:sz w:val="24"/>
          <w:szCs w:val="24"/>
        </w:rPr>
        <w:t>B</w:t>
      </w:r>
      <w:r>
        <w:rPr>
          <w:b/>
          <w:spacing w:val="2"/>
          <w:sz w:val="24"/>
          <w:szCs w:val="24"/>
        </w:rPr>
        <w:t xml:space="preserve"> </w:t>
      </w:r>
      <w:r>
        <w:rPr>
          <w:b/>
          <w:sz w:val="24"/>
          <w:szCs w:val="24"/>
        </w:rPr>
        <w:t>A</w:t>
      </w:r>
      <w:r>
        <w:rPr>
          <w:b/>
          <w:spacing w:val="-1"/>
          <w:sz w:val="24"/>
          <w:szCs w:val="24"/>
        </w:rPr>
        <w:t>r</w:t>
      </w:r>
      <w:r>
        <w:rPr>
          <w:b/>
          <w:spacing w:val="2"/>
          <w:sz w:val="24"/>
          <w:szCs w:val="24"/>
        </w:rPr>
        <w:t>a</w:t>
      </w:r>
      <w:r>
        <w:rPr>
          <w:b/>
          <w:sz w:val="24"/>
          <w:szCs w:val="24"/>
        </w:rPr>
        <w:t>vi</w:t>
      </w:r>
      <w:r>
        <w:rPr>
          <w:b/>
          <w:spacing w:val="1"/>
          <w:sz w:val="24"/>
          <w:szCs w:val="24"/>
        </w:rPr>
        <w:t>n</w:t>
      </w:r>
      <w:r>
        <w:rPr>
          <w:b/>
          <w:sz w:val="24"/>
          <w:szCs w:val="24"/>
        </w:rPr>
        <w:t>d</w:t>
      </w:r>
      <w:r>
        <w:rPr>
          <w:b/>
          <w:spacing w:val="4"/>
          <w:sz w:val="24"/>
          <w:szCs w:val="24"/>
        </w:rPr>
        <w:t xml:space="preserve"> </w:t>
      </w:r>
      <w:r>
        <w:rPr>
          <w:sz w:val="24"/>
          <w:szCs w:val="24"/>
        </w:rPr>
        <w:t>for his</w:t>
      </w:r>
      <w:r>
        <w:rPr>
          <w:spacing w:val="2"/>
          <w:sz w:val="24"/>
          <w:szCs w:val="24"/>
        </w:rPr>
        <w:t xml:space="preserve"> </w:t>
      </w:r>
      <w:r>
        <w:rPr>
          <w:sz w:val="24"/>
          <w:szCs w:val="24"/>
        </w:rPr>
        <w:t>mor</w:t>
      </w:r>
      <w:r>
        <w:rPr>
          <w:spacing w:val="-4"/>
          <w:sz w:val="24"/>
          <w:szCs w:val="24"/>
        </w:rPr>
        <w:t>a</w:t>
      </w:r>
      <w:r>
        <w:rPr>
          <w:sz w:val="24"/>
          <w:szCs w:val="24"/>
        </w:rPr>
        <w:t xml:space="preserve">l support </w:t>
      </w:r>
      <w:r>
        <w:rPr>
          <w:spacing w:val="-1"/>
          <w:sz w:val="24"/>
          <w:szCs w:val="24"/>
        </w:rPr>
        <w:t>a</w:t>
      </w:r>
      <w:r>
        <w:rPr>
          <w:sz w:val="24"/>
          <w:szCs w:val="24"/>
        </w:rPr>
        <w:t xml:space="preserve">nd </w:t>
      </w:r>
      <w:r>
        <w:rPr>
          <w:spacing w:val="-1"/>
          <w:sz w:val="24"/>
          <w:szCs w:val="24"/>
        </w:rPr>
        <w:t>e</w:t>
      </w:r>
      <w:r>
        <w:rPr>
          <w:sz w:val="24"/>
          <w:szCs w:val="24"/>
        </w:rPr>
        <w:t>n</w:t>
      </w:r>
      <w:r>
        <w:rPr>
          <w:spacing w:val="-1"/>
          <w:sz w:val="24"/>
          <w:szCs w:val="24"/>
        </w:rPr>
        <w:t>c</w:t>
      </w:r>
      <w:r>
        <w:rPr>
          <w:sz w:val="24"/>
          <w:szCs w:val="24"/>
        </w:rPr>
        <w:t>o</w:t>
      </w:r>
      <w:r>
        <w:rPr>
          <w:spacing w:val="2"/>
          <w:sz w:val="24"/>
          <w:szCs w:val="24"/>
        </w:rPr>
        <w:t>u</w:t>
      </w:r>
      <w:r>
        <w:rPr>
          <w:sz w:val="24"/>
          <w:szCs w:val="24"/>
        </w:rPr>
        <w:t>r</w:t>
      </w:r>
      <w:r>
        <w:rPr>
          <w:spacing w:val="-2"/>
          <w:sz w:val="24"/>
          <w:szCs w:val="24"/>
        </w:rPr>
        <w:t>a</w:t>
      </w:r>
      <w:r>
        <w:rPr>
          <w:sz w:val="24"/>
          <w:szCs w:val="24"/>
        </w:rPr>
        <w:t>g</w:t>
      </w:r>
      <w:r>
        <w:rPr>
          <w:spacing w:val="-1"/>
          <w:sz w:val="24"/>
          <w:szCs w:val="24"/>
        </w:rPr>
        <w:t>e</w:t>
      </w:r>
      <w:r>
        <w:rPr>
          <w:spacing w:val="3"/>
          <w:sz w:val="24"/>
          <w:szCs w:val="24"/>
        </w:rPr>
        <w:t>m</w:t>
      </w:r>
      <w:r>
        <w:rPr>
          <w:spacing w:val="-1"/>
          <w:sz w:val="24"/>
          <w:szCs w:val="24"/>
        </w:rPr>
        <w:t>e</w:t>
      </w:r>
      <w:r>
        <w:rPr>
          <w:sz w:val="24"/>
          <w:szCs w:val="24"/>
        </w:rPr>
        <w:t>nt.</w:t>
      </w:r>
    </w:p>
    <w:p w14:paraId="74CF5176" w14:textId="77777777" w:rsidR="00410AE5" w:rsidRDefault="00410AE5">
      <w:pPr>
        <w:spacing w:before="7" w:line="240" w:lineRule="exact"/>
        <w:rPr>
          <w:sz w:val="24"/>
          <w:szCs w:val="24"/>
        </w:rPr>
      </w:pPr>
    </w:p>
    <w:p w14:paraId="50750FDB" w14:textId="77777777" w:rsidR="00410AE5" w:rsidRDefault="00000000">
      <w:pPr>
        <w:spacing w:line="360" w:lineRule="auto"/>
        <w:ind w:left="116" w:right="71" w:hanging="10"/>
        <w:jc w:val="both"/>
        <w:rPr>
          <w:sz w:val="24"/>
          <w:szCs w:val="24"/>
        </w:rPr>
      </w:pPr>
      <w:r>
        <w:rPr>
          <w:sz w:val="24"/>
          <w:szCs w:val="24"/>
        </w:rPr>
        <w:t>I would</w:t>
      </w:r>
      <w:r>
        <w:rPr>
          <w:spacing w:val="3"/>
          <w:sz w:val="24"/>
          <w:szCs w:val="24"/>
        </w:rPr>
        <w:t xml:space="preserve"> </w:t>
      </w:r>
      <w:r>
        <w:rPr>
          <w:sz w:val="24"/>
          <w:szCs w:val="24"/>
        </w:rPr>
        <w:t>l</w:t>
      </w:r>
      <w:r>
        <w:rPr>
          <w:spacing w:val="1"/>
          <w:sz w:val="24"/>
          <w:szCs w:val="24"/>
        </w:rPr>
        <w:t>i</w:t>
      </w:r>
      <w:r>
        <w:rPr>
          <w:sz w:val="24"/>
          <w:szCs w:val="24"/>
        </w:rPr>
        <w:t>ke</w:t>
      </w:r>
      <w:r>
        <w:rPr>
          <w:spacing w:val="2"/>
          <w:sz w:val="24"/>
          <w:szCs w:val="24"/>
        </w:rPr>
        <w:t xml:space="preserve"> </w:t>
      </w:r>
      <w:r>
        <w:rPr>
          <w:sz w:val="24"/>
          <w:szCs w:val="24"/>
        </w:rPr>
        <w:t>to</w:t>
      </w:r>
      <w:r>
        <w:rPr>
          <w:spacing w:val="3"/>
          <w:sz w:val="24"/>
          <w:szCs w:val="24"/>
        </w:rPr>
        <w:t xml:space="preserve"> </w:t>
      </w:r>
      <w:r>
        <w:rPr>
          <w:spacing w:val="-1"/>
          <w:sz w:val="24"/>
          <w:szCs w:val="24"/>
        </w:rPr>
        <w:t>e</w:t>
      </w:r>
      <w:r>
        <w:rPr>
          <w:sz w:val="24"/>
          <w:szCs w:val="24"/>
        </w:rPr>
        <w:t>xtend</w:t>
      </w:r>
      <w:r>
        <w:rPr>
          <w:spacing w:val="6"/>
          <w:sz w:val="24"/>
          <w:szCs w:val="24"/>
        </w:rPr>
        <w:t xml:space="preserve"> </w:t>
      </w:r>
      <w:r>
        <w:rPr>
          <w:sz w:val="24"/>
          <w:szCs w:val="24"/>
        </w:rPr>
        <w:t>my</w:t>
      </w:r>
      <w:r>
        <w:rPr>
          <w:spacing w:val="3"/>
          <w:sz w:val="24"/>
          <w:szCs w:val="24"/>
        </w:rPr>
        <w:t xml:space="preserve"> </w:t>
      </w:r>
      <w:r>
        <w:rPr>
          <w:sz w:val="24"/>
          <w:szCs w:val="24"/>
        </w:rPr>
        <w:t>gr</w:t>
      </w:r>
      <w:r>
        <w:rPr>
          <w:spacing w:val="-2"/>
          <w:sz w:val="24"/>
          <w:szCs w:val="24"/>
        </w:rPr>
        <w:t>a</w:t>
      </w:r>
      <w:r>
        <w:rPr>
          <w:sz w:val="24"/>
          <w:szCs w:val="24"/>
        </w:rPr>
        <w:t>t</w:t>
      </w:r>
      <w:r>
        <w:rPr>
          <w:spacing w:val="1"/>
          <w:sz w:val="24"/>
          <w:szCs w:val="24"/>
        </w:rPr>
        <w:t>i</w:t>
      </w:r>
      <w:r>
        <w:rPr>
          <w:sz w:val="24"/>
          <w:szCs w:val="24"/>
        </w:rPr>
        <w:t>tude</w:t>
      </w:r>
      <w:r>
        <w:rPr>
          <w:spacing w:val="2"/>
          <w:sz w:val="24"/>
          <w:szCs w:val="24"/>
        </w:rPr>
        <w:t xml:space="preserve"> </w:t>
      </w:r>
      <w:r>
        <w:rPr>
          <w:sz w:val="24"/>
          <w:szCs w:val="24"/>
        </w:rPr>
        <w:t>to</w:t>
      </w:r>
      <w:r>
        <w:rPr>
          <w:spacing w:val="3"/>
          <w:sz w:val="24"/>
          <w:szCs w:val="24"/>
        </w:rPr>
        <w:t xml:space="preserve"> </w:t>
      </w:r>
      <w:r>
        <w:rPr>
          <w:spacing w:val="-1"/>
          <w:sz w:val="24"/>
          <w:szCs w:val="24"/>
        </w:rPr>
        <w:t>a</w:t>
      </w:r>
      <w:r>
        <w:rPr>
          <w:sz w:val="24"/>
          <w:szCs w:val="24"/>
        </w:rPr>
        <w:t>ll</w:t>
      </w:r>
      <w:r>
        <w:rPr>
          <w:spacing w:val="5"/>
          <w:sz w:val="24"/>
          <w:szCs w:val="24"/>
        </w:rPr>
        <w:t xml:space="preserve"> </w:t>
      </w:r>
      <w:r>
        <w:rPr>
          <w:sz w:val="24"/>
          <w:szCs w:val="24"/>
        </w:rPr>
        <w:t>the</w:t>
      </w:r>
      <w:r>
        <w:rPr>
          <w:spacing w:val="3"/>
          <w:sz w:val="24"/>
          <w:szCs w:val="24"/>
        </w:rPr>
        <w:t xml:space="preserve"> </w:t>
      </w:r>
      <w:r>
        <w:rPr>
          <w:sz w:val="24"/>
          <w:szCs w:val="24"/>
        </w:rPr>
        <w:t>sta</w:t>
      </w:r>
      <w:r>
        <w:rPr>
          <w:spacing w:val="-1"/>
          <w:sz w:val="24"/>
          <w:szCs w:val="24"/>
        </w:rPr>
        <w:t>f</w:t>
      </w:r>
      <w:r>
        <w:rPr>
          <w:sz w:val="24"/>
          <w:szCs w:val="24"/>
        </w:rPr>
        <w:t>f</w:t>
      </w:r>
      <w:r>
        <w:rPr>
          <w:spacing w:val="2"/>
          <w:sz w:val="24"/>
          <w:szCs w:val="24"/>
        </w:rPr>
        <w:t xml:space="preserve"> </w:t>
      </w:r>
      <w:r>
        <w:rPr>
          <w:sz w:val="24"/>
          <w:szCs w:val="24"/>
        </w:rPr>
        <w:t>of</w:t>
      </w:r>
      <w:r>
        <w:rPr>
          <w:spacing w:val="3"/>
          <w:sz w:val="24"/>
          <w:szCs w:val="24"/>
        </w:rPr>
        <w:t xml:space="preserve"> </w:t>
      </w:r>
      <w:r>
        <w:rPr>
          <w:b/>
          <w:sz w:val="24"/>
          <w:szCs w:val="24"/>
        </w:rPr>
        <w:t>Co</w:t>
      </w:r>
      <w:r>
        <w:rPr>
          <w:b/>
          <w:spacing w:val="1"/>
          <w:sz w:val="24"/>
          <w:szCs w:val="24"/>
        </w:rPr>
        <w:t>mpu</w:t>
      </w:r>
      <w:r>
        <w:rPr>
          <w:b/>
          <w:sz w:val="24"/>
          <w:szCs w:val="24"/>
        </w:rPr>
        <w:t>t</w:t>
      </w:r>
      <w:r>
        <w:rPr>
          <w:b/>
          <w:spacing w:val="-2"/>
          <w:sz w:val="24"/>
          <w:szCs w:val="24"/>
        </w:rPr>
        <w:t>e</w:t>
      </w:r>
      <w:r>
        <w:rPr>
          <w:b/>
          <w:sz w:val="24"/>
          <w:szCs w:val="24"/>
        </w:rPr>
        <w:t>r</w:t>
      </w:r>
      <w:r>
        <w:rPr>
          <w:b/>
          <w:spacing w:val="2"/>
          <w:sz w:val="24"/>
          <w:szCs w:val="24"/>
        </w:rPr>
        <w:t xml:space="preserve"> </w:t>
      </w:r>
      <w:r>
        <w:rPr>
          <w:b/>
          <w:spacing w:val="1"/>
          <w:sz w:val="24"/>
          <w:szCs w:val="24"/>
        </w:rPr>
        <w:t>S</w:t>
      </w:r>
      <w:r>
        <w:rPr>
          <w:b/>
          <w:spacing w:val="-1"/>
          <w:sz w:val="24"/>
          <w:szCs w:val="24"/>
        </w:rPr>
        <w:t>c</w:t>
      </w:r>
      <w:r>
        <w:rPr>
          <w:b/>
          <w:sz w:val="24"/>
          <w:szCs w:val="24"/>
        </w:rPr>
        <w:t>ience</w:t>
      </w:r>
      <w:r>
        <w:rPr>
          <w:b/>
          <w:spacing w:val="1"/>
          <w:sz w:val="24"/>
          <w:szCs w:val="24"/>
        </w:rPr>
        <w:t xml:space="preserve"> </w:t>
      </w:r>
      <w:r>
        <w:rPr>
          <w:b/>
          <w:sz w:val="24"/>
          <w:szCs w:val="24"/>
        </w:rPr>
        <w:t>a</w:t>
      </w:r>
      <w:r>
        <w:rPr>
          <w:b/>
          <w:spacing w:val="1"/>
          <w:sz w:val="24"/>
          <w:szCs w:val="24"/>
        </w:rPr>
        <w:t>n</w:t>
      </w:r>
      <w:r>
        <w:rPr>
          <w:b/>
          <w:sz w:val="24"/>
          <w:szCs w:val="24"/>
        </w:rPr>
        <w:t>d</w:t>
      </w:r>
      <w:r>
        <w:rPr>
          <w:b/>
          <w:spacing w:val="3"/>
          <w:sz w:val="24"/>
          <w:szCs w:val="24"/>
        </w:rPr>
        <w:t xml:space="preserve"> </w:t>
      </w:r>
      <w:r>
        <w:rPr>
          <w:b/>
          <w:sz w:val="24"/>
          <w:szCs w:val="24"/>
        </w:rPr>
        <w:t>E</w:t>
      </w:r>
      <w:r>
        <w:rPr>
          <w:b/>
          <w:spacing w:val="1"/>
          <w:sz w:val="24"/>
          <w:szCs w:val="24"/>
        </w:rPr>
        <w:t>n</w:t>
      </w:r>
      <w:r>
        <w:rPr>
          <w:b/>
          <w:sz w:val="24"/>
          <w:szCs w:val="24"/>
        </w:rPr>
        <w:t>gi</w:t>
      </w:r>
      <w:r>
        <w:rPr>
          <w:b/>
          <w:spacing w:val="1"/>
          <w:sz w:val="24"/>
          <w:szCs w:val="24"/>
        </w:rPr>
        <w:t>n</w:t>
      </w:r>
      <w:r>
        <w:rPr>
          <w:b/>
          <w:spacing w:val="-1"/>
          <w:sz w:val="24"/>
          <w:szCs w:val="24"/>
        </w:rPr>
        <w:t>eer</w:t>
      </w:r>
      <w:r>
        <w:rPr>
          <w:b/>
          <w:sz w:val="24"/>
          <w:szCs w:val="24"/>
        </w:rPr>
        <w:t>i</w:t>
      </w:r>
      <w:r>
        <w:rPr>
          <w:b/>
          <w:spacing w:val="1"/>
          <w:sz w:val="24"/>
          <w:szCs w:val="24"/>
        </w:rPr>
        <w:t>n</w:t>
      </w:r>
      <w:r>
        <w:rPr>
          <w:b/>
          <w:sz w:val="24"/>
          <w:szCs w:val="24"/>
        </w:rPr>
        <w:t>g D</w:t>
      </w:r>
      <w:r>
        <w:rPr>
          <w:b/>
          <w:spacing w:val="-1"/>
          <w:sz w:val="24"/>
          <w:szCs w:val="24"/>
        </w:rPr>
        <w:t>e</w:t>
      </w:r>
      <w:r>
        <w:rPr>
          <w:b/>
          <w:spacing w:val="1"/>
          <w:sz w:val="24"/>
          <w:szCs w:val="24"/>
        </w:rPr>
        <w:t>p</w:t>
      </w:r>
      <w:r>
        <w:rPr>
          <w:b/>
          <w:sz w:val="24"/>
          <w:szCs w:val="24"/>
        </w:rPr>
        <w:t>a</w:t>
      </w:r>
      <w:r>
        <w:rPr>
          <w:b/>
          <w:spacing w:val="-1"/>
          <w:sz w:val="24"/>
          <w:szCs w:val="24"/>
        </w:rPr>
        <w:t>r</w:t>
      </w:r>
      <w:r>
        <w:rPr>
          <w:b/>
          <w:sz w:val="24"/>
          <w:szCs w:val="24"/>
        </w:rPr>
        <w:t>t</w:t>
      </w:r>
      <w:r>
        <w:rPr>
          <w:b/>
          <w:spacing w:val="1"/>
          <w:sz w:val="24"/>
          <w:szCs w:val="24"/>
        </w:rPr>
        <w:t>m</w:t>
      </w:r>
      <w:r>
        <w:rPr>
          <w:b/>
          <w:spacing w:val="-1"/>
          <w:sz w:val="24"/>
          <w:szCs w:val="24"/>
        </w:rPr>
        <w:t>e</w:t>
      </w:r>
      <w:r>
        <w:rPr>
          <w:b/>
          <w:spacing w:val="1"/>
          <w:sz w:val="24"/>
          <w:szCs w:val="24"/>
        </w:rPr>
        <w:t>n</w:t>
      </w:r>
      <w:r>
        <w:rPr>
          <w:b/>
          <w:sz w:val="24"/>
          <w:szCs w:val="24"/>
        </w:rPr>
        <w:t>t</w:t>
      </w:r>
      <w:r>
        <w:rPr>
          <w:b/>
          <w:spacing w:val="4"/>
          <w:sz w:val="24"/>
          <w:szCs w:val="24"/>
        </w:rPr>
        <w:t xml:space="preserve"> </w:t>
      </w:r>
      <w:r>
        <w:rPr>
          <w:sz w:val="24"/>
          <w:szCs w:val="24"/>
        </w:rPr>
        <w:t>for</w:t>
      </w:r>
      <w:r>
        <w:rPr>
          <w:spacing w:val="4"/>
          <w:sz w:val="24"/>
          <w:szCs w:val="24"/>
        </w:rPr>
        <w:t xml:space="preserve"> </w:t>
      </w:r>
      <w:r>
        <w:rPr>
          <w:sz w:val="24"/>
          <w:szCs w:val="24"/>
        </w:rPr>
        <w:t>their</w:t>
      </w:r>
      <w:r>
        <w:rPr>
          <w:spacing w:val="3"/>
          <w:sz w:val="24"/>
          <w:szCs w:val="24"/>
        </w:rPr>
        <w:t xml:space="preserve"> </w:t>
      </w:r>
      <w:r>
        <w:rPr>
          <w:sz w:val="24"/>
          <w:szCs w:val="24"/>
        </w:rPr>
        <w:t>h</w:t>
      </w:r>
      <w:r>
        <w:rPr>
          <w:spacing w:val="1"/>
          <w:sz w:val="24"/>
          <w:szCs w:val="24"/>
        </w:rPr>
        <w:t>e</w:t>
      </w:r>
      <w:r>
        <w:rPr>
          <w:sz w:val="24"/>
          <w:szCs w:val="24"/>
        </w:rPr>
        <w:t>lp</w:t>
      </w:r>
      <w:r>
        <w:rPr>
          <w:spacing w:val="4"/>
          <w:sz w:val="24"/>
          <w:szCs w:val="24"/>
        </w:rPr>
        <w:t xml:space="preserve"> </w:t>
      </w:r>
      <w:r>
        <w:rPr>
          <w:spacing w:val="-1"/>
          <w:sz w:val="24"/>
          <w:szCs w:val="24"/>
        </w:rPr>
        <w:t>a</w:t>
      </w:r>
      <w:r>
        <w:rPr>
          <w:sz w:val="24"/>
          <w:szCs w:val="24"/>
        </w:rPr>
        <w:t>nd</w:t>
      </w:r>
      <w:r>
        <w:rPr>
          <w:spacing w:val="3"/>
          <w:sz w:val="24"/>
          <w:szCs w:val="24"/>
        </w:rPr>
        <w:t xml:space="preserve"> </w:t>
      </w:r>
      <w:r>
        <w:rPr>
          <w:sz w:val="24"/>
          <w:szCs w:val="24"/>
        </w:rPr>
        <w:t>support.</w:t>
      </w:r>
      <w:r>
        <w:rPr>
          <w:spacing w:val="8"/>
          <w:sz w:val="24"/>
          <w:szCs w:val="24"/>
        </w:rPr>
        <w:t xml:space="preserve"> </w:t>
      </w:r>
      <w:r>
        <w:rPr>
          <w:sz w:val="24"/>
          <w:szCs w:val="24"/>
        </w:rPr>
        <w:t xml:space="preserve">I </w:t>
      </w:r>
      <w:r>
        <w:rPr>
          <w:spacing w:val="2"/>
          <w:sz w:val="24"/>
          <w:szCs w:val="24"/>
        </w:rPr>
        <w:t>h</w:t>
      </w:r>
      <w:r>
        <w:rPr>
          <w:spacing w:val="-1"/>
          <w:sz w:val="24"/>
          <w:szCs w:val="24"/>
        </w:rPr>
        <w:t>a</w:t>
      </w:r>
      <w:r>
        <w:rPr>
          <w:sz w:val="24"/>
          <w:szCs w:val="24"/>
        </w:rPr>
        <w:t>ve</w:t>
      </w:r>
      <w:r>
        <w:rPr>
          <w:spacing w:val="2"/>
          <w:sz w:val="24"/>
          <w:szCs w:val="24"/>
        </w:rPr>
        <w:t xml:space="preserve"> b</w:t>
      </w:r>
      <w:r>
        <w:rPr>
          <w:spacing w:val="1"/>
          <w:sz w:val="24"/>
          <w:szCs w:val="24"/>
        </w:rPr>
        <w:t>e</w:t>
      </w:r>
      <w:r>
        <w:rPr>
          <w:sz w:val="24"/>
          <w:szCs w:val="24"/>
        </w:rPr>
        <w:t>n</w:t>
      </w:r>
      <w:r>
        <w:rPr>
          <w:spacing w:val="-1"/>
          <w:sz w:val="24"/>
          <w:szCs w:val="24"/>
        </w:rPr>
        <w:t>e</w:t>
      </w:r>
      <w:r>
        <w:rPr>
          <w:sz w:val="24"/>
          <w:szCs w:val="24"/>
        </w:rPr>
        <w:t>fit</w:t>
      </w:r>
      <w:r>
        <w:rPr>
          <w:spacing w:val="-1"/>
          <w:sz w:val="24"/>
          <w:szCs w:val="24"/>
        </w:rPr>
        <w:t>e</w:t>
      </w:r>
      <w:r>
        <w:rPr>
          <w:sz w:val="24"/>
          <w:szCs w:val="24"/>
        </w:rPr>
        <w:t>d</w:t>
      </w:r>
      <w:r>
        <w:rPr>
          <w:spacing w:val="3"/>
          <w:sz w:val="24"/>
          <w:szCs w:val="24"/>
        </w:rPr>
        <w:t xml:space="preserve"> </w:t>
      </w:r>
      <w:r>
        <w:rPr>
          <w:sz w:val="24"/>
          <w:szCs w:val="24"/>
        </w:rPr>
        <w:t>a</w:t>
      </w:r>
      <w:r>
        <w:rPr>
          <w:spacing w:val="2"/>
          <w:sz w:val="24"/>
          <w:szCs w:val="24"/>
        </w:rPr>
        <w:t xml:space="preserve"> </w:t>
      </w:r>
      <w:r>
        <w:rPr>
          <w:sz w:val="24"/>
          <w:szCs w:val="24"/>
        </w:rPr>
        <w:t>lot</w:t>
      </w:r>
      <w:r>
        <w:rPr>
          <w:spacing w:val="6"/>
          <w:sz w:val="24"/>
          <w:szCs w:val="24"/>
        </w:rPr>
        <w:t xml:space="preserve"> </w:t>
      </w:r>
      <w:r>
        <w:rPr>
          <w:sz w:val="24"/>
          <w:szCs w:val="24"/>
        </w:rPr>
        <w:t>f</w:t>
      </w:r>
      <w:r>
        <w:rPr>
          <w:spacing w:val="-1"/>
          <w:sz w:val="24"/>
          <w:szCs w:val="24"/>
        </w:rPr>
        <w:t>r</w:t>
      </w:r>
      <w:r>
        <w:rPr>
          <w:sz w:val="24"/>
          <w:szCs w:val="24"/>
        </w:rPr>
        <w:t>om</w:t>
      </w:r>
      <w:r>
        <w:rPr>
          <w:spacing w:val="4"/>
          <w:sz w:val="24"/>
          <w:szCs w:val="24"/>
        </w:rPr>
        <w:t xml:space="preserve"> </w:t>
      </w:r>
      <w:r>
        <w:rPr>
          <w:sz w:val="24"/>
          <w:szCs w:val="24"/>
        </w:rPr>
        <w:t>the</w:t>
      </w:r>
      <w:r>
        <w:rPr>
          <w:spacing w:val="5"/>
          <w:sz w:val="24"/>
          <w:szCs w:val="24"/>
        </w:rPr>
        <w:t xml:space="preserve"> </w:t>
      </w:r>
      <w:r>
        <w:rPr>
          <w:sz w:val="24"/>
          <w:szCs w:val="24"/>
        </w:rPr>
        <w:t>f</w:t>
      </w:r>
      <w:r>
        <w:rPr>
          <w:spacing w:val="-2"/>
          <w:sz w:val="24"/>
          <w:szCs w:val="24"/>
        </w:rPr>
        <w:t>e</w:t>
      </w:r>
      <w:r>
        <w:rPr>
          <w:spacing w:val="1"/>
          <w:sz w:val="24"/>
          <w:szCs w:val="24"/>
        </w:rPr>
        <w:t>e</w:t>
      </w:r>
      <w:r>
        <w:rPr>
          <w:sz w:val="24"/>
          <w:szCs w:val="24"/>
        </w:rPr>
        <w:t>db</w:t>
      </w:r>
      <w:r>
        <w:rPr>
          <w:spacing w:val="-1"/>
          <w:sz w:val="24"/>
          <w:szCs w:val="24"/>
        </w:rPr>
        <w:t>ac</w:t>
      </w:r>
      <w:r>
        <w:rPr>
          <w:sz w:val="24"/>
          <w:szCs w:val="24"/>
        </w:rPr>
        <w:t>k,</w:t>
      </w:r>
      <w:r>
        <w:rPr>
          <w:spacing w:val="3"/>
          <w:sz w:val="24"/>
          <w:szCs w:val="24"/>
        </w:rPr>
        <w:t xml:space="preserve"> </w:t>
      </w:r>
      <w:r>
        <w:rPr>
          <w:sz w:val="24"/>
          <w:szCs w:val="24"/>
        </w:rPr>
        <w:t>sugg</w:t>
      </w:r>
      <w:r>
        <w:rPr>
          <w:spacing w:val="-1"/>
          <w:sz w:val="24"/>
          <w:szCs w:val="24"/>
        </w:rPr>
        <w:t>e</w:t>
      </w:r>
      <w:r>
        <w:rPr>
          <w:sz w:val="24"/>
          <w:szCs w:val="24"/>
        </w:rPr>
        <w:t>st</w:t>
      </w:r>
      <w:r>
        <w:rPr>
          <w:spacing w:val="1"/>
          <w:sz w:val="24"/>
          <w:szCs w:val="24"/>
        </w:rPr>
        <w:t>i</w:t>
      </w:r>
      <w:r>
        <w:rPr>
          <w:sz w:val="24"/>
          <w:szCs w:val="24"/>
        </w:rPr>
        <w:t>ons given by th</w:t>
      </w:r>
      <w:r>
        <w:rPr>
          <w:spacing w:val="-1"/>
          <w:sz w:val="24"/>
          <w:szCs w:val="24"/>
        </w:rPr>
        <w:t>e</w:t>
      </w:r>
      <w:r>
        <w:rPr>
          <w:sz w:val="24"/>
          <w:szCs w:val="24"/>
        </w:rPr>
        <w:t>m.</w:t>
      </w:r>
    </w:p>
    <w:p w14:paraId="35EE254B" w14:textId="77777777" w:rsidR="00410AE5" w:rsidRDefault="00410AE5">
      <w:pPr>
        <w:spacing w:line="200" w:lineRule="exact"/>
      </w:pPr>
    </w:p>
    <w:p w14:paraId="0C1974D5" w14:textId="77777777" w:rsidR="00410AE5" w:rsidRDefault="00410AE5">
      <w:pPr>
        <w:spacing w:line="200" w:lineRule="exact"/>
      </w:pPr>
    </w:p>
    <w:p w14:paraId="47A3C6E7" w14:textId="77777777" w:rsidR="00410AE5" w:rsidRDefault="00410AE5">
      <w:pPr>
        <w:spacing w:line="200" w:lineRule="exact"/>
      </w:pPr>
    </w:p>
    <w:p w14:paraId="7112563F" w14:textId="77777777" w:rsidR="00410AE5" w:rsidRDefault="00410AE5">
      <w:pPr>
        <w:spacing w:line="200" w:lineRule="exact"/>
      </w:pPr>
    </w:p>
    <w:p w14:paraId="67838FEB" w14:textId="77777777" w:rsidR="00410AE5" w:rsidRDefault="00410AE5">
      <w:pPr>
        <w:spacing w:line="200" w:lineRule="exact"/>
      </w:pPr>
    </w:p>
    <w:p w14:paraId="3D350CE7" w14:textId="77777777" w:rsidR="00410AE5" w:rsidRDefault="00410AE5">
      <w:pPr>
        <w:spacing w:before="13" w:line="240" w:lineRule="exact"/>
        <w:rPr>
          <w:sz w:val="24"/>
          <w:szCs w:val="24"/>
        </w:rPr>
      </w:pPr>
    </w:p>
    <w:p w14:paraId="373CCE4A" w14:textId="6E27F33E" w:rsidR="00410AE5" w:rsidRDefault="00000000">
      <w:pPr>
        <w:ind w:left="3116"/>
        <w:rPr>
          <w:sz w:val="24"/>
          <w:szCs w:val="24"/>
        </w:rPr>
        <w:sectPr w:rsidR="00410AE5" w:rsidSect="007B79ED">
          <w:pgSz w:w="12240" w:h="15840"/>
          <w:pgMar w:top="1200" w:right="1440" w:bottom="280" w:left="1500" w:header="720" w:footer="720" w:gutter="0"/>
          <w:cols w:space="720"/>
        </w:sectPr>
      </w:pPr>
      <w:r>
        <w:rPr>
          <w:b/>
          <w:sz w:val="24"/>
          <w:szCs w:val="24"/>
        </w:rPr>
        <w:t>S</w:t>
      </w:r>
      <w:r w:rsidR="00644898">
        <w:rPr>
          <w:b/>
          <w:sz w:val="24"/>
          <w:szCs w:val="24"/>
        </w:rPr>
        <w:t>YED FARHAN</w:t>
      </w:r>
      <w:r w:rsidR="00644898">
        <w:rPr>
          <w:b/>
          <w:sz w:val="24"/>
          <w:szCs w:val="24"/>
        </w:rPr>
        <w:tab/>
      </w:r>
      <w:r w:rsidR="00644898">
        <w:rPr>
          <w:b/>
          <w:sz w:val="24"/>
          <w:szCs w:val="24"/>
        </w:rPr>
        <w:tab/>
      </w:r>
      <w:r>
        <w:rPr>
          <w:b/>
          <w:sz w:val="24"/>
          <w:szCs w:val="24"/>
        </w:rPr>
        <w:t xml:space="preserve">                          </w:t>
      </w:r>
      <w:proofErr w:type="gramStart"/>
      <w:r>
        <w:rPr>
          <w:b/>
          <w:sz w:val="24"/>
          <w:szCs w:val="24"/>
        </w:rPr>
        <w:t xml:space="preserve"> </w:t>
      </w:r>
      <w:r w:rsidR="004B3178">
        <w:rPr>
          <w:b/>
          <w:spacing w:val="34"/>
          <w:sz w:val="24"/>
          <w:szCs w:val="24"/>
        </w:rPr>
        <w:t xml:space="preserve">  </w:t>
      </w:r>
      <w:r>
        <w:rPr>
          <w:b/>
          <w:sz w:val="24"/>
          <w:szCs w:val="24"/>
        </w:rPr>
        <w:t>(</w:t>
      </w:r>
      <w:proofErr w:type="gramEnd"/>
      <w:r>
        <w:rPr>
          <w:b/>
          <w:sz w:val="24"/>
          <w:szCs w:val="24"/>
        </w:rPr>
        <w:t>4BD</w:t>
      </w:r>
      <w:r w:rsidR="00644898">
        <w:rPr>
          <w:b/>
          <w:sz w:val="24"/>
          <w:szCs w:val="24"/>
        </w:rPr>
        <w:t>20</w:t>
      </w:r>
      <w:r>
        <w:rPr>
          <w:b/>
          <w:sz w:val="24"/>
          <w:szCs w:val="24"/>
        </w:rPr>
        <w:t>CS</w:t>
      </w:r>
      <w:r w:rsidR="00644898">
        <w:rPr>
          <w:b/>
          <w:sz w:val="24"/>
          <w:szCs w:val="24"/>
        </w:rPr>
        <w:t>104</w:t>
      </w:r>
      <w:r>
        <w:rPr>
          <w:b/>
          <w:sz w:val="24"/>
          <w:szCs w:val="24"/>
        </w:rPr>
        <w:t>)</w:t>
      </w:r>
    </w:p>
    <w:p w14:paraId="32C2B497" w14:textId="77777777" w:rsidR="00410AE5" w:rsidRDefault="00000000">
      <w:pPr>
        <w:spacing w:before="57"/>
        <w:ind w:left="3592" w:right="3596"/>
        <w:jc w:val="center"/>
        <w:rPr>
          <w:sz w:val="36"/>
          <w:szCs w:val="36"/>
        </w:rPr>
      </w:pPr>
      <w:r>
        <w:rPr>
          <w:b/>
          <w:sz w:val="36"/>
          <w:szCs w:val="36"/>
        </w:rPr>
        <w:lastRenderedPageBreak/>
        <w:t>AB</w:t>
      </w:r>
      <w:r>
        <w:rPr>
          <w:b/>
          <w:spacing w:val="-2"/>
          <w:sz w:val="36"/>
          <w:szCs w:val="36"/>
        </w:rPr>
        <w:t>S</w:t>
      </w:r>
      <w:r>
        <w:rPr>
          <w:b/>
          <w:sz w:val="36"/>
          <w:szCs w:val="36"/>
        </w:rPr>
        <w:t>T</w:t>
      </w:r>
      <w:r>
        <w:rPr>
          <w:b/>
          <w:spacing w:val="1"/>
          <w:sz w:val="36"/>
          <w:szCs w:val="36"/>
        </w:rPr>
        <w:t>R</w:t>
      </w:r>
      <w:r>
        <w:rPr>
          <w:b/>
          <w:sz w:val="36"/>
          <w:szCs w:val="36"/>
        </w:rPr>
        <w:t>A</w:t>
      </w:r>
      <w:r>
        <w:rPr>
          <w:b/>
          <w:spacing w:val="-1"/>
          <w:sz w:val="36"/>
          <w:szCs w:val="36"/>
        </w:rPr>
        <w:t>C</w:t>
      </w:r>
      <w:r>
        <w:rPr>
          <w:b/>
          <w:sz w:val="36"/>
          <w:szCs w:val="36"/>
        </w:rPr>
        <w:t>T</w:t>
      </w:r>
    </w:p>
    <w:p w14:paraId="7296D82C" w14:textId="77777777" w:rsidR="00410AE5" w:rsidRDefault="00410AE5">
      <w:pPr>
        <w:spacing w:line="200" w:lineRule="exact"/>
      </w:pPr>
    </w:p>
    <w:p w14:paraId="1FF00F97" w14:textId="77777777" w:rsidR="00410AE5" w:rsidRDefault="00410AE5">
      <w:pPr>
        <w:spacing w:line="200" w:lineRule="exact"/>
      </w:pPr>
    </w:p>
    <w:p w14:paraId="5792D438" w14:textId="77777777" w:rsidR="00410AE5" w:rsidRDefault="00410AE5">
      <w:pPr>
        <w:spacing w:line="200" w:lineRule="exact"/>
      </w:pPr>
    </w:p>
    <w:p w14:paraId="36E4434F" w14:textId="77777777" w:rsidR="00410AE5" w:rsidRDefault="00410AE5">
      <w:pPr>
        <w:spacing w:before="9" w:line="220" w:lineRule="exact"/>
        <w:rPr>
          <w:sz w:val="22"/>
          <w:szCs w:val="22"/>
        </w:rPr>
      </w:pPr>
    </w:p>
    <w:p w14:paraId="7B4C8BCC" w14:textId="49282E03" w:rsidR="00644898" w:rsidRPr="00F42DAA" w:rsidRDefault="00F42DAA" w:rsidP="00463036">
      <w:pPr>
        <w:spacing w:line="360" w:lineRule="auto"/>
        <w:jc w:val="both"/>
        <w:rPr>
          <w:sz w:val="24"/>
          <w:szCs w:val="24"/>
        </w:rPr>
      </w:pPr>
      <w:r w:rsidRPr="00F42DAA">
        <w:rPr>
          <w:sz w:val="24"/>
          <w:szCs w:val="24"/>
        </w:rPr>
        <w:t xml:space="preserve">Haptics is the science of applying touch (tactile) sensation and control to interact with computer applications. Haptic device gives people a sense of touch with computer generated environments, so that when virtual objects are touched, they seem real and tangible. Haptic technology refers to technology that interfaces the user with a virtual environment via the sense of touch by applying forces, vibrations, and/or motions to the user. This mechanical stimulation may be used to assist in the creation of virtual objects (objects existing only in a computer simulation), for control of such virtual objects, and to enhance the remote control of machines and devices. Haptic Technology promises to have wide reaching applications as it already has in some fields. For example, haptic technology has made it possible to investigate in detail how the human sense of touch works by allowing the creation of carefully controlled haptic virtual objects. Through haptic interface, human can interact with the computer through body sensation and movement. Several applications such as surgical training, gaming </w:t>
      </w:r>
      <w:proofErr w:type="spellStart"/>
      <w:r w:rsidRPr="00F42DAA">
        <w:rPr>
          <w:sz w:val="24"/>
          <w:szCs w:val="24"/>
        </w:rPr>
        <w:t>etc</w:t>
      </w:r>
      <w:proofErr w:type="spellEnd"/>
      <w:r w:rsidRPr="00F42DAA">
        <w:rPr>
          <w:sz w:val="24"/>
          <w:szCs w:val="24"/>
        </w:rPr>
        <w:t xml:space="preserve"> use haptic technology. Haptic technology has made it possible to investigate in detail how the human sense of touch works by allowing the creation of carefully controlled haptic virtual objects. </w:t>
      </w:r>
      <w:r w:rsidR="00644898" w:rsidRPr="00F42DAA">
        <w:rPr>
          <w:sz w:val="24"/>
          <w:szCs w:val="24"/>
        </w:rPr>
        <w:br w:type="page"/>
      </w:r>
    </w:p>
    <w:p w14:paraId="30AF8E53" w14:textId="18322C38" w:rsidR="00644898" w:rsidRPr="00025E06" w:rsidRDefault="00644898">
      <w:pPr>
        <w:spacing w:line="360" w:lineRule="auto"/>
        <w:ind w:left="118" w:right="77"/>
        <w:jc w:val="both"/>
        <w:rPr>
          <w:b/>
          <w:bCs/>
          <w:sz w:val="36"/>
          <w:szCs w:val="36"/>
        </w:rPr>
      </w:pPr>
      <w:r>
        <w:rPr>
          <w:sz w:val="24"/>
          <w:szCs w:val="24"/>
        </w:rPr>
        <w:lastRenderedPageBreak/>
        <w:tab/>
      </w:r>
      <w:r>
        <w:rPr>
          <w:sz w:val="24"/>
          <w:szCs w:val="24"/>
        </w:rPr>
        <w:tab/>
      </w:r>
      <w:r>
        <w:rPr>
          <w:sz w:val="24"/>
          <w:szCs w:val="24"/>
        </w:rPr>
        <w:tab/>
      </w:r>
      <w:r>
        <w:rPr>
          <w:sz w:val="24"/>
          <w:szCs w:val="24"/>
        </w:rPr>
        <w:tab/>
      </w:r>
      <w:r w:rsidRPr="00025E06">
        <w:rPr>
          <w:b/>
          <w:bCs/>
          <w:sz w:val="36"/>
          <w:szCs w:val="36"/>
        </w:rPr>
        <w:t>LIST OF FIGURES</w:t>
      </w:r>
    </w:p>
    <w:p w14:paraId="32CDF798" w14:textId="77777777" w:rsidR="00644898" w:rsidRDefault="00644898" w:rsidP="00644898">
      <w:pPr>
        <w:rPr>
          <w:sz w:val="24"/>
          <w:szCs w:val="24"/>
        </w:rPr>
      </w:pPr>
    </w:p>
    <w:tbl>
      <w:tblPr>
        <w:tblStyle w:val="TableGrid"/>
        <w:tblW w:w="10632" w:type="dxa"/>
        <w:tblInd w:w="-856" w:type="dxa"/>
        <w:tblLook w:val="04A0" w:firstRow="1" w:lastRow="0" w:firstColumn="1" w:lastColumn="0" w:noHBand="0" w:noVBand="1"/>
      </w:tblPr>
      <w:tblGrid>
        <w:gridCol w:w="851"/>
        <w:gridCol w:w="8789"/>
        <w:gridCol w:w="992"/>
      </w:tblGrid>
      <w:tr w:rsidR="00D2412E" w14:paraId="3CA0D939" w14:textId="77777777" w:rsidTr="00025E06">
        <w:trPr>
          <w:trHeight w:val="514"/>
        </w:trPr>
        <w:tc>
          <w:tcPr>
            <w:tcW w:w="851" w:type="dxa"/>
          </w:tcPr>
          <w:p w14:paraId="3963AEC4" w14:textId="6CF99F73" w:rsidR="00D2412E" w:rsidRPr="00025E06" w:rsidRDefault="00D2412E" w:rsidP="00D2412E">
            <w:pPr>
              <w:spacing w:after="240"/>
              <w:rPr>
                <w:b/>
                <w:bCs/>
                <w:sz w:val="24"/>
                <w:szCs w:val="24"/>
              </w:rPr>
            </w:pPr>
            <w:r w:rsidRPr="00025E06">
              <w:rPr>
                <w:b/>
                <w:bCs/>
                <w:sz w:val="24"/>
                <w:szCs w:val="24"/>
              </w:rPr>
              <w:t>Sl.NO</w:t>
            </w:r>
          </w:p>
        </w:tc>
        <w:tc>
          <w:tcPr>
            <w:tcW w:w="8789" w:type="dxa"/>
          </w:tcPr>
          <w:p w14:paraId="403462E7" w14:textId="520A8D33" w:rsidR="00D2412E" w:rsidRPr="00025E06" w:rsidRDefault="00D2412E" w:rsidP="00644898">
            <w:pPr>
              <w:rPr>
                <w:b/>
                <w:bCs/>
                <w:sz w:val="24"/>
                <w:szCs w:val="24"/>
              </w:rPr>
            </w:pPr>
            <w:r>
              <w:rPr>
                <w:sz w:val="24"/>
                <w:szCs w:val="24"/>
              </w:rPr>
              <w:t xml:space="preserve">                                                 </w:t>
            </w:r>
            <w:r w:rsidR="00025E06">
              <w:rPr>
                <w:sz w:val="24"/>
                <w:szCs w:val="24"/>
              </w:rPr>
              <w:t xml:space="preserve">              </w:t>
            </w:r>
            <w:r w:rsidRPr="00025E06">
              <w:rPr>
                <w:b/>
                <w:bCs/>
                <w:sz w:val="24"/>
                <w:szCs w:val="24"/>
              </w:rPr>
              <w:t xml:space="preserve">FIGURES                                      </w:t>
            </w:r>
          </w:p>
        </w:tc>
        <w:tc>
          <w:tcPr>
            <w:tcW w:w="992" w:type="dxa"/>
          </w:tcPr>
          <w:p w14:paraId="34C31F9F" w14:textId="712F0263" w:rsidR="00D2412E" w:rsidRPr="00025E06" w:rsidRDefault="00D2412E" w:rsidP="00644898">
            <w:pPr>
              <w:rPr>
                <w:b/>
                <w:bCs/>
                <w:sz w:val="24"/>
                <w:szCs w:val="24"/>
              </w:rPr>
            </w:pPr>
            <w:r w:rsidRPr="00025E06">
              <w:rPr>
                <w:b/>
                <w:bCs/>
                <w:sz w:val="24"/>
                <w:szCs w:val="24"/>
              </w:rPr>
              <w:t>Pg.NO</w:t>
            </w:r>
          </w:p>
        </w:tc>
      </w:tr>
      <w:tr w:rsidR="00D2412E" w14:paraId="1CC04E4E" w14:textId="77777777" w:rsidTr="00025E06">
        <w:trPr>
          <w:trHeight w:val="549"/>
        </w:trPr>
        <w:tc>
          <w:tcPr>
            <w:tcW w:w="851" w:type="dxa"/>
          </w:tcPr>
          <w:p w14:paraId="01BA3DF9" w14:textId="14322E7F" w:rsidR="00D2412E" w:rsidRDefault="00D2412E" w:rsidP="00644898">
            <w:pPr>
              <w:rPr>
                <w:sz w:val="24"/>
                <w:szCs w:val="24"/>
              </w:rPr>
            </w:pPr>
            <w:r>
              <w:rPr>
                <w:sz w:val="24"/>
                <w:szCs w:val="24"/>
              </w:rPr>
              <w:t xml:space="preserve">     1</w:t>
            </w:r>
          </w:p>
        </w:tc>
        <w:tc>
          <w:tcPr>
            <w:tcW w:w="8789" w:type="dxa"/>
          </w:tcPr>
          <w:p w14:paraId="60E819E6" w14:textId="19719D66" w:rsidR="00D2412E" w:rsidRDefault="00BE130C" w:rsidP="00BE130C">
            <w:pPr>
              <w:jc w:val="both"/>
              <w:rPr>
                <w:sz w:val="24"/>
                <w:szCs w:val="24"/>
              </w:rPr>
            </w:pPr>
            <w:r>
              <w:rPr>
                <w:sz w:val="24"/>
                <w:szCs w:val="24"/>
              </w:rPr>
              <w:t>System Architecture</w:t>
            </w:r>
          </w:p>
        </w:tc>
        <w:tc>
          <w:tcPr>
            <w:tcW w:w="992" w:type="dxa"/>
          </w:tcPr>
          <w:p w14:paraId="43367F59" w14:textId="392777D8" w:rsidR="00D2412E" w:rsidRDefault="00BE130C" w:rsidP="00644898">
            <w:pPr>
              <w:rPr>
                <w:sz w:val="24"/>
                <w:szCs w:val="24"/>
              </w:rPr>
            </w:pPr>
            <w:r>
              <w:rPr>
                <w:sz w:val="24"/>
                <w:szCs w:val="24"/>
              </w:rPr>
              <w:t xml:space="preserve">    0</w:t>
            </w:r>
            <w:r w:rsidR="00367094">
              <w:rPr>
                <w:sz w:val="24"/>
                <w:szCs w:val="24"/>
              </w:rPr>
              <w:t>1</w:t>
            </w:r>
          </w:p>
        </w:tc>
      </w:tr>
      <w:tr w:rsidR="00D2412E" w14:paraId="67783AA2" w14:textId="77777777" w:rsidTr="00025E06">
        <w:trPr>
          <w:trHeight w:val="555"/>
        </w:trPr>
        <w:tc>
          <w:tcPr>
            <w:tcW w:w="851" w:type="dxa"/>
          </w:tcPr>
          <w:p w14:paraId="1888B911" w14:textId="065782EA" w:rsidR="00D2412E" w:rsidRDefault="00BE130C" w:rsidP="00644898">
            <w:pPr>
              <w:rPr>
                <w:sz w:val="24"/>
                <w:szCs w:val="24"/>
              </w:rPr>
            </w:pPr>
            <w:r>
              <w:rPr>
                <w:sz w:val="24"/>
                <w:szCs w:val="24"/>
              </w:rPr>
              <w:t xml:space="preserve">     2</w:t>
            </w:r>
          </w:p>
        </w:tc>
        <w:tc>
          <w:tcPr>
            <w:tcW w:w="8789" w:type="dxa"/>
          </w:tcPr>
          <w:p w14:paraId="0CDE06C1" w14:textId="1D0ED95E" w:rsidR="00BE130C" w:rsidRPr="00BE130C" w:rsidRDefault="005455FB" w:rsidP="00BE130C">
            <w:pPr>
              <w:spacing w:before="33"/>
              <w:rPr>
                <w:b/>
                <w:sz w:val="24"/>
                <w:szCs w:val="24"/>
              </w:rPr>
            </w:pPr>
            <w:r>
              <w:rPr>
                <w:bCs/>
                <w:sz w:val="24"/>
                <w:szCs w:val="24"/>
              </w:rPr>
              <w:t>Code</w:t>
            </w:r>
            <w:r w:rsidR="00BE130C" w:rsidRPr="00BE130C">
              <w:rPr>
                <w:bCs/>
                <w:sz w:val="24"/>
                <w:szCs w:val="24"/>
              </w:rPr>
              <w:t xml:space="preserve"> of Haptic Feedback of </w:t>
            </w:r>
            <w:r w:rsidR="00BE130C">
              <w:rPr>
                <w:bCs/>
                <w:sz w:val="24"/>
                <w:szCs w:val="24"/>
              </w:rPr>
              <w:t>E</w:t>
            </w:r>
            <w:r w:rsidR="00BE130C" w:rsidRPr="00BE130C">
              <w:rPr>
                <w:bCs/>
                <w:sz w:val="24"/>
                <w:szCs w:val="24"/>
              </w:rPr>
              <w:t>xample 1</w:t>
            </w:r>
            <w:r w:rsidR="00BE130C" w:rsidRPr="00BE130C">
              <w:rPr>
                <w:b/>
                <w:sz w:val="24"/>
                <w:szCs w:val="24"/>
              </w:rPr>
              <w:t>.</w:t>
            </w:r>
          </w:p>
          <w:p w14:paraId="50307387" w14:textId="77777777" w:rsidR="00D2412E" w:rsidRDefault="00D2412E" w:rsidP="00644898">
            <w:pPr>
              <w:rPr>
                <w:sz w:val="24"/>
                <w:szCs w:val="24"/>
              </w:rPr>
            </w:pPr>
          </w:p>
        </w:tc>
        <w:tc>
          <w:tcPr>
            <w:tcW w:w="992" w:type="dxa"/>
          </w:tcPr>
          <w:p w14:paraId="6DCCDE47" w14:textId="78FBB9EB" w:rsidR="00D2412E" w:rsidRDefault="00BE130C" w:rsidP="00644898">
            <w:pPr>
              <w:rPr>
                <w:sz w:val="24"/>
                <w:szCs w:val="24"/>
              </w:rPr>
            </w:pPr>
            <w:r>
              <w:rPr>
                <w:sz w:val="24"/>
                <w:szCs w:val="24"/>
              </w:rPr>
              <w:t xml:space="preserve">    1</w:t>
            </w:r>
            <w:r w:rsidR="00367094">
              <w:rPr>
                <w:sz w:val="24"/>
                <w:szCs w:val="24"/>
              </w:rPr>
              <w:t>0</w:t>
            </w:r>
          </w:p>
        </w:tc>
      </w:tr>
      <w:tr w:rsidR="005455FB" w14:paraId="30DE199A" w14:textId="77777777" w:rsidTr="00025E06">
        <w:trPr>
          <w:trHeight w:val="555"/>
        </w:trPr>
        <w:tc>
          <w:tcPr>
            <w:tcW w:w="851" w:type="dxa"/>
          </w:tcPr>
          <w:p w14:paraId="3DE04E85" w14:textId="448B30BF" w:rsidR="005455FB" w:rsidRDefault="005455FB" w:rsidP="00644898">
            <w:pPr>
              <w:rPr>
                <w:sz w:val="24"/>
                <w:szCs w:val="24"/>
              </w:rPr>
            </w:pPr>
            <w:r>
              <w:rPr>
                <w:sz w:val="24"/>
                <w:szCs w:val="24"/>
              </w:rPr>
              <w:t xml:space="preserve">     3</w:t>
            </w:r>
          </w:p>
        </w:tc>
        <w:tc>
          <w:tcPr>
            <w:tcW w:w="8789" w:type="dxa"/>
          </w:tcPr>
          <w:p w14:paraId="61310F8B" w14:textId="4817C7FF" w:rsidR="005455FB" w:rsidRDefault="005455FB" w:rsidP="00BE130C">
            <w:pPr>
              <w:spacing w:before="33"/>
              <w:rPr>
                <w:bCs/>
                <w:sz w:val="24"/>
                <w:szCs w:val="24"/>
              </w:rPr>
            </w:pPr>
            <w:r>
              <w:rPr>
                <w:bCs/>
                <w:sz w:val="24"/>
                <w:szCs w:val="24"/>
              </w:rPr>
              <w:t>Output of Haptic Feedback of Example 1.</w:t>
            </w:r>
          </w:p>
        </w:tc>
        <w:tc>
          <w:tcPr>
            <w:tcW w:w="992" w:type="dxa"/>
          </w:tcPr>
          <w:p w14:paraId="322E2F6C" w14:textId="3C06ABCD" w:rsidR="005455FB" w:rsidRDefault="005455FB" w:rsidP="00644898">
            <w:pPr>
              <w:rPr>
                <w:sz w:val="24"/>
                <w:szCs w:val="24"/>
              </w:rPr>
            </w:pPr>
            <w:r>
              <w:rPr>
                <w:sz w:val="24"/>
                <w:szCs w:val="24"/>
              </w:rPr>
              <w:t xml:space="preserve">    11</w:t>
            </w:r>
          </w:p>
        </w:tc>
      </w:tr>
      <w:tr w:rsidR="00BE130C" w14:paraId="1C2B60B4" w14:textId="77777777" w:rsidTr="00025E06">
        <w:trPr>
          <w:trHeight w:val="555"/>
        </w:trPr>
        <w:tc>
          <w:tcPr>
            <w:tcW w:w="851" w:type="dxa"/>
          </w:tcPr>
          <w:p w14:paraId="38BA4739" w14:textId="5573C3B1" w:rsidR="00BE130C" w:rsidRDefault="00BE130C" w:rsidP="00644898">
            <w:pPr>
              <w:rPr>
                <w:sz w:val="24"/>
                <w:szCs w:val="24"/>
              </w:rPr>
            </w:pPr>
            <w:r>
              <w:rPr>
                <w:sz w:val="24"/>
                <w:szCs w:val="24"/>
              </w:rPr>
              <w:t xml:space="preserve">    </w:t>
            </w:r>
            <w:r w:rsidR="005455FB">
              <w:rPr>
                <w:sz w:val="24"/>
                <w:szCs w:val="24"/>
              </w:rPr>
              <w:t xml:space="preserve"> 4</w:t>
            </w:r>
          </w:p>
        </w:tc>
        <w:tc>
          <w:tcPr>
            <w:tcW w:w="8789" w:type="dxa"/>
          </w:tcPr>
          <w:p w14:paraId="1C60AB3C" w14:textId="77777777" w:rsidR="00BE130C" w:rsidRPr="00BE130C" w:rsidRDefault="00BE130C" w:rsidP="00BE130C">
            <w:pPr>
              <w:spacing w:before="33"/>
              <w:rPr>
                <w:bCs/>
                <w:sz w:val="24"/>
                <w:szCs w:val="24"/>
              </w:rPr>
            </w:pPr>
            <w:r w:rsidRPr="00BE130C">
              <w:rPr>
                <w:bCs/>
                <w:sz w:val="24"/>
                <w:szCs w:val="24"/>
              </w:rPr>
              <w:t>Code in execution of Example 2.</w:t>
            </w:r>
          </w:p>
          <w:p w14:paraId="5D4B304B" w14:textId="77777777" w:rsidR="00BE130C" w:rsidRPr="00BE130C" w:rsidRDefault="00BE130C" w:rsidP="00BE130C">
            <w:pPr>
              <w:spacing w:before="33"/>
              <w:rPr>
                <w:bCs/>
              </w:rPr>
            </w:pPr>
          </w:p>
        </w:tc>
        <w:tc>
          <w:tcPr>
            <w:tcW w:w="992" w:type="dxa"/>
          </w:tcPr>
          <w:p w14:paraId="28889E3D" w14:textId="572E9969" w:rsidR="00BE130C" w:rsidRDefault="00BE130C" w:rsidP="00644898">
            <w:pPr>
              <w:rPr>
                <w:sz w:val="24"/>
                <w:szCs w:val="24"/>
              </w:rPr>
            </w:pPr>
            <w:r>
              <w:rPr>
                <w:sz w:val="24"/>
                <w:szCs w:val="24"/>
              </w:rPr>
              <w:t xml:space="preserve">   </w:t>
            </w:r>
            <w:r w:rsidR="005455FB">
              <w:rPr>
                <w:sz w:val="24"/>
                <w:szCs w:val="24"/>
              </w:rPr>
              <w:t xml:space="preserve"> 12</w:t>
            </w:r>
            <w:r>
              <w:rPr>
                <w:sz w:val="24"/>
                <w:szCs w:val="24"/>
              </w:rPr>
              <w:t xml:space="preserve"> </w:t>
            </w:r>
          </w:p>
        </w:tc>
      </w:tr>
      <w:tr w:rsidR="00BE130C" w14:paraId="4C7B7FD3" w14:textId="77777777" w:rsidTr="00025E06">
        <w:trPr>
          <w:trHeight w:val="555"/>
        </w:trPr>
        <w:tc>
          <w:tcPr>
            <w:tcW w:w="851" w:type="dxa"/>
          </w:tcPr>
          <w:p w14:paraId="2A77FD33" w14:textId="5D920534" w:rsidR="00BE130C" w:rsidRDefault="00BE130C" w:rsidP="00644898">
            <w:pPr>
              <w:rPr>
                <w:sz w:val="24"/>
                <w:szCs w:val="24"/>
              </w:rPr>
            </w:pPr>
            <w:r>
              <w:rPr>
                <w:sz w:val="24"/>
                <w:szCs w:val="24"/>
              </w:rPr>
              <w:t xml:space="preserve">     </w:t>
            </w:r>
            <w:r w:rsidR="005455FB">
              <w:rPr>
                <w:sz w:val="24"/>
                <w:szCs w:val="24"/>
              </w:rPr>
              <w:t>5</w:t>
            </w:r>
          </w:p>
        </w:tc>
        <w:tc>
          <w:tcPr>
            <w:tcW w:w="8789" w:type="dxa"/>
          </w:tcPr>
          <w:p w14:paraId="6BC74153" w14:textId="77777777" w:rsidR="00BE130C" w:rsidRPr="00BE130C" w:rsidRDefault="00BE130C" w:rsidP="00BE130C">
            <w:pPr>
              <w:spacing w:before="33"/>
              <w:rPr>
                <w:bCs/>
                <w:sz w:val="24"/>
                <w:szCs w:val="24"/>
              </w:rPr>
            </w:pPr>
            <w:r w:rsidRPr="00BE130C">
              <w:rPr>
                <w:bCs/>
                <w:sz w:val="24"/>
                <w:szCs w:val="24"/>
              </w:rPr>
              <w:t>Output of Simulated Haptic Surgery.</w:t>
            </w:r>
          </w:p>
          <w:p w14:paraId="58395156" w14:textId="77777777" w:rsidR="00BE130C" w:rsidRPr="00BE130C" w:rsidRDefault="00BE130C" w:rsidP="00BE130C">
            <w:pPr>
              <w:spacing w:before="33"/>
              <w:rPr>
                <w:bCs/>
                <w:sz w:val="24"/>
                <w:szCs w:val="24"/>
              </w:rPr>
            </w:pPr>
          </w:p>
        </w:tc>
        <w:tc>
          <w:tcPr>
            <w:tcW w:w="992" w:type="dxa"/>
          </w:tcPr>
          <w:p w14:paraId="29F238D8" w14:textId="33F8DA53" w:rsidR="00BE130C" w:rsidRDefault="00BE130C" w:rsidP="00644898">
            <w:pPr>
              <w:rPr>
                <w:sz w:val="24"/>
                <w:szCs w:val="24"/>
              </w:rPr>
            </w:pPr>
            <w:r>
              <w:rPr>
                <w:sz w:val="24"/>
                <w:szCs w:val="24"/>
              </w:rPr>
              <w:t xml:space="preserve">    </w:t>
            </w:r>
            <w:r w:rsidR="00367094">
              <w:rPr>
                <w:sz w:val="24"/>
                <w:szCs w:val="24"/>
              </w:rPr>
              <w:t>1</w:t>
            </w:r>
            <w:r w:rsidR="005455FB">
              <w:rPr>
                <w:sz w:val="24"/>
                <w:szCs w:val="24"/>
              </w:rPr>
              <w:t>3</w:t>
            </w:r>
          </w:p>
        </w:tc>
      </w:tr>
    </w:tbl>
    <w:p w14:paraId="56FF78AE" w14:textId="77777777" w:rsidR="00410AE5" w:rsidRDefault="00644898" w:rsidP="00644898">
      <w:pPr>
        <w:rPr>
          <w:sz w:val="24"/>
          <w:szCs w:val="24"/>
        </w:rPr>
      </w:pPr>
      <w:r>
        <w:rPr>
          <w:sz w:val="24"/>
          <w:szCs w:val="24"/>
        </w:rPr>
        <w:tab/>
      </w:r>
      <w:r>
        <w:rPr>
          <w:sz w:val="24"/>
          <w:szCs w:val="24"/>
        </w:rPr>
        <w:tab/>
      </w:r>
    </w:p>
    <w:p w14:paraId="3445B619" w14:textId="77777777" w:rsidR="00337E7E" w:rsidRDefault="00337E7E" w:rsidP="00644898">
      <w:pPr>
        <w:rPr>
          <w:sz w:val="24"/>
          <w:szCs w:val="24"/>
        </w:rPr>
      </w:pPr>
    </w:p>
    <w:p w14:paraId="32D5CDED" w14:textId="77777777" w:rsidR="00337E7E" w:rsidRDefault="00337E7E" w:rsidP="00644898">
      <w:pPr>
        <w:rPr>
          <w:sz w:val="24"/>
          <w:szCs w:val="24"/>
        </w:rPr>
      </w:pPr>
    </w:p>
    <w:p w14:paraId="5B74AD23" w14:textId="77777777" w:rsidR="00337E7E" w:rsidRDefault="00337E7E" w:rsidP="00644898">
      <w:pPr>
        <w:rPr>
          <w:sz w:val="24"/>
          <w:szCs w:val="24"/>
        </w:rPr>
      </w:pPr>
    </w:p>
    <w:p w14:paraId="2A1D3245" w14:textId="77777777" w:rsidR="00337E7E" w:rsidRDefault="00337E7E" w:rsidP="00644898">
      <w:pPr>
        <w:rPr>
          <w:sz w:val="24"/>
          <w:szCs w:val="24"/>
        </w:rPr>
      </w:pPr>
    </w:p>
    <w:p w14:paraId="4F72D4E3" w14:textId="77777777" w:rsidR="00337E7E" w:rsidRDefault="00337E7E" w:rsidP="00644898">
      <w:pPr>
        <w:rPr>
          <w:sz w:val="24"/>
          <w:szCs w:val="24"/>
        </w:rPr>
      </w:pPr>
    </w:p>
    <w:p w14:paraId="4232EDDB" w14:textId="77777777" w:rsidR="00337E7E" w:rsidRDefault="00337E7E" w:rsidP="00644898">
      <w:pPr>
        <w:rPr>
          <w:sz w:val="24"/>
          <w:szCs w:val="24"/>
        </w:rPr>
      </w:pPr>
    </w:p>
    <w:p w14:paraId="26F65B25" w14:textId="77777777" w:rsidR="00337E7E" w:rsidRDefault="00337E7E" w:rsidP="00644898">
      <w:pPr>
        <w:rPr>
          <w:sz w:val="24"/>
          <w:szCs w:val="24"/>
        </w:rPr>
      </w:pPr>
    </w:p>
    <w:p w14:paraId="055BAE21" w14:textId="77777777" w:rsidR="00337E7E" w:rsidRDefault="00337E7E" w:rsidP="00644898">
      <w:pPr>
        <w:rPr>
          <w:sz w:val="24"/>
          <w:szCs w:val="24"/>
        </w:rPr>
      </w:pPr>
    </w:p>
    <w:p w14:paraId="4806986A" w14:textId="77777777" w:rsidR="00337E7E" w:rsidRDefault="00337E7E" w:rsidP="00644898">
      <w:pPr>
        <w:rPr>
          <w:sz w:val="24"/>
          <w:szCs w:val="24"/>
        </w:rPr>
      </w:pPr>
    </w:p>
    <w:p w14:paraId="0EB1EB29" w14:textId="77777777" w:rsidR="00337E7E" w:rsidRDefault="00337E7E" w:rsidP="00644898">
      <w:pPr>
        <w:rPr>
          <w:sz w:val="24"/>
          <w:szCs w:val="24"/>
        </w:rPr>
      </w:pPr>
    </w:p>
    <w:p w14:paraId="747F1CD7" w14:textId="77777777" w:rsidR="00337E7E" w:rsidRDefault="00337E7E" w:rsidP="00644898">
      <w:pPr>
        <w:rPr>
          <w:sz w:val="24"/>
          <w:szCs w:val="24"/>
        </w:rPr>
      </w:pPr>
    </w:p>
    <w:p w14:paraId="6060E9B5" w14:textId="77777777" w:rsidR="00337E7E" w:rsidRDefault="00337E7E" w:rsidP="00644898">
      <w:pPr>
        <w:rPr>
          <w:sz w:val="24"/>
          <w:szCs w:val="24"/>
        </w:rPr>
      </w:pPr>
    </w:p>
    <w:p w14:paraId="7B24AC10" w14:textId="77777777" w:rsidR="00337E7E" w:rsidRDefault="00337E7E" w:rsidP="00644898">
      <w:pPr>
        <w:rPr>
          <w:sz w:val="24"/>
          <w:szCs w:val="24"/>
        </w:rPr>
      </w:pPr>
    </w:p>
    <w:p w14:paraId="4E403FCB" w14:textId="77777777" w:rsidR="00337E7E" w:rsidRDefault="00337E7E" w:rsidP="00644898">
      <w:pPr>
        <w:rPr>
          <w:sz w:val="24"/>
          <w:szCs w:val="24"/>
        </w:rPr>
      </w:pPr>
    </w:p>
    <w:p w14:paraId="4918D11E" w14:textId="77777777" w:rsidR="00337E7E" w:rsidRDefault="00337E7E" w:rsidP="00644898">
      <w:pPr>
        <w:rPr>
          <w:sz w:val="24"/>
          <w:szCs w:val="24"/>
        </w:rPr>
      </w:pPr>
    </w:p>
    <w:p w14:paraId="289A1D7B" w14:textId="77777777" w:rsidR="00337E7E" w:rsidRDefault="00337E7E" w:rsidP="00644898">
      <w:pPr>
        <w:rPr>
          <w:sz w:val="24"/>
          <w:szCs w:val="24"/>
        </w:rPr>
      </w:pPr>
    </w:p>
    <w:p w14:paraId="64308384" w14:textId="77777777" w:rsidR="00337E7E" w:rsidRDefault="00337E7E" w:rsidP="00644898">
      <w:pPr>
        <w:rPr>
          <w:sz w:val="24"/>
          <w:szCs w:val="24"/>
        </w:rPr>
      </w:pPr>
    </w:p>
    <w:p w14:paraId="081DD9E0" w14:textId="77777777" w:rsidR="00337E7E" w:rsidRDefault="00337E7E" w:rsidP="00644898">
      <w:pPr>
        <w:rPr>
          <w:sz w:val="24"/>
          <w:szCs w:val="24"/>
        </w:rPr>
      </w:pPr>
    </w:p>
    <w:p w14:paraId="2956AAC2" w14:textId="77777777" w:rsidR="00337E7E" w:rsidRDefault="00337E7E" w:rsidP="00644898">
      <w:pPr>
        <w:rPr>
          <w:sz w:val="24"/>
          <w:szCs w:val="24"/>
        </w:rPr>
      </w:pPr>
    </w:p>
    <w:p w14:paraId="73A227E1" w14:textId="77777777" w:rsidR="00337E7E" w:rsidRDefault="00337E7E" w:rsidP="00644898">
      <w:pPr>
        <w:rPr>
          <w:sz w:val="24"/>
          <w:szCs w:val="24"/>
        </w:rPr>
      </w:pPr>
    </w:p>
    <w:p w14:paraId="016CABF6" w14:textId="77777777" w:rsidR="00337E7E" w:rsidRDefault="00337E7E" w:rsidP="00644898">
      <w:pPr>
        <w:rPr>
          <w:sz w:val="24"/>
          <w:szCs w:val="24"/>
        </w:rPr>
      </w:pPr>
    </w:p>
    <w:p w14:paraId="44E365DC" w14:textId="77777777" w:rsidR="00337E7E" w:rsidRDefault="00337E7E" w:rsidP="00644898">
      <w:pPr>
        <w:rPr>
          <w:sz w:val="24"/>
          <w:szCs w:val="24"/>
        </w:rPr>
      </w:pPr>
    </w:p>
    <w:p w14:paraId="184FA2C7" w14:textId="77777777" w:rsidR="00337E7E" w:rsidRDefault="00337E7E" w:rsidP="00644898">
      <w:pPr>
        <w:rPr>
          <w:sz w:val="24"/>
          <w:szCs w:val="24"/>
        </w:rPr>
      </w:pPr>
    </w:p>
    <w:p w14:paraId="0932D1F7" w14:textId="77777777" w:rsidR="00337E7E" w:rsidRDefault="00337E7E" w:rsidP="00644898">
      <w:pPr>
        <w:rPr>
          <w:sz w:val="24"/>
          <w:szCs w:val="24"/>
        </w:rPr>
      </w:pPr>
    </w:p>
    <w:p w14:paraId="0A280F6E" w14:textId="77777777" w:rsidR="00337E7E" w:rsidRDefault="00337E7E" w:rsidP="00644898">
      <w:pPr>
        <w:rPr>
          <w:sz w:val="24"/>
          <w:szCs w:val="24"/>
        </w:rPr>
      </w:pPr>
    </w:p>
    <w:p w14:paraId="05D40466" w14:textId="77777777" w:rsidR="00337E7E" w:rsidRDefault="00337E7E" w:rsidP="00644898">
      <w:pPr>
        <w:rPr>
          <w:sz w:val="24"/>
          <w:szCs w:val="24"/>
        </w:rPr>
      </w:pPr>
    </w:p>
    <w:p w14:paraId="33E50EA5" w14:textId="77777777" w:rsidR="00337E7E" w:rsidRDefault="00337E7E" w:rsidP="00644898">
      <w:pPr>
        <w:rPr>
          <w:sz w:val="24"/>
          <w:szCs w:val="24"/>
        </w:rPr>
      </w:pPr>
    </w:p>
    <w:p w14:paraId="57E82E4B" w14:textId="77777777" w:rsidR="00337E7E" w:rsidRDefault="00337E7E" w:rsidP="00644898">
      <w:pPr>
        <w:rPr>
          <w:sz w:val="24"/>
          <w:szCs w:val="24"/>
        </w:rPr>
      </w:pPr>
    </w:p>
    <w:p w14:paraId="48400DDF" w14:textId="77777777" w:rsidR="00337E7E" w:rsidRDefault="00337E7E" w:rsidP="00644898">
      <w:pPr>
        <w:rPr>
          <w:sz w:val="24"/>
          <w:szCs w:val="24"/>
        </w:rPr>
      </w:pPr>
    </w:p>
    <w:p w14:paraId="0E25C649" w14:textId="77777777" w:rsidR="00337E7E" w:rsidRDefault="00337E7E" w:rsidP="00644898">
      <w:pPr>
        <w:rPr>
          <w:sz w:val="24"/>
          <w:szCs w:val="24"/>
        </w:rPr>
      </w:pPr>
    </w:p>
    <w:p w14:paraId="2EDD0948" w14:textId="77777777" w:rsidR="00337E7E" w:rsidRDefault="00337E7E" w:rsidP="00644898">
      <w:pPr>
        <w:rPr>
          <w:sz w:val="24"/>
          <w:szCs w:val="24"/>
        </w:rPr>
      </w:pPr>
    </w:p>
    <w:p w14:paraId="27297071" w14:textId="77777777" w:rsidR="00337E7E" w:rsidRDefault="00337E7E" w:rsidP="00644898">
      <w:pPr>
        <w:rPr>
          <w:sz w:val="24"/>
          <w:szCs w:val="24"/>
        </w:rPr>
      </w:pPr>
    </w:p>
    <w:p w14:paraId="42B99040" w14:textId="77777777" w:rsidR="00337E7E" w:rsidRDefault="00337E7E" w:rsidP="00644898">
      <w:pPr>
        <w:rPr>
          <w:sz w:val="24"/>
          <w:szCs w:val="24"/>
        </w:rPr>
      </w:pPr>
    </w:p>
    <w:p w14:paraId="17CBFA61" w14:textId="77777777" w:rsidR="00337E7E" w:rsidRDefault="00337E7E" w:rsidP="00644898">
      <w:pPr>
        <w:rPr>
          <w:sz w:val="24"/>
          <w:szCs w:val="24"/>
        </w:rPr>
      </w:pPr>
    </w:p>
    <w:p w14:paraId="4BED914F" w14:textId="77777777" w:rsidR="00337E7E" w:rsidRDefault="00337E7E" w:rsidP="00644898">
      <w:pPr>
        <w:rPr>
          <w:sz w:val="24"/>
          <w:szCs w:val="24"/>
        </w:rPr>
      </w:pPr>
    </w:p>
    <w:p w14:paraId="4BA561A3" w14:textId="77777777" w:rsidR="00337E7E" w:rsidRDefault="00337E7E" w:rsidP="00644898">
      <w:pPr>
        <w:rPr>
          <w:sz w:val="24"/>
          <w:szCs w:val="24"/>
        </w:rPr>
      </w:pPr>
    </w:p>
    <w:p w14:paraId="31CEA88F" w14:textId="77777777" w:rsidR="00337E7E" w:rsidRDefault="00337E7E" w:rsidP="00644898">
      <w:pPr>
        <w:rPr>
          <w:sz w:val="24"/>
          <w:szCs w:val="24"/>
        </w:rPr>
      </w:pPr>
    </w:p>
    <w:p w14:paraId="12532B7B" w14:textId="176646A6" w:rsidR="00337E7E" w:rsidRPr="00337E7E" w:rsidRDefault="00337E7E" w:rsidP="00644898">
      <w:pPr>
        <w:rPr>
          <w:b/>
          <w:bCs/>
          <w:sz w:val="36"/>
          <w:szCs w:val="36"/>
        </w:rPr>
      </w:pPr>
      <w:r>
        <w:rPr>
          <w:sz w:val="24"/>
          <w:szCs w:val="24"/>
        </w:rPr>
        <w:tab/>
      </w:r>
      <w:r>
        <w:rPr>
          <w:sz w:val="24"/>
          <w:szCs w:val="24"/>
        </w:rPr>
        <w:tab/>
      </w:r>
      <w:r>
        <w:rPr>
          <w:sz w:val="24"/>
          <w:szCs w:val="24"/>
        </w:rPr>
        <w:tab/>
      </w:r>
      <w:r>
        <w:rPr>
          <w:sz w:val="24"/>
          <w:szCs w:val="24"/>
        </w:rPr>
        <w:tab/>
      </w:r>
      <w:r>
        <w:rPr>
          <w:sz w:val="24"/>
          <w:szCs w:val="24"/>
        </w:rPr>
        <w:tab/>
      </w:r>
      <w:r w:rsidRPr="00337E7E">
        <w:rPr>
          <w:b/>
          <w:bCs/>
          <w:sz w:val="36"/>
          <w:szCs w:val="36"/>
        </w:rPr>
        <w:t>CONTENTS</w:t>
      </w:r>
    </w:p>
    <w:p w14:paraId="74742850" w14:textId="77777777" w:rsidR="00337E7E" w:rsidRDefault="00337E7E" w:rsidP="00644898">
      <w:pPr>
        <w:rPr>
          <w:sz w:val="24"/>
          <w:szCs w:val="24"/>
        </w:rPr>
      </w:pPr>
    </w:p>
    <w:p w14:paraId="2F664B0B" w14:textId="77777777" w:rsidR="00337E7E" w:rsidRDefault="00337E7E" w:rsidP="00644898">
      <w:pPr>
        <w:rPr>
          <w:sz w:val="24"/>
          <w:szCs w:val="24"/>
        </w:rPr>
      </w:pPr>
    </w:p>
    <w:p w14:paraId="45F2A0D2" w14:textId="34C0BEC1" w:rsidR="00337E7E" w:rsidRDefault="00337E7E" w:rsidP="00644898">
      <w:pPr>
        <w:rPr>
          <w:b/>
          <w:bCs/>
          <w:sz w:val="28"/>
          <w:szCs w:val="28"/>
        </w:rPr>
      </w:pPr>
      <w:r w:rsidRPr="00337E7E">
        <w:rPr>
          <w:b/>
          <w:bCs/>
          <w:sz w:val="28"/>
          <w:szCs w:val="28"/>
        </w:rPr>
        <w:t>ACKNOWLEDGEMENT</w:t>
      </w:r>
      <w:r w:rsidR="006F51B6">
        <w:rPr>
          <w:b/>
          <w:bCs/>
          <w:sz w:val="28"/>
          <w:szCs w:val="28"/>
        </w:rPr>
        <w:tab/>
      </w:r>
      <w:r w:rsidR="006F51B6">
        <w:rPr>
          <w:b/>
          <w:bCs/>
          <w:sz w:val="28"/>
          <w:szCs w:val="28"/>
        </w:rPr>
        <w:tab/>
      </w:r>
      <w:r w:rsidR="006F51B6">
        <w:rPr>
          <w:b/>
          <w:bCs/>
          <w:sz w:val="28"/>
          <w:szCs w:val="28"/>
        </w:rPr>
        <w:tab/>
      </w:r>
      <w:r w:rsidR="006F51B6">
        <w:rPr>
          <w:b/>
          <w:bCs/>
          <w:sz w:val="28"/>
          <w:szCs w:val="28"/>
        </w:rPr>
        <w:tab/>
      </w:r>
      <w:r w:rsidR="006F51B6">
        <w:rPr>
          <w:b/>
          <w:bCs/>
          <w:sz w:val="28"/>
          <w:szCs w:val="28"/>
        </w:rPr>
        <w:tab/>
      </w:r>
      <w:r w:rsidR="006F51B6">
        <w:rPr>
          <w:b/>
          <w:bCs/>
          <w:sz w:val="28"/>
          <w:szCs w:val="28"/>
        </w:rPr>
        <w:tab/>
      </w:r>
      <w:r w:rsidR="006F51B6">
        <w:rPr>
          <w:b/>
          <w:bCs/>
          <w:sz w:val="28"/>
          <w:szCs w:val="28"/>
        </w:rPr>
        <w:tab/>
      </w:r>
      <w:proofErr w:type="spellStart"/>
      <w:r w:rsidR="006F51B6" w:rsidRPr="00DE7A16">
        <w:rPr>
          <w:sz w:val="28"/>
          <w:szCs w:val="28"/>
        </w:rPr>
        <w:t>i</w:t>
      </w:r>
      <w:proofErr w:type="spellEnd"/>
    </w:p>
    <w:p w14:paraId="26CF7A76" w14:textId="1A89E541" w:rsidR="006F51B6" w:rsidRDefault="006F51B6" w:rsidP="00644898">
      <w:pPr>
        <w:rPr>
          <w:b/>
          <w:bCs/>
          <w:sz w:val="28"/>
          <w:szCs w:val="28"/>
        </w:rPr>
      </w:pPr>
      <w:r>
        <w:rPr>
          <w:b/>
          <w:bCs/>
          <w:sz w:val="28"/>
          <w:szCs w:val="28"/>
        </w:rPr>
        <w:t>ABSTRACT</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w:t>
      </w:r>
      <w:r w:rsidRPr="00DE7A16">
        <w:rPr>
          <w:sz w:val="28"/>
          <w:szCs w:val="28"/>
        </w:rPr>
        <w:t>ii</w:t>
      </w:r>
    </w:p>
    <w:p w14:paraId="46A0BA89" w14:textId="2EF4DADF" w:rsidR="006F51B6" w:rsidRPr="00337E7E" w:rsidRDefault="006F51B6" w:rsidP="00644898">
      <w:pPr>
        <w:rPr>
          <w:b/>
          <w:bCs/>
          <w:sz w:val="28"/>
          <w:szCs w:val="28"/>
        </w:rPr>
      </w:pPr>
      <w:r>
        <w:rPr>
          <w:b/>
          <w:bCs/>
          <w:sz w:val="28"/>
          <w:szCs w:val="28"/>
        </w:rPr>
        <w:t>LIST OF FIGURES</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sidR="00DE7A16">
        <w:rPr>
          <w:b/>
          <w:bCs/>
          <w:sz w:val="28"/>
          <w:szCs w:val="28"/>
        </w:rPr>
        <w:t xml:space="preserve">          </w:t>
      </w:r>
      <w:r w:rsidR="00DE7A16" w:rsidRPr="00DE7A16">
        <w:rPr>
          <w:sz w:val="28"/>
          <w:szCs w:val="28"/>
        </w:rPr>
        <w:t>iii</w:t>
      </w:r>
    </w:p>
    <w:p w14:paraId="7C728814" w14:textId="77777777" w:rsidR="00337E7E" w:rsidRDefault="00337E7E" w:rsidP="00644898">
      <w:pPr>
        <w:rPr>
          <w:sz w:val="24"/>
          <w:szCs w:val="24"/>
        </w:rPr>
      </w:pPr>
    </w:p>
    <w:p w14:paraId="0C2E7791" w14:textId="77777777" w:rsidR="00337E7E" w:rsidRPr="00DE7A16" w:rsidRDefault="00337E7E" w:rsidP="00644898">
      <w:pPr>
        <w:rPr>
          <w:b/>
          <w:bCs/>
          <w:sz w:val="24"/>
          <w:szCs w:val="24"/>
        </w:rPr>
      </w:pPr>
    </w:p>
    <w:p w14:paraId="43882E39" w14:textId="30D520E9" w:rsidR="00DE7A16" w:rsidRDefault="00DE7A16" w:rsidP="00DE7A16">
      <w:pPr>
        <w:rPr>
          <w:b/>
          <w:bCs/>
          <w:sz w:val="24"/>
          <w:szCs w:val="24"/>
        </w:rPr>
      </w:pPr>
      <w:r w:rsidRPr="00DE7A16">
        <w:rPr>
          <w:b/>
          <w:bCs/>
          <w:sz w:val="36"/>
          <w:szCs w:val="36"/>
        </w:rPr>
        <w:t>CHAPTERS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DE7A16">
        <w:rPr>
          <w:b/>
          <w:bCs/>
          <w:sz w:val="24"/>
          <w:szCs w:val="24"/>
        </w:rPr>
        <w:t>PAGE NO</w:t>
      </w:r>
    </w:p>
    <w:p w14:paraId="6092890A" w14:textId="77777777" w:rsidR="00DE7A16" w:rsidRDefault="00DE7A16" w:rsidP="00DE7A16">
      <w:pPr>
        <w:ind w:right="1134"/>
        <w:rPr>
          <w:b/>
          <w:bCs/>
          <w:sz w:val="24"/>
          <w:szCs w:val="24"/>
        </w:rPr>
      </w:pPr>
    </w:p>
    <w:p w14:paraId="38895046" w14:textId="77777777" w:rsidR="00DE7A16" w:rsidRPr="005D65B3" w:rsidRDefault="00DE7A16" w:rsidP="00DE7A16">
      <w:pPr>
        <w:ind w:right="1134"/>
        <w:rPr>
          <w:b/>
          <w:bCs/>
          <w:sz w:val="28"/>
          <w:szCs w:val="28"/>
        </w:rPr>
      </w:pPr>
    </w:p>
    <w:p w14:paraId="1B8823AF" w14:textId="58527A7F" w:rsidR="00DE7A16" w:rsidRDefault="00DE7A16" w:rsidP="005D65B3">
      <w:pPr>
        <w:pStyle w:val="ListParagraph"/>
        <w:numPr>
          <w:ilvl w:val="0"/>
          <w:numId w:val="9"/>
        </w:numPr>
        <w:spacing w:line="360" w:lineRule="auto"/>
        <w:rPr>
          <w:b/>
          <w:bCs/>
          <w:sz w:val="24"/>
          <w:szCs w:val="24"/>
        </w:rPr>
      </w:pPr>
      <w:r w:rsidRPr="005D65B3">
        <w:rPr>
          <w:b/>
          <w:bCs/>
          <w:sz w:val="28"/>
          <w:szCs w:val="28"/>
        </w:rPr>
        <w:t>INTRODUCTION</w:t>
      </w:r>
      <w:r w:rsidRPr="00DE7A16">
        <w:rPr>
          <w:b/>
          <w:bCs/>
          <w:sz w:val="24"/>
          <w:szCs w:val="24"/>
        </w:rPr>
        <w:tab/>
      </w:r>
      <w:r w:rsidRPr="00DE7A16">
        <w:rPr>
          <w:b/>
          <w:bCs/>
          <w:sz w:val="24"/>
          <w:szCs w:val="24"/>
        </w:rPr>
        <w:tab/>
      </w:r>
      <w:r w:rsidRPr="00DE7A16">
        <w:rPr>
          <w:b/>
          <w:bCs/>
          <w:sz w:val="24"/>
          <w:szCs w:val="24"/>
        </w:rPr>
        <w:tab/>
      </w:r>
      <w:r w:rsidRPr="00DE7A16">
        <w:rPr>
          <w:b/>
          <w:bCs/>
          <w:sz w:val="24"/>
          <w:szCs w:val="24"/>
        </w:rPr>
        <w:tab/>
      </w:r>
      <w:r w:rsidRPr="00DE7A16">
        <w:rPr>
          <w:b/>
          <w:bCs/>
          <w:sz w:val="24"/>
          <w:szCs w:val="24"/>
        </w:rPr>
        <w:tab/>
      </w:r>
      <w:r w:rsidRPr="00DE7A16">
        <w:rPr>
          <w:b/>
          <w:bCs/>
          <w:sz w:val="24"/>
          <w:szCs w:val="24"/>
        </w:rPr>
        <w:tab/>
      </w:r>
      <w:r>
        <w:rPr>
          <w:b/>
          <w:bCs/>
          <w:sz w:val="24"/>
          <w:szCs w:val="24"/>
        </w:rPr>
        <w:t xml:space="preserve">                   </w:t>
      </w:r>
      <w:r w:rsidRPr="00DE7A16">
        <w:rPr>
          <w:b/>
          <w:bCs/>
          <w:sz w:val="24"/>
          <w:szCs w:val="24"/>
        </w:rPr>
        <w:t>01-03</w:t>
      </w:r>
    </w:p>
    <w:p w14:paraId="73AA935E" w14:textId="14A6584A" w:rsidR="00DE7A16" w:rsidRDefault="00293CFC" w:rsidP="005D65B3">
      <w:pPr>
        <w:pStyle w:val="ListParagraph"/>
        <w:numPr>
          <w:ilvl w:val="1"/>
          <w:numId w:val="10"/>
        </w:numPr>
        <w:spacing w:line="360" w:lineRule="auto"/>
        <w:rPr>
          <w:sz w:val="24"/>
          <w:szCs w:val="24"/>
        </w:rPr>
      </w:pPr>
      <w:r w:rsidRPr="00293CFC">
        <w:rPr>
          <w:sz w:val="24"/>
          <w:szCs w:val="24"/>
        </w:rPr>
        <w:t>Description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01</w:t>
      </w:r>
    </w:p>
    <w:p w14:paraId="2B53524F" w14:textId="6E1EF8E4" w:rsidR="00293CFC" w:rsidRDefault="00293CFC" w:rsidP="005D65B3">
      <w:pPr>
        <w:pStyle w:val="ListParagraph"/>
        <w:numPr>
          <w:ilvl w:val="1"/>
          <w:numId w:val="10"/>
        </w:numPr>
        <w:spacing w:line="360" w:lineRule="auto"/>
        <w:rPr>
          <w:sz w:val="24"/>
          <w:szCs w:val="24"/>
        </w:rPr>
      </w:pPr>
      <w:r>
        <w:rPr>
          <w:sz w:val="24"/>
          <w:szCs w:val="24"/>
        </w:rPr>
        <w:t>Problem Statement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02</w:t>
      </w:r>
    </w:p>
    <w:p w14:paraId="524411F8" w14:textId="35C6189F" w:rsidR="00293CFC" w:rsidRDefault="00293CFC" w:rsidP="005D65B3">
      <w:pPr>
        <w:pStyle w:val="ListParagraph"/>
        <w:numPr>
          <w:ilvl w:val="1"/>
          <w:numId w:val="10"/>
        </w:numPr>
        <w:spacing w:line="360" w:lineRule="auto"/>
        <w:rPr>
          <w:sz w:val="24"/>
          <w:szCs w:val="24"/>
        </w:rPr>
      </w:pPr>
      <w:r>
        <w:rPr>
          <w:sz w:val="24"/>
          <w:szCs w:val="24"/>
        </w:rPr>
        <w:t>Objectives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02</w:t>
      </w:r>
    </w:p>
    <w:p w14:paraId="47F5A72C" w14:textId="4B446B18" w:rsidR="00293CFC" w:rsidRDefault="00293CFC" w:rsidP="005D65B3">
      <w:pPr>
        <w:pStyle w:val="ListParagraph"/>
        <w:numPr>
          <w:ilvl w:val="1"/>
          <w:numId w:val="10"/>
        </w:numPr>
        <w:spacing w:line="360" w:lineRule="auto"/>
        <w:rPr>
          <w:sz w:val="24"/>
          <w:szCs w:val="24"/>
        </w:rPr>
      </w:pPr>
      <w:r>
        <w:rPr>
          <w:sz w:val="24"/>
          <w:szCs w:val="24"/>
        </w:rPr>
        <w:t>Existing System</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0</w:t>
      </w:r>
      <w:r w:rsidR="00367094">
        <w:rPr>
          <w:sz w:val="24"/>
          <w:szCs w:val="24"/>
        </w:rPr>
        <w:t>2</w:t>
      </w:r>
    </w:p>
    <w:p w14:paraId="16D53BC0" w14:textId="694DD155" w:rsidR="00293CFC" w:rsidRPr="00293CFC" w:rsidRDefault="00293CFC" w:rsidP="005D65B3">
      <w:pPr>
        <w:pStyle w:val="ListParagraph"/>
        <w:numPr>
          <w:ilvl w:val="1"/>
          <w:numId w:val="10"/>
        </w:numPr>
        <w:spacing w:line="360" w:lineRule="auto"/>
        <w:rPr>
          <w:sz w:val="24"/>
          <w:szCs w:val="24"/>
        </w:rPr>
      </w:pPr>
      <w:r>
        <w:rPr>
          <w:sz w:val="24"/>
          <w:szCs w:val="24"/>
        </w:rPr>
        <w:t>Proposed System</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03</w:t>
      </w:r>
    </w:p>
    <w:p w14:paraId="35F5D7BA" w14:textId="00E0174D" w:rsidR="00293CFC" w:rsidRPr="005D65B3" w:rsidRDefault="00293CFC" w:rsidP="005D65B3">
      <w:pPr>
        <w:spacing w:line="360" w:lineRule="auto"/>
        <w:rPr>
          <w:sz w:val="28"/>
          <w:szCs w:val="28"/>
        </w:rPr>
      </w:pPr>
    </w:p>
    <w:p w14:paraId="371581F6" w14:textId="4EA1B081" w:rsidR="00293CFC" w:rsidRPr="00463036" w:rsidRDefault="00293CFC" w:rsidP="00463036">
      <w:pPr>
        <w:pStyle w:val="ListParagraph"/>
        <w:numPr>
          <w:ilvl w:val="0"/>
          <w:numId w:val="10"/>
        </w:numPr>
        <w:spacing w:line="360" w:lineRule="auto"/>
        <w:rPr>
          <w:b/>
          <w:bCs/>
          <w:sz w:val="28"/>
          <w:szCs w:val="28"/>
        </w:rPr>
      </w:pPr>
      <w:r w:rsidRPr="005D65B3">
        <w:rPr>
          <w:b/>
          <w:bCs/>
          <w:sz w:val="28"/>
          <w:szCs w:val="28"/>
        </w:rPr>
        <w:t>LITERATURE SURVEY</w:t>
      </w:r>
      <w:r w:rsidRPr="00463036">
        <w:rPr>
          <w:sz w:val="24"/>
          <w:szCs w:val="24"/>
        </w:rPr>
        <w:tab/>
      </w:r>
      <w:r w:rsidR="00367094">
        <w:rPr>
          <w:sz w:val="24"/>
          <w:szCs w:val="24"/>
        </w:rPr>
        <w:tab/>
      </w:r>
      <w:r w:rsidR="00367094">
        <w:rPr>
          <w:sz w:val="24"/>
          <w:szCs w:val="24"/>
        </w:rPr>
        <w:tab/>
      </w:r>
      <w:r w:rsidR="00367094">
        <w:rPr>
          <w:sz w:val="24"/>
          <w:szCs w:val="24"/>
        </w:rPr>
        <w:tab/>
      </w:r>
      <w:r w:rsidR="00367094">
        <w:rPr>
          <w:sz w:val="24"/>
          <w:szCs w:val="24"/>
        </w:rPr>
        <w:tab/>
      </w:r>
      <w:r w:rsidR="00367094">
        <w:rPr>
          <w:sz w:val="24"/>
          <w:szCs w:val="24"/>
        </w:rPr>
        <w:tab/>
        <w:t xml:space="preserve">        </w:t>
      </w:r>
      <w:r w:rsidR="00367094" w:rsidRPr="00367094">
        <w:rPr>
          <w:b/>
          <w:bCs/>
          <w:sz w:val="24"/>
          <w:szCs w:val="24"/>
        </w:rPr>
        <w:t xml:space="preserve"> 04</w:t>
      </w:r>
    </w:p>
    <w:p w14:paraId="68CB3A85" w14:textId="77777777" w:rsidR="00293CFC" w:rsidRDefault="00293CFC" w:rsidP="005D65B3">
      <w:pPr>
        <w:spacing w:line="360" w:lineRule="auto"/>
        <w:rPr>
          <w:sz w:val="24"/>
          <w:szCs w:val="24"/>
        </w:rPr>
      </w:pPr>
    </w:p>
    <w:p w14:paraId="4D3F7664" w14:textId="6FB7C0F6" w:rsidR="00293CFC" w:rsidRPr="005D65B3" w:rsidRDefault="00293CFC" w:rsidP="005D65B3">
      <w:pPr>
        <w:pStyle w:val="ListParagraph"/>
        <w:numPr>
          <w:ilvl w:val="0"/>
          <w:numId w:val="10"/>
        </w:numPr>
        <w:spacing w:line="360" w:lineRule="auto"/>
        <w:rPr>
          <w:b/>
          <w:bCs/>
          <w:sz w:val="28"/>
          <w:szCs w:val="28"/>
        </w:rPr>
      </w:pPr>
      <w:r w:rsidRPr="005D65B3">
        <w:rPr>
          <w:b/>
          <w:bCs/>
          <w:sz w:val="28"/>
          <w:szCs w:val="28"/>
        </w:rPr>
        <w:t>SYSTEM REQUIREMEN</w:t>
      </w:r>
      <w:r w:rsidR="00982F1B">
        <w:rPr>
          <w:b/>
          <w:bCs/>
          <w:sz w:val="28"/>
          <w:szCs w:val="28"/>
        </w:rPr>
        <w:t>TS</w:t>
      </w:r>
      <w:r w:rsidR="00367094">
        <w:rPr>
          <w:b/>
          <w:bCs/>
          <w:sz w:val="28"/>
          <w:szCs w:val="28"/>
        </w:rPr>
        <w:tab/>
        <w:t xml:space="preserve">                                                05</w:t>
      </w:r>
      <w:r w:rsidR="00367094">
        <w:rPr>
          <w:b/>
          <w:bCs/>
          <w:sz w:val="28"/>
          <w:szCs w:val="28"/>
        </w:rPr>
        <w:tab/>
        <w:t xml:space="preserve">       </w:t>
      </w:r>
    </w:p>
    <w:p w14:paraId="15BFB069" w14:textId="7B9DB00A" w:rsidR="00293CFC" w:rsidRDefault="00293CFC" w:rsidP="005D65B3">
      <w:pPr>
        <w:pStyle w:val="ListParagraph"/>
        <w:numPr>
          <w:ilvl w:val="1"/>
          <w:numId w:val="10"/>
        </w:numPr>
        <w:spacing w:line="360" w:lineRule="auto"/>
        <w:rPr>
          <w:sz w:val="24"/>
          <w:szCs w:val="24"/>
        </w:rPr>
      </w:pPr>
      <w:r>
        <w:rPr>
          <w:sz w:val="24"/>
          <w:szCs w:val="24"/>
        </w:rPr>
        <w:t>Functional Requirements</w:t>
      </w:r>
      <w:r w:rsidR="00367094">
        <w:rPr>
          <w:sz w:val="24"/>
          <w:szCs w:val="24"/>
        </w:rPr>
        <w:tab/>
      </w:r>
      <w:r w:rsidR="00367094">
        <w:rPr>
          <w:sz w:val="24"/>
          <w:szCs w:val="24"/>
        </w:rPr>
        <w:tab/>
      </w:r>
      <w:r w:rsidR="00367094">
        <w:rPr>
          <w:sz w:val="24"/>
          <w:szCs w:val="24"/>
        </w:rPr>
        <w:tab/>
      </w:r>
      <w:r w:rsidR="00367094">
        <w:rPr>
          <w:sz w:val="24"/>
          <w:szCs w:val="24"/>
        </w:rPr>
        <w:tab/>
      </w:r>
      <w:r w:rsidR="00367094">
        <w:rPr>
          <w:sz w:val="24"/>
          <w:szCs w:val="24"/>
        </w:rPr>
        <w:tab/>
      </w:r>
      <w:r w:rsidR="00367094">
        <w:rPr>
          <w:sz w:val="24"/>
          <w:szCs w:val="24"/>
        </w:rPr>
        <w:tab/>
        <w:t xml:space="preserve">        05</w:t>
      </w:r>
    </w:p>
    <w:p w14:paraId="54B20511" w14:textId="10D88D59" w:rsidR="00293CFC" w:rsidRDefault="00293CFC" w:rsidP="005D65B3">
      <w:pPr>
        <w:pStyle w:val="ListParagraph"/>
        <w:numPr>
          <w:ilvl w:val="1"/>
          <w:numId w:val="10"/>
        </w:numPr>
        <w:spacing w:line="360" w:lineRule="auto"/>
        <w:rPr>
          <w:sz w:val="24"/>
          <w:szCs w:val="24"/>
        </w:rPr>
      </w:pPr>
      <w:r>
        <w:rPr>
          <w:sz w:val="24"/>
          <w:szCs w:val="24"/>
        </w:rPr>
        <w:t>Non-Functional Requirements</w:t>
      </w:r>
      <w:r w:rsidR="00367094">
        <w:rPr>
          <w:sz w:val="24"/>
          <w:szCs w:val="24"/>
        </w:rPr>
        <w:tab/>
      </w:r>
      <w:r w:rsidR="00367094">
        <w:rPr>
          <w:sz w:val="24"/>
          <w:szCs w:val="24"/>
        </w:rPr>
        <w:tab/>
      </w:r>
      <w:r w:rsidR="00367094">
        <w:rPr>
          <w:sz w:val="24"/>
          <w:szCs w:val="24"/>
        </w:rPr>
        <w:tab/>
      </w:r>
      <w:r w:rsidR="00367094">
        <w:rPr>
          <w:sz w:val="24"/>
          <w:szCs w:val="24"/>
        </w:rPr>
        <w:tab/>
      </w:r>
      <w:r w:rsidR="00367094">
        <w:rPr>
          <w:sz w:val="24"/>
          <w:szCs w:val="24"/>
        </w:rPr>
        <w:tab/>
        <w:t xml:space="preserve">        05</w:t>
      </w:r>
    </w:p>
    <w:p w14:paraId="238BEBEE" w14:textId="6115744F" w:rsidR="00293CFC" w:rsidRDefault="00293CFC" w:rsidP="005D65B3">
      <w:pPr>
        <w:pStyle w:val="ListParagraph"/>
        <w:numPr>
          <w:ilvl w:val="1"/>
          <w:numId w:val="10"/>
        </w:numPr>
        <w:spacing w:line="360" w:lineRule="auto"/>
        <w:rPr>
          <w:sz w:val="24"/>
          <w:szCs w:val="24"/>
        </w:rPr>
      </w:pPr>
      <w:r>
        <w:rPr>
          <w:sz w:val="24"/>
          <w:szCs w:val="24"/>
        </w:rPr>
        <w:t>Hardware Requirements</w:t>
      </w:r>
      <w:r w:rsidR="00367094">
        <w:rPr>
          <w:sz w:val="24"/>
          <w:szCs w:val="24"/>
        </w:rPr>
        <w:tab/>
      </w:r>
      <w:r w:rsidR="00367094">
        <w:rPr>
          <w:sz w:val="24"/>
          <w:szCs w:val="24"/>
        </w:rPr>
        <w:tab/>
      </w:r>
      <w:r w:rsidR="00367094">
        <w:rPr>
          <w:sz w:val="24"/>
          <w:szCs w:val="24"/>
        </w:rPr>
        <w:tab/>
      </w:r>
      <w:r w:rsidR="00367094">
        <w:rPr>
          <w:sz w:val="24"/>
          <w:szCs w:val="24"/>
        </w:rPr>
        <w:tab/>
      </w:r>
      <w:r w:rsidR="00367094">
        <w:rPr>
          <w:sz w:val="24"/>
          <w:szCs w:val="24"/>
        </w:rPr>
        <w:tab/>
      </w:r>
      <w:r w:rsidR="00367094">
        <w:rPr>
          <w:sz w:val="24"/>
          <w:szCs w:val="24"/>
        </w:rPr>
        <w:tab/>
        <w:t xml:space="preserve">        05</w:t>
      </w:r>
    </w:p>
    <w:p w14:paraId="2536F3C1" w14:textId="637E6BBE" w:rsidR="00982F1B" w:rsidRDefault="00293CFC" w:rsidP="00982F1B">
      <w:pPr>
        <w:pStyle w:val="ListParagraph"/>
        <w:numPr>
          <w:ilvl w:val="1"/>
          <w:numId w:val="10"/>
        </w:numPr>
        <w:spacing w:line="360" w:lineRule="auto"/>
        <w:rPr>
          <w:sz w:val="24"/>
          <w:szCs w:val="24"/>
        </w:rPr>
      </w:pPr>
      <w:r>
        <w:rPr>
          <w:sz w:val="24"/>
          <w:szCs w:val="24"/>
        </w:rPr>
        <w:t>Software Requirements</w:t>
      </w:r>
      <w:r w:rsidR="00367094">
        <w:rPr>
          <w:sz w:val="24"/>
          <w:szCs w:val="24"/>
        </w:rPr>
        <w:tab/>
      </w:r>
      <w:r w:rsidR="00367094">
        <w:rPr>
          <w:sz w:val="24"/>
          <w:szCs w:val="24"/>
        </w:rPr>
        <w:tab/>
      </w:r>
      <w:r w:rsidR="00367094">
        <w:rPr>
          <w:sz w:val="24"/>
          <w:szCs w:val="24"/>
        </w:rPr>
        <w:tab/>
      </w:r>
      <w:r w:rsidR="00367094">
        <w:rPr>
          <w:sz w:val="24"/>
          <w:szCs w:val="24"/>
        </w:rPr>
        <w:tab/>
      </w:r>
      <w:r w:rsidR="00367094">
        <w:rPr>
          <w:sz w:val="24"/>
          <w:szCs w:val="24"/>
        </w:rPr>
        <w:tab/>
      </w:r>
      <w:r w:rsidR="00367094">
        <w:rPr>
          <w:sz w:val="24"/>
          <w:szCs w:val="24"/>
        </w:rPr>
        <w:tab/>
        <w:t xml:space="preserve">        05</w:t>
      </w:r>
    </w:p>
    <w:p w14:paraId="66E1F511" w14:textId="77777777" w:rsidR="00982F1B" w:rsidRPr="00982F1B" w:rsidRDefault="00982F1B" w:rsidP="00982F1B">
      <w:pPr>
        <w:spacing w:line="360" w:lineRule="auto"/>
        <w:ind w:left="425"/>
        <w:rPr>
          <w:sz w:val="24"/>
          <w:szCs w:val="24"/>
        </w:rPr>
      </w:pPr>
    </w:p>
    <w:p w14:paraId="3B4116F7" w14:textId="4A67F47F" w:rsidR="00293CFC" w:rsidRPr="005D65B3" w:rsidRDefault="00293CFC" w:rsidP="005D65B3">
      <w:pPr>
        <w:pStyle w:val="ListParagraph"/>
        <w:numPr>
          <w:ilvl w:val="0"/>
          <w:numId w:val="10"/>
        </w:numPr>
        <w:spacing w:line="360" w:lineRule="auto"/>
        <w:rPr>
          <w:b/>
          <w:bCs/>
          <w:sz w:val="28"/>
          <w:szCs w:val="28"/>
        </w:rPr>
      </w:pPr>
      <w:r w:rsidRPr="005D65B3">
        <w:rPr>
          <w:b/>
          <w:bCs/>
          <w:sz w:val="28"/>
          <w:szCs w:val="28"/>
        </w:rPr>
        <w:t>IMPLEMENTATION</w:t>
      </w:r>
      <w:r w:rsidR="004D02F3">
        <w:rPr>
          <w:b/>
          <w:bCs/>
          <w:sz w:val="28"/>
          <w:szCs w:val="28"/>
        </w:rPr>
        <w:tab/>
      </w:r>
      <w:r w:rsidR="004D02F3">
        <w:rPr>
          <w:b/>
          <w:bCs/>
          <w:sz w:val="28"/>
          <w:szCs w:val="28"/>
        </w:rPr>
        <w:tab/>
      </w:r>
      <w:r w:rsidR="004D02F3">
        <w:rPr>
          <w:b/>
          <w:bCs/>
          <w:sz w:val="28"/>
          <w:szCs w:val="28"/>
        </w:rPr>
        <w:tab/>
      </w:r>
      <w:r w:rsidR="004D02F3">
        <w:rPr>
          <w:b/>
          <w:bCs/>
          <w:sz w:val="28"/>
          <w:szCs w:val="28"/>
        </w:rPr>
        <w:tab/>
      </w:r>
      <w:r w:rsidR="004D02F3">
        <w:rPr>
          <w:b/>
          <w:bCs/>
          <w:sz w:val="28"/>
          <w:szCs w:val="28"/>
        </w:rPr>
        <w:tab/>
      </w:r>
      <w:r w:rsidR="004D02F3">
        <w:rPr>
          <w:b/>
          <w:bCs/>
          <w:sz w:val="28"/>
          <w:szCs w:val="28"/>
        </w:rPr>
        <w:tab/>
        <w:t xml:space="preserve">    06-09</w:t>
      </w:r>
    </w:p>
    <w:p w14:paraId="0A74AF68" w14:textId="77777777" w:rsidR="00293CFC" w:rsidRDefault="00293CFC" w:rsidP="005D65B3">
      <w:pPr>
        <w:spacing w:line="360" w:lineRule="auto"/>
        <w:rPr>
          <w:sz w:val="24"/>
          <w:szCs w:val="24"/>
        </w:rPr>
      </w:pPr>
    </w:p>
    <w:p w14:paraId="5A952C2B" w14:textId="5F0F6DA7" w:rsidR="004B2620" w:rsidRDefault="00367094" w:rsidP="00367094">
      <w:pPr>
        <w:pStyle w:val="ListParagraph"/>
        <w:numPr>
          <w:ilvl w:val="0"/>
          <w:numId w:val="10"/>
        </w:numPr>
        <w:spacing w:line="360" w:lineRule="auto"/>
        <w:rPr>
          <w:b/>
          <w:bCs/>
          <w:sz w:val="28"/>
          <w:szCs w:val="28"/>
        </w:rPr>
      </w:pPr>
      <w:r>
        <w:rPr>
          <w:b/>
          <w:bCs/>
          <w:sz w:val="28"/>
          <w:szCs w:val="28"/>
        </w:rPr>
        <w:t>SNAPSHOTS</w:t>
      </w:r>
      <w:r w:rsidR="004D02F3">
        <w:rPr>
          <w:b/>
          <w:bCs/>
          <w:sz w:val="28"/>
          <w:szCs w:val="28"/>
        </w:rPr>
        <w:tab/>
      </w:r>
      <w:r w:rsidR="004D02F3">
        <w:rPr>
          <w:b/>
          <w:bCs/>
          <w:sz w:val="28"/>
          <w:szCs w:val="28"/>
        </w:rPr>
        <w:tab/>
      </w:r>
      <w:r w:rsidR="004D02F3">
        <w:rPr>
          <w:b/>
          <w:bCs/>
          <w:sz w:val="28"/>
          <w:szCs w:val="28"/>
        </w:rPr>
        <w:tab/>
      </w:r>
      <w:r w:rsidR="004D02F3">
        <w:rPr>
          <w:b/>
          <w:bCs/>
          <w:sz w:val="28"/>
          <w:szCs w:val="28"/>
        </w:rPr>
        <w:tab/>
      </w:r>
      <w:r w:rsidR="004D02F3">
        <w:rPr>
          <w:b/>
          <w:bCs/>
          <w:sz w:val="28"/>
          <w:szCs w:val="28"/>
        </w:rPr>
        <w:tab/>
      </w:r>
      <w:r w:rsidR="004D02F3">
        <w:rPr>
          <w:b/>
          <w:bCs/>
          <w:sz w:val="28"/>
          <w:szCs w:val="28"/>
        </w:rPr>
        <w:tab/>
      </w:r>
      <w:r w:rsidR="004D02F3">
        <w:rPr>
          <w:b/>
          <w:bCs/>
          <w:sz w:val="28"/>
          <w:szCs w:val="28"/>
        </w:rPr>
        <w:tab/>
      </w:r>
      <w:r w:rsidR="004D02F3">
        <w:rPr>
          <w:b/>
          <w:bCs/>
          <w:sz w:val="28"/>
          <w:szCs w:val="28"/>
        </w:rPr>
        <w:tab/>
      </w:r>
      <w:r w:rsidR="004C7F96">
        <w:rPr>
          <w:b/>
          <w:bCs/>
          <w:sz w:val="28"/>
          <w:szCs w:val="28"/>
        </w:rPr>
        <w:t xml:space="preserve">    10-1</w:t>
      </w:r>
      <w:r w:rsidR="005455FB">
        <w:rPr>
          <w:b/>
          <w:bCs/>
          <w:sz w:val="28"/>
          <w:szCs w:val="28"/>
        </w:rPr>
        <w:t>3</w:t>
      </w:r>
    </w:p>
    <w:p w14:paraId="152E51F1" w14:textId="77777777" w:rsidR="00367094" w:rsidRPr="00367094" w:rsidRDefault="00367094" w:rsidP="00367094">
      <w:pPr>
        <w:spacing w:line="360" w:lineRule="auto"/>
        <w:rPr>
          <w:b/>
          <w:bCs/>
          <w:sz w:val="28"/>
          <w:szCs w:val="28"/>
        </w:rPr>
      </w:pPr>
    </w:p>
    <w:p w14:paraId="01E5ADFD" w14:textId="300EF1D9" w:rsidR="005D65B3" w:rsidRPr="005D65B3" w:rsidRDefault="005D65B3" w:rsidP="005D65B3">
      <w:pPr>
        <w:spacing w:line="360" w:lineRule="auto"/>
        <w:rPr>
          <w:b/>
          <w:bCs/>
          <w:sz w:val="28"/>
          <w:szCs w:val="28"/>
        </w:rPr>
      </w:pPr>
      <w:r w:rsidRPr="005D65B3">
        <w:rPr>
          <w:b/>
          <w:bCs/>
          <w:sz w:val="28"/>
          <w:szCs w:val="28"/>
        </w:rPr>
        <w:t>CONCLUSION</w:t>
      </w:r>
    </w:p>
    <w:p w14:paraId="1F00C883" w14:textId="3C8E6232" w:rsidR="00DE7A16" w:rsidRPr="00982F1B" w:rsidRDefault="005D65B3" w:rsidP="00982F1B">
      <w:pPr>
        <w:spacing w:line="360" w:lineRule="auto"/>
        <w:rPr>
          <w:b/>
          <w:bCs/>
          <w:sz w:val="28"/>
          <w:szCs w:val="28"/>
        </w:rPr>
        <w:sectPr w:rsidR="00DE7A16" w:rsidRPr="00982F1B" w:rsidSect="007B79ED">
          <w:footerReference w:type="default" r:id="rId17"/>
          <w:pgSz w:w="12240" w:h="15840"/>
          <w:pgMar w:top="1020" w:right="1320" w:bottom="280" w:left="1680" w:header="720" w:footer="720" w:gutter="0"/>
          <w:cols w:space="720"/>
        </w:sectPr>
      </w:pPr>
      <w:r w:rsidRPr="005D65B3">
        <w:rPr>
          <w:b/>
          <w:bCs/>
          <w:sz w:val="28"/>
          <w:szCs w:val="28"/>
        </w:rPr>
        <w:t>REFERENCES</w:t>
      </w:r>
    </w:p>
    <w:p w14:paraId="51E74B71" w14:textId="72F1CDC1" w:rsidR="00410AE5" w:rsidRDefault="005455FB" w:rsidP="0091150E">
      <w:pPr>
        <w:spacing w:before="18" w:line="360" w:lineRule="exact"/>
        <w:rPr>
          <w:sz w:val="32"/>
          <w:szCs w:val="32"/>
        </w:rPr>
      </w:pPr>
      <w:r>
        <w:rPr>
          <w:b/>
          <w:position w:val="-1"/>
          <w:sz w:val="32"/>
          <w:szCs w:val="32"/>
        </w:rPr>
        <w:lastRenderedPageBreak/>
        <w:t>C</w:t>
      </w:r>
      <w:r>
        <w:rPr>
          <w:b/>
          <w:spacing w:val="-1"/>
          <w:position w:val="-1"/>
          <w:sz w:val="32"/>
          <w:szCs w:val="32"/>
        </w:rPr>
        <w:t>H</w:t>
      </w:r>
      <w:r>
        <w:rPr>
          <w:b/>
          <w:spacing w:val="2"/>
          <w:position w:val="-1"/>
          <w:sz w:val="32"/>
          <w:szCs w:val="32"/>
        </w:rPr>
        <w:t>A</w:t>
      </w:r>
      <w:r>
        <w:rPr>
          <w:b/>
          <w:position w:val="-1"/>
          <w:sz w:val="32"/>
          <w:szCs w:val="32"/>
        </w:rPr>
        <w:t>PTER</w:t>
      </w:r>
      <w:r>
        <w:rPr>
          <w:b/>
          <w:spacing w:val="-16"/>
          <w:position w:val="-1"/>
          <w:sz w:val="32"/>
          <w:szCs w:val="32"/>
        </w:rPr>
        <w:t xml:space="preserve"> </w:t>
      </w:r>
      <w:r>
        <w:rPr>
          <w:b/>
          <w:position w:val="-1"/>
          <w:sz w:val="32"/>
          <w:szCs w:val="32"/>
        </w:rPr>
        <w:t>1</w:t>
      </w:r>
    </w:p>
    <w:p w14:paraId="314617A0" w14:textId="4244F8B2" w:rsidR="00410AE5" w:rsidRDefault="00410AE5">
      <w:pPr>
        <w:spacing w:before="1" w:line="140" w:lineRule="exact"/>
        <w:rPr>
          <w:sz w:val="14"/>
          <w:szCs w:val="14"/>
        </w:rPr>
      </w:pPr>
    </w:p>
    <w:p w14:paraId="0682EFEF" w14:textId="77777777" w:rsidR="00410AE5" w:rsidRDefault="00410AE5">
      <w:pPr>
        <w:spacing w:line="200" w:lineRule="exact"/>
      </w:pPr>
    </w:p>
    <w:p w14:paraId="2E5651B1" w14:textId="798E87D9" w:rsidR="00A07779" w:rsidRDefault="00000000" w:rsidP="00B77110">
      <w:pPr>
        <w:spacing w:before="13"/>
        <w:ind w:left="3132" w:right="3135"/>
        <w:jc w:val="center"/>
        <w:rPr>
          <w:b/>
          <w:sz w:val="36"/>
          <w:szCs w:val="36"/>
        </w:rPr>
      </w:pPr>
      <w:r>
        <w:rPr>
          <w:b/>
          <w:sz w:val="36"/>
          <w:szCs w:val="36"/>
        </w:rPr>
        <w:t>I</w:t>
      </w:r>
      <w:r>
        <w:rPr>
          <w:b/>
          <w:spacing w:val="-1"/>
          <w:sz w:val="36"/>
          <w:szCs w:val="36"/>
        </w:rPr>
        <w:t>N</w:t>
      </w:r>
      <w:r>
        <w:rPr>
          <w:b/>
          <w:sz w:val="36"/>
          <w:szCs w:val="36"/>
        </w:rPr>
        <w:t>TRODUCT</w:t>
      </w:r>
      <w:r>
        <w:rPr>
          <w:b/>
          <w:spacing w:val="1"/>
          <w:sz w:val="36"/>
          <w:szCs w:val="36"/>
        </w:rPr>
        <w:t>I</w:t>
      </w:r>
      <w:r>
        <w:rPr>
          <w:b/>
          <w:sz w:val="36"/>
          <w:szCs w:val="36"/>
        </w:rPr>
        <w:t>ON</w:t>
      </w:r>
    </w:p>
    <w:p w14:paraId="7DBFA4F1" w14:textId="2F6D8802" w:rsidR="00A07779" w:rsidRPr="00A07779" w:rsidRDefault="00A07779" w:rsidP="00A07779">
      <w:pPr>
        <w:spacing w:before="13"/>
        <w:ind w:right="3135"/>
        <w:rPr>
          <w:sz w:val="32"/>
          <w:szCs w:val="32"/>
        </w:rPr>
      </w:pPr>
      <w:r w:rsidRPr="00A07779">
        <w:rPr>
          <w:b/>
          <w:sz w:val="32"/>
          <w:szCs w:val="32"/>
        </w:rPr>
        <w:t>1.1 Description</w:t>
      </w:r>
    </w:p>
    <w:p w14:paraId="63A27F1F" w14:textId="7B98515C" w:rsidR="005D65B3" w:rsidRPr="005D65B3" w:rsidRDefault="005D65B3">
      <w:pPr>
        <w:spacing w:line="200" w:lineRule="exact"/>
        <w:rPr>
          <w:sz w:val="28"/>
          <w:szCs w:val="28"/>
        </w:rPr>
      </w:pPr>
    </w:p>
    <w:p w14:paraId="392BDF69" w14:textId="08B86A40" w:rsidR="00561AA9" w:rsidRPr="00561AA9" w:rsidRDefault="00561AA9" w:rsidP="00561AA9">
      <w:pPr>
        <w:pStyle w:val="NormalWeb"/>
        <w:shd w:val="clear" w:color="auto" w:fill="FFFFFF"/>
        <w:wordWrap w:val="0"/>
        <w:spacing w:before="0" w:beforeAutospacing="0" w:after="150" w:afterAutospacing="0" w:line="360" w:lineRule="auto"/>
        <w:jc w:val="both"/>
        <w:rPr>
          <w:color w:val="444444"/>
        </w:rPr>
      </w:pPr>
      <w:r w:rsidRPr="00561AA9">
        <w:rPr>
          <w:color w:val="444444"/>
        </w:rPr>
        <w:t>The world haptic is basically invented from the Greek word called "</w:t>
      </w:r>
      <w:proofErr w:type="spellStart"/>
      <w:r w:rsidRPr="00561AA9">
        <w:rPr>
          <w:color w:val="444444"/>
        </w:rPr>
        <w:t>haptikos</w:t>
      </w:r>
      <w:proofErr w:type="spellEnd"/>
      <w:r w:rsidRPr="00561AA9">
        <w:rPr>
          <w:color w:val="444444"/>
        </w:rPr>
        <w:t xml:space="preserve">", which means the </w:t>
      </w:r>
      <w:r>
        <w:rPr>
          <w:color w:val="444444"/>
        </w:rPr>
        <w:t xml:space="preserve">   s</w:t>
      </w:r>
      <w:r w:rsidRPr="00561AA9">
        <w:rPr>
          <w:color w:val="444444"/>
        </w:rPr>
        <w:t>ense of touch, and "</w:t>
      </w:r>
      <w:proofErr w:type="spellStart"/>
      <w:r w:rsidRPr="00561AA9">
        <w:rPr>
          <w:color w:val="444444"/>
        </w:rPr>
        <w:t>haptesthai</w:t>
      </w:r>
      <w:proofErr w:type="spellEnd"/>
      <w:r w:rsidRPr="00561AA9">
        <w:rPr>
          <w:color w:val="444444"/>
        </w:rPr>
        <w:t xml:space="preserve">", which meant to touch or make a connection. Humans and </w:t>
      </w:r>
      <w:r>
        <w:rPr>
          <w:color w:val="444444"/>
        </w:rPr>
        <w:t xml:space="preserve">                </w:t>
      </w:r>
      <w:r w:rsidRPr="00561AA9">
        <w:rPr>
          <w:color w:val="444444"/>
        </w:rPr>
        <w:t xml:space="preserve">machines or combination of both can make the touching process possible. In the recent study the human touch and the force feedback which haptic has begun together biochemicals, psychology, neurology engineering and computer science. Touch is to exchange of the information and the </w:t>
      </w:r>
      <w:r>
        <w:rPr>
          <w:color w:val="444444"/>
        </w:rPr>
        <w:t xml:space="preserve">         </w:t>
      </w:r>
      <w:r w:rsidRPr="00561AA9">
        <w:rPr>
          <w:color w:val="444444"/>
        </w:rPr>
        <w:t xml:space="preserve">energies between real and virtual environment with respect to user. Active touches the name of </w:t>
      </w:r>
      <w:r>
        <w:rPr>
          <w:color w:val="444444"/>
        </w:rPr>
        <w:t xml:space="preserve">     </w:t>
      </w:r>
      <w:r w:rsidRPr="00561AA9">
        <w:rPr>
          <w:color w:val="444444"/>
        </w:rPr>
        <w:t xml:space="preserve">given to this type of contact. Haptic technology is tactile feedback to replicate touch by </w:t>
      </w:r>
      <w:r>
        <w:rPr>
          <w:color w:val="444444"/>
        </w:rPr>
        <w:t xml:space="preserve">                        </w:t>
      </w:r>
      <w:r w:rsidRPr="00561AA9">
        <w:rPr>
          <w:color w:val="444444"/>
        </w:rPr>
        <w:t>undergoing stress. Aur moment to the respective user.</w:t>
      </w:r>
    </w:p>
    <w:p w14:paraId="1C24165F" w14:textId="2F7AF2A2" w:rsidR="00B77110" w:rsidRDefault="00561AA9" w:rsidP="00561AA9">
      <w:pPr>
        <w:pStyle w:val="NormalWeb"/>
        <w:shd w:val="clear" w:color="auto" w:fill="FFFFFF"/>
        <w:wordWrap w:val="0"/>
        <w:spacing w:before="0" w:beforeAutospacing="0" w:after="150" w:afterAutospacing="0" w:line="360" w:lineRule="auto"/>
        <w:jc w:val="both"/>
        <w:rPr>
          <w:color w:val="444444"/>
        </w:rPr>
      </w:pPr>
      <w:r w:rsidRPr="00561AA9">
        <w:rPr>
          <w:color w:val="444444"/>
        </w:rPr>
        <w:t>Human haptics is the use of tactile and kinaesthetic senses for detecting and manipulation. On</w:t>
      </w:r>
      <w:r>
        <w:rPr>
          <w:color w:val="444444"/>
        </w:rPr>
        <w:t xml:space="preserve">           </w:t>
      </w:r>
      <w:r w:rsidRPr="00561AA9">
        <w:rPr>
          <w:color w:val="444444"/>
        </w:rPr>
        <w:t xml:space="preserve"> interacting with an item, skin is subjected to forces. These forces transmit the information and</w:t>
      </w:r>
      <w:r>
        <w:rPr>
          <w:color w:val="444444"/>
        </w:rPr>
        <w:t xml:space="preserve">          </w:t>
      </w:r>
      <w:r w:rsidRPr="00561AA9">
        <w:rPr>
          <w:color w:val="444444"/>
        </w:rPr>
        <w:t xml:space="preserve"> influence how the physical world is perceived. the several mechanical, sensor and motor are </w:t>
      </w:r>
      <w:r>
        <w:rPr>
          <w:color w:val="444444"/>
        </w:rPr>
        <w:t xml:space="preserve">             </w:t>
      </w:r>
      <w:r w:rsidRPr="00561AA9">
        <w:rPr>
          <w:color w:val="444444"/>
        </w:rPr>
        <w:t xml:space="preserve">basically intellectual components of human textile system are included.  The bodily parts that </w:t>
      </w:r>
      <w:r>
        <w:rPr>
          <w:color w:val="444444"/>
        </w:rPr>
        <w:t xml:space="preserve">           </w:t>
      </w:r>
      <w:r w:rsidRPr="00561AA9">
        <w:rPr>
          <w:color w:val="444444"/>
        </w:rPr>
        <w:t xml:space="preserve">function according on brain response are included in the mechanical components. Nervous </w:t>
      </w:r>
      <w:r>
        <w:rPr>
          <w:color w:val="444444"/>
        </w:rPr>
        <w:t xml:space="preserve">                 </w:t>
      </w:r>
      <w:r w:rsidRPr="00561AA9">
        <w:rPr>
          <w:color w:val="444444"/>
        </w:rPr>
        <w:t xml:space="preserve">system receptors, which are part of the sense organs, react to physical stimuli by activating and </w:t>
      </w:r>
      <w:r>
        <w:rPr>
          <w:color w:val="444444"/>
        </w:rPr>
        <w:t xml:space="preserve">         </w:t>
      </w:r>
      <w:r w:rsidRPr="00561AA9">
        <w:rPr>
          <w:color w:val="444444"/>
        </w:rPr>
        <w:t>sending information to the brain.</w:t>
      </w:r>
    </w:p>
    <w:p w14:paraId="77CC182D" w14:textId="4B1C5C3C" w:rsidR="00410AE5" w:rsidRPr="00982F1B" w:rsidRDefault="00982F1B" w:rsidP="00982F1B">
      <w:pPr>
        <w:pStyle w:val="NormalWeb"/>
        <w:shd w:val="clear" w:color="auto" w:fill="FFFFFF"/>
        <w:wordWrap w:val="0"/>
        <w:spacing w:before="0" w:beforeAutospacing="0" w:after="150" w:afterAutospacing="0" w:line="360" w:lineRule="auto"/>
        <w:jc w:val="center"/>
        <w:rPr>
          <w:color w:val="444444"/>
        </w:rPr>
      </w:pPr>
      <w:r w:rsidRPr="00982F1B">
        <w:rPr>
          <w:noProof/>
          <w:color w:val="444444"/>
        </w:rPr>
        <w:drawing>
          <wp:inline distT="0" distB="0" distL="0" distR="0" wp14:anchorId="1F851B60" wp14:editId="1A0B46DC">
            <wp:extent cx="5856514" cy="2362200"/>
            <wp:effectExtent l="0" t="0" r="0" b="0"/>
            <wp:docPr id="12005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8170" name=""/>
                    <pic:cNvPicPr/>
                  </pic:nvPicPr>
                  <pic:blipFill>
                    <a:blip r:embed="rId18"/>
                    <a:stretch>
                      <a:fillRect/>
                    </a:stretch>
                  </pic:blipFill>
                  <pic:spPr>
                    <a:xfrm>
                      <a:off x="0" y="0"/>
                      <a:ext cx="5856514" cy="2362200"/>
                    </a:xfrm>
                    <a:prstGeom prst="rect">
                      <a:avLst/>
                    </a:prstGeom>
                  </pic:spPr>
                </pic:pic>
              </a:graphicData>
            </a:graphic>
          </wp:inline>
        </w:drawing>
      </w:r>
      <w:r w:rsidRPr="00982F1B">
        <w:rPr>
          <w:b/>
          <w:bCs/>
        </w:rPr>
        <w:t>Fig.1:</w:t>
      </w:r>
      <w:r>
        <w:t xml:space="preserve"> System Architecture</w:t>
      </w:r>
    </w:p>
    <w:p w14:paraId="30083F90" w14:textId="156781AA" w:rsidR="00982F1B" w:rsidRDefault="00982F1B" w:rsidP="00701EBF">
      <w:pPr>
        <w:spacing w:before="18"/>
        <w:ind w:right="4949"/>
        <w:jc w:val="both"/>
        <w:rPr>
          <w:b/>
          <w:spacing w:val="1"/>
          <w:sz w:val="32"/>
          <w:szCs w:val="32"/>
        </w:rPr>
      </w:pPr>
    </w:p>
    <w:p w14:paraId="14DDD6BE" w14:textId="77777777" w:rsidR="00B77110" w:rsidRDefault="00B77110" w:rsidP="00B77110">
      <w:pPr>
        <w:spacing w:before="18"/>
        <w:ind w:right="4949"/>
        <w:jc w:val="both"/>
        <w:rPr>
          <w:b/>
          <w:spacing w:val="1"/>
          <w:sz w:val="32"/>
          <w:szCs w:val="32"/>
        </w:rPr>
      </w:pPr>
    </w:p>
    <w:p w14:paraId="0FE7412D" w14:textId="1ABB0C91" w:rsidR="00561AA9" w:rsidRPr="00B77110" w:rsidRDefault="00A07779" w:rsidP="00B77110">
      <w:pPr>
        <w:spacing w:before="18"/>
        <w:ind w:right="4949"/>
        <w:jc w:val="both"/>
        <w:rPr>
          <w:b/>
          <w:sz w:val="32"/>
          <w:szCs w:val="32"/>
        </w:rPr>
      </w:pPr>
      <w:r>
        <w:rPr>
          <w:b/>
          <w:spacing w:val="1"/>
          <w:sz w:val="32"/>
          <w:szCs w:val="32"/>
        </w:rPr>
        <w:lastRenderedPageBreak/>
        <w:t>1</w:t>
      </w:r>
      <w:r>
        <w:rPr>
          <w:b/>
          <w:sz w:val="32"/>
          <w:szCs w:val="32"/>
        </w:rPr>
        <w:t>.2</w:t>
      </w:r>
      <w:r>
        <w:rPr>
          <w:b/>
          <w:spacing w:val="-4"/>
          <w:sz w:val="32"/>
          <w:szCs w:val="32"/>
        </w:rPr>
        <w:t xml:space="preserve"> </w:t>
      </w:r>
      <w:r>
        <w:rPr>
          <w:b/>
          <w:sz w:val="32"/>
          <w:szCs w:val="32"/>
        </w:rPr>
        <w:t>Pr</w:t>
      </w:r>
      <w:r>
        <w:rPr>
          <w:b/>
          <w:spacing w:val="-2"/>
          <w:sz w:val="32"/>
          <w:szCs w:val="32"/>
        </w:rPr>
        <w:t>o</w:t>
      </w:r>
      <w:r>
        <w:rPr>
          <w:b/>
          <w:sz w:val="32"/>
          <w:szCs w:val="32"/>
        </w:rPr>
        <w:t>b</w:t>
      </w:r>
      <w:r>
        <w:rPr>
          <w:b/>
          <w:spacing w:val="1"/>
          <w:sz w:val="32"/>
          <w:szCs w:val="32"/>
        </w:rPr>
        <w:t>l</w:t>
      </w:r>
      <w:r>
        <w:rPr>
          <w:b/>
          <w:sz w:val="32"/>
          <w:szCs w:val="32"/>
        </w:rPr>
        <w:t>em</w:t>
      </w:r>
      <w:r>
        <w:rPr>
          <w:b/>
          <w:spacing w:val="-13"/>
          <w:sz w:val="32"/>
          <w:szCs w:val="32"/>
        </w:rPr>
        <w:t xml:space="preserve"> </w:t>
      </w:r>
      <w:r>
        <w:rPr>
          <w:b/>
          <w:spacing w:val="2"/>
          <w:sz w:val="32"/>
          <w:szCs w:val="32"/>
        </w:rPr>
        <w:t>S</w:t>
      </w:r>
      <w:r>
        <w:rPr>
          <w:b/>
          <w:sz w:val="32"/>
          <w:szCs w:val="32"/>
        </w:rPr>
        <w:t>ta</w:t>
      </w:r>
      <w:r>
        <w:rPr>
          <w:b/>
          <w:spacing w:val="1"/>
          <w:sz w:val="32"/>
          <w:szCs w:val="32"/>
        </w:rPr>
        <w:t>t</w:t>
      </w:r>
      <w:r>
        <w:rPr>
          <w:b/>
          <w:sz w:val="32"/>
          <w:szCs w:val="32"/>
        </w:rPr>
        <w:t>e</w:t>
      </w:r>
      <w:r>
        <w:rPr>
          <w:b/>
          <w:spacing w:val="2"/>
          <w:sz w:val="32"/>
          <w:szCs w:val="32"/>
        </w:rPr>
        <w:t>m</w:t>
      </w:r>
      <w:r>
        <w:rPr>
          <w:b/>
          <w:sz w:val="32"/>
          <w:szCs w:val="32"/>
        </w:rPr>
        <w:t>ent</w:t>
      </w:r>
    </w:p>
    <w:p w14:paraId="02EF19B2" w14:textId="0CC326DA" w:rsidR="00410AE5" w:rsidRDefault="00410AE5" w:rsidP="00561AA9">
      <w:pPr>
        <w:spacing w:before="8" w:line="120" w:lineRule="exact"/>
        <w:jc w:val="both"/>
        <w:rPr>
          <w:sz w:val="13"/>
          <w:szCs w:val="13"/>
        </w:rPr>
      </w:pPr>
    </w:p>
    <w:p w14:paraId="52D5E076" w14:textId="6DA641E5" w:rsidR="00701EBF" w:rsidRDefault="00561AA9" w:rsidP="00561AA9">
      <w:pPr>
        <w:spacing w:line="360" w:lineRule="auto"/>
        <w:jc w:val="both"/>
        <w:rPr>
          <w:sz w:val="24"/>
          <w:szCs w:val="24"/>
          <w:lang w:val="en-IN" w:eastAsia="en-IN"/>
        </w:rPr>
      </w:pPr>
      <w:r w:rsidRPr="00561AA9">
        <w:rPr>
          <w:sz w:val="24"/>
          <w:szCs w:val="24"/>
          <w:lang w:val="en-IN" w:eastAsia="en-IN"/>
        </w:rPr>
        <w:t xml:space="preserve">Haptic technology offers great potential in a number of industries, including gaming, medical education, and remote operations. It replicates the feeling of touch by imparting stresses, vibrations, or motions to the user. Still, it has a number of difficulties. A limitation of haptic interface design is their low dexterity and small workspace. For example, poor haptic input, diminished depth perception, and impaired hand-eye coordination are common issues faced by surgeons doing Minimally Invasive Surgery (MIS). Three major obstacles to the broad use of haptic devices are their size, battery consumption, and manufacturing cost. The quantity of useful </w:t>
      </w:r>
    </w:p>
    <w:p w14:paraId="780AB662" w14:textId="05838EE4" w:rsidR="00561AA9" w:rsidRPr="00561AA9" w:rsidRDefault="00561AA9" w:rsidP="00561AA9">
      <w:pPr>
        <w:spacing w:line="360" w:lineRule="auto"/>
        <w:jc w:val="both"/>
        <w:rPr>
          <w:sz w:val="24"/>
          <w:szCs w:val="24"/>
          <w:lang w:val="en-IN" w:eastAsia="en-IN"/>
        </w:rPr>
      </w:pPr>
      <w:r w:rsidRPr="00561AA9">
        <w:rPr>
          <w:sz w:val="24"/>
          <w:szCs w:val="24"/>
          <w:lang w:val="en-IN" w:eastAsia="en-IN"/>
        </w:rPr>
        <w:t>products that are prepared for the market is constrained by these considerations. There is a lot of potential for innovation and improvement in this fascinating sector.</w:t>
      </w:r>
    </w:p>
    <w:p w14:paraId="70D3909A" w14:textId="3B9F51DA" w:rsidR="00410AE5" w:rsidRDefault="00410AE5">
      <w:pPr>
        <w:spacing w:before="5" w:line="280" w:lineRule="exact"/>
        <w:rPr>
          <w:sz w:val="28"/>
          <w:szCs w:val="28"/>
        </w:rPr>
      </w:pPr>
    </w:p>
    <w:p w14:paraId="7F5F5981" w14:textId="7923529D" w:rsidR="00410AE5" w:rsidRDefault="00A07779" w:rsidP="00701EBF">
      <w:pPr>
        <w:ind w:right="6627"/>
        <w:jc w:val="both"/>
        <w:rPr>
          <w:sz w:val="32"/>
          <w:szCs w:val="32"/>
        </w:rPr>
      </w:pPr>
      <w:r>
        <w:rPr>
          <w:b/>
          <w:spacing w:val="1"/>
          <w:sz w:val="32"/>
          <w:szCs w:val="32"/>
        </w:rPr>
        <w:t>1</w:t>
      </w:r>
      <w:r>
        <w:rPr>
          <w:b/>
          <w:sz w:val="32"/>
          <w:szCs w:val="32"/>
        </w:rPr>
        <w:t>.3</w:t>
      </w:r>
      <w:r>
        <w:rPr>
          <w:b/>
          <w:spacing w:val="-4"/>
          <w:sz w:val="32"/>
          <w:szCs w:val="32"/>
        </w:rPr>
        <w:t xml:space="preserve"> </w:t>
      </w:r>
      <w:r>
        <w:rPr>
          <w:b/>
          <w:spacing w:val="-1"/>
          <w:sz w:val="32"/>
          <w:szCs w:val="32"/>
        </w:rPr>
        <w:t>O</w:t>
      </w:r>
      <w:r>
        <w:rPr>
          <w:b/>
          <w:sz w:val="32"/>
          <w:szCs w:val="32"/>
        </w:rPr>
        <w:t>b</w:t>
      </w:r>
      <w:r>
        <w:rPr>
          <w:b/>
          <w:spacing w:val="2"/>
          <w:sz w:val="32"/>
          <w:szCs w:val="32"/>
        </w:rPr>
        <w:t>j</w:t>
      </w:r>
      <w:r>
        <w:rPr>
          <w:b/>
          <w:sz w:val="32"/>
          <w:szCs w:val="32"/>
        </w:rPr>
        <w:t>ec</w:t>
      </w:r>
      <w:r>
        <w:rPr>
          <w:b/>
          <w:spacing w:val="1"/>
          <w:sz w:val="32"/>
          <w:szCs w:val="32"/>
        </w:rPr>
        <w:t>t</w:t>
      </w:r>
      <w:r>
        <w:rPr>
          <w:b/>
          <w:sz w:val="32"/>
          <w:szCs w:val="32"/>
        </w:rPr>
        <w:t>iv</w:t>
      </w:r>
      <w:r>
        <w:rPr>
          <w:b/>
          <w:spacing w:val="3"/>
          <w:sz w:val="32"/>
          <w:szCs w:val="32"/>
        </w:rPr>
        <w:t>e</w:t>
      </w:r>
      <w:r>
        <w:rPr>
          <w:b/>
          <w:sz w:val="32"/>
          <w:szCs w:val="32"/>
        </w:rPr>
        <w:t>s</w:t>
      </w:r>
    </w:p>
    <w:p w14:paraId="07F9A9EB" w14:textId="0CD03854" w:rsidR="00410AE5" w:rsidRDefault="00410AE5">
      <w:pPr>
        <w:spacing w:before="8" w:line="180" w:lineRule="exact"/>
        <w:rPr>
          <w:sz w:val="18"/>
          <w:szCs w:val="18"/>
        </w:rPr>
      </w:pPr>
    </w:p>
    <w:p w14:paraId="0B97714A" w14:textId="54649E06" w:rsidR="00A07779" w:rsidRPr="00701EBF" w:rsidRDefault="00701EBF" w:rsidP="00701EBF">
      <w:pPr>
        <w:pStyle w:val="ListParagraph"/>
        <w:numPr>
          <w:ilvl w:val="0"/>
          <w:numId w:val="11"/>
        </w:numPr>
        <w:tabs>
          <w:tab w:val="left" w:pos="880"/>
        </w:tabs>
        <w:spacing w:before="14" w:line="360" w:lineRule="auto"/>
        <w:ind w:right="141"/>
        <w:rPr>
          <w:sz w:val="24"/>
          <w:szCs w:val="24"/>
        </w:rPr>
      </w:pPr>
      <w:r w:rsidRPr="00701EBF">
        <w:rPr>
          <w:sz w:val="24"/>
          <w:szCs w:val="24"/>
        </w:rPr>
        <w:t>To develop cost-effective and compact haptic devices.</w:t>
      </w:r>
    </w:p>
    <w:p w14:paraId="486F7242" w14:textId="31108418" w:rsidR="00701EBF" w:rsidRPr="00701EBF" w:rsidRDefault="00701EBF" w:rsidP="00701EBF">
      <w:pPr>
        <w:pStyle w:val="ListParagraph"/>
        <w:numPr>
          <w:ilvl w:val="0"/>
          <w:numId w:val="11"/>
        </w:numPr>
        <w:tabs>
          <w:tab w:val="left" w:pos="880"/>
        </w:tabs>
        <w:spacing w:before="14" w:line="360" w:lineRule="auto"/>
        <w:ind w:right="141"/>
        <w:rPr>
          <w:sz w:val="24"/>
          <w:szCs w:val="24"/>
        </w:rPr>
      </w:pPr>
      <w:r w:rsidRPr="00701EBF">
        <w:rPr>
          <w:sz w:val="24"/>
          <w:szCs w:val="24"/>
        </w:rPr>
        <w:t>To improve the realism and responsiveness of haptic feedback.</w:t>
      </w:r>
    </w:p>
    <w:p w14:paraId="58EE59EF" w14:textId="3FCD32D9" w:rsidR="00701EBF" w:rsidRPr="00701EBF" w:rsidRDefault="00701EBF" w:rsidP="00701EBF">
      <w:pPr>
        <w:pStyle w:val="ListParagraph"/>
        <w:numPr>
          <w:ilvl w:val="0"/>
          <w:numId w:val="11"/>
        </w:numPr>
        <w:tabs>
          <w:tab w:val="left" w:pos="880"/>
        </w:tabs>
        <w:spacing w:before="14" w:line="360" w:lineRule="auto"/>
        <w:ind w:right="141"/>
        <w:rPr>
          <w:sz w:val="24"/>
          <w:szCs w:val="24"/>
        </w:rPr>
      </w:pPr>
      <w:r w:rsidRPr="00701EBF">
        <w:rPr>
          <w:sz w:val="24"/>
          <w:szCs w:val="24"/>
        </w:rPr>
        <w:t>To integrate haptic technology seamlessly with other sensory devices.</w:t>
      </w:r>
    </w:p>
    <w:p w14:paraId="17492671" w14:textId="7365E5C4" w:rsidR="00701EBF" w:rsidRPr="00701EBF" w:rsidRDefault="00701EBF" w:rsidP="00701EBF">
      <w:pPr>
        <w:pStyle w:val="ListParagraph"/>
        <w:numPr>
          <w:ilvl w:val="0"/>
          <w:numId w:val="11"/>
        </w:numPr>
        <w:tabs>
          <w:tab w:val="left" w:pos="880"/>
        </w:tabs>
        <w:spacing w:before="14" w:line="360" w:lineRule="auto"/>
        <w:ind w:right="141"/>
        <w:rPr>
          <w:sz w:val="24"/>
          <w:szCs w:val="24"/>
        </w:rPr>
      </w:pPr>
      <w:r w:rsidRPr="00701EBF">
        <w:rPr>
          <w:sz w:val="24"/>
          <w:szCs w:val="24"/>
        </w:rPr>
        <w:t>To explore the use of haptic technology in new fields and applications.</w:t>
      </w:r>
    </w:p>
    <w:p w14:paraId="2DD0D345" w14:textId="7747EB82" w:rsidR="00701EBF" w:rsidRDefault="00701EBF" w:rsidP="00701EBF">
      <w:pPr>
        <w:pStyle w:val="ListParagraph"/>
        <w:numPr>
          <w:ilvl w:val="0"/>
          <w:numId w:val="11"/>
        </w:numPr>
        <w:tabs>
          <w:tab w:val="left" w:pos="880"/>
        </w:tabs>
        <w:spacing w:before="14" w:line="360" w:lineRule="auto"/>
        <w:ind w:right="141"/>
        <w:rPr>
          <w:sz w:val="24"/>
          <w:szCs w:val="24"/>
        </w:rPr>
      </w:pPr>
      <w:r w:rsidRPr="00701EBF">
        <w:rPr>
          <w:sz w:val="24"/>
          <w:szCs w:val="24"/>
        </w:rPr>
        <w:t>To implement user-friendly interfaces for customizing haptic experiences.</w:t>
      </w:r>
    </w:p>
    <w:p w14:paraId="7833B3DB" w14:textId="2F446176" w:rsidR="00701EBF" w:rsidRPr="00701EBF" w:rsidRDefault="00701EBF" w:rsidP="00701EBF">
      <w:pPr>
        <w:pStyle w:val="ListParagraph"/>
        <w:tabs>
          <w:tab w:val="left" w:pos="880"/>
        </w:tabs>
        <w:spacing w:before="14" w:line="360" w:lineRule="auto"/>
        <w:ind w:right="141"/>
        <w:rPr>
          <w:sz w:val="24"/>
          <w:szCs w:val="24"/>
        </w:rPr>
      </w:pPr>
    </w:p>
    <w:p w14:paraId="1ECEBB36" w14:textId="517414EB" w:rsidR="00A07779" w:rsidRDefault="00A07779" w:rsidP="00A07779">
      <w:pPr>
        <w:tabs>
          <w:tab w:val="left" w:pos="880"/>
        </w:tabs>
        <w:spacing w:before="14" w:line="352" w:lineRule="auto"/>
        <w:ind w:right="141"/>
        <w:rPr>
          <w:b/>
          <w:bCs/>
          <w:sz w:val="32"/>
          <w:szCs w:val="32"/>
        </w:rPr>
      </w:pPr>
      <w:r w:rsidRPr="00A07779">
        <w:rPr>
          <w:b/>
          <w:bCs/>
          <w:sz w:val="32"/>
          <w:szCs w:val="32"/>
        </w:rPr>
        <w:t xml:space="preserve">1.4 Existing System: </w:t>
      </w:r>
    </w:p>
    <w:p w14:paraId="06D744A1" w14:textId="1A88F48A" w:rsidR="00701EBF" w:rsidRDefault="002D098A" w:rsidP="002D098A">
      <w:pPr>
        <w:spacing w:line="360" w:lineRule="auto"/>
        <w:jc w:val="both"/>
        <w:rPr>
          <w:sz w:val="24"/>
          <w:szCs w:val="24"/>
          <w:lang w:val="en-IN" w:eastAsia="en-IN"/>
        </w:rPr>
      </w:pPr>
      <w:r w:rsidRPr="002D098A">
        <w:rPr>
          <w:sz w:val="24"/>
          <w:szCs w:val="24"/>
          <w:lang w:val="en-IN" w:eastAsia="en-IN"/>
        </w:rPr>
        <w:t>The current haptic technology system is a complicated one that consists of multiple essential parts. Actuators vibrate or apply force to replicate the sensation of touch, while sensors monitor how the user interacts with the haptic device. Control circuitry controls how the sensors and actuators work. Real-time algorithms, sometimes referred to as "players" or "actuator control software," govern how the haptic device behaves in real time. A library of haptic effects offers an assortment of pre-made haptic effects that are adaptable to various applications. Finally, developers can incorporate haptic technology into their own apps with the use of an Application Programming Interface (API). Despite its effectiveness, there are a number of areas where this method might be enhanced and innovated.</w:t>
      </w:r>
    </w:p>
    <w:p w14:paraId="0A7C5A81" w14:textId="1868E960" w:rsidR="00635285" w:rsidRDefault="00635285" w:rsidP="002D098A">
      <w:pPr>
        <w:spacing w:line="360" w:lineRule="auto"/>
        <w:jc w:val="both"/>
        <w:rPr>
          <w:sz w:val="24"/>
          <w:szCs w:val="24"/>
          <w:lang w:val="en-IN" w:eastAsia="en-IN"/>
        </w:rPr>
      </w:pPr>
    </w:p>
    <w:p w14:paraId="6A2B0957" w14:textId="41B386DC" w:rsidR="00982F1B" w:rsidRDefault="00982F1B" w:rsidP="002D098A">
      <w:pPr>
        <w:spacing w:line="360" w:lineRule="auto"/>
        <w:jc w:val="both"/>
        <w:rPr>
          <w:sz w:val="24"/>
          <w:szCs w:val="24"/>
          <w:lang w:val="en-IN" w:eastAsia="en-IN"/>
        </w:rPr>
      </w:pPr>
    </w:p>
    <w:p w14:paraId="6A858E20" w14:textId="77777777" w:rsidR="00B77110" w:rsidRDefault="00B77110" w:rsidP="00A07779">
      <w:pPr>
        <w:tabs>
          <w:tab w:val="left" w:pos="880"/>
        </w:tabs>
        <w:spacing w:before="14" w:line="352" w:lineRule="auto"/>
        <w:ind w:right="141"/>
        <w:rPr>
          <w:b/>
          <w:bCs/>
          <w:sz w:val="32"/>
          <w:szCs w:val="32"/>
        </w:rPr>
      </w:pPr>
    </w:p>
    <w:p w14:paraId="5DD7F41D" w14:textId="0125CA6A" w:rsidR="00A07779" w:rsidRDefault="00A07779" w:rsidP="00A07779">
      <w:pPr>
        <w:tabs>
          <w:tab w:val="left" w:pos="880"/>
        </w:tabs>
        <w:spacing w:before="14" w:line="352" w:lineRule="auto"/>
        <w:ind w:right="141"/>
        <w:rPr>
          <w:b/>
          <w:bCs/>
          <w:sz w:val="32"/>
          <w:szCs w:val="32"/>
        </w:rPr>
      </w:pPr>
      <w:r>
        <w:rPr>
          <w:b/>
          <w:bCs/>
          <w:sz w:val="32"/>
          <w:szCs w:val="32"/>
        </w:rPr>
        <w:lastRenderedPageBreak/>
        <w:t>1.5 Proposed System:</w:t>
      </w:r>
    </w:p>
    <w:p w14:paraId="7BDCE305" w14:textId="0BD2C500" w:rsidR="00A07779" w:rsidRPr="002D098A" w:rsidRDefault="002D098A" w:rsidP="002D098A">
      <w:pPr>
        <w:spacing w:line="360" w:lineRule="auto"/>
        <w:jc w:val="both"/>
        <w:rPr>
          <w:sz w:val="24"/>
          <w:szCs w:val="24"/>
          <w:lang w:val="en-IN" w:eastAsia="en-IN"/>
        </w:rPr>
      </w:pPr>
      <w:r w:rsidRPr="002D098A">
        <w:rPr>
          <w:sz w:val="24"/>
          <w:szCs w:val="24"/>
          <w:lang w:val="en-IN" w:eastAsia="en-IN"/>
        </w:rPr>
        <w:t>By providing broader tactile sensations, the suggested haptic technology system seeks to go beyond conventional pressure-based interfaces. This cutting-edge device combines a haptic glove with a robotic hand, each with its own set of sensors and actuators. Powered by servomotors, the robotic hand is carefully designed to accurately mimic the complex and complicated motions of the human hand. To control devices within the wireless communication range, the system offers an interactive robotic hand and haptic glove combination. A multimodal feedback system that combines Peltier components and vibration motors guarantees a diverse tactile experience that includes pressure and temperature sensations. The user experience and system dependability are improved by precisely calibrating the accuracy of tactile feedback based on experimental da</w:t>
      </w:r>
      <w:r w:rsidR="00635285">
        <w:rPr>
          <w:sz w:val="24"/>
          <w:szCs w:val="24"/>
          <w:lang w:val="en-IN" w:eastAsia="en-IN"/>
        </w:rPr>
        <w:t>ta.</w:t>
      </w:r>
    </w:p>
    <w:p w14:paraId="335EA60E" w14:textId="6EBCE68E" w:rsidR="00410AE5" w:rsidRDefault="00410AE5">
      <w:pPr>
        <w:spacing w:before="16" w:line="280" w:lineRule="exact"/>
        <w:rPr>
          <w:sz w:val="28"/>
          <w:szCs w:val="28"/>
        </w:rPr>
      </w:pPr>
    </w:p>
    <w:p w14:paraId="3F668DF5" w14:textId="77777777" w:rsidR="00635285" w:rsidRDefault="00635285">
      <w:pPr>
        <w:spacing w:before="16" w:line="280" w:lineRule="exact"/>
        <w:rPr>
          <w:sz w:val="28"/>
          <w:szCs w:val="28"/>
        </w:rPr>
      </w:pPr>
    </w:p>
    <w:p w14:paraId="4934FDD1" w14:textId="77777777" w:rsidR="00982F1B" w:rsidRDefault="00982F1B">
      <w:pPr>
        <w:spacing w:before="16" w:line="280" w:lineRule="exact"/>
        <w:rPr>
          <w:sz w:val="28"/>
          <w:szCs w:val="28"/>
        </w:rPr>
      </w:pPr>
    </w:p>
    <w:p w14:paraId="62BF6E9C" w14:textId="3B08CF1D" w:rsidR="00982F1B" w:rsidRDefault="00982F1B">
      <w:pPr>
        <w:spacing w:before="16" w:line="280" w:lineRule="exact"/>
        <w:rPr>
          <w:sz w:val="28"/>
          <w:szCs w:val="28"/>
        </w:rPr>
      </w:pPr>
    </w:p>
    <w:p w14:paraId="48826B14" w14:textId="77777777" w:rsidR="00982F1B" w:rsidRDefault="00982F1B">
      <w:pPr>
        <w:spacing w:before="16" w:line="280" w:lineRule="exact"/>
        <w:rPr>
          <w:sz w:val="28"/>
          <w:szCs w:val="28"/>
        </w:rPr>
      </w:pPr>
    </w:p>
    <w:p w14:paraId="55DB1C13" w14:textId="4F89DE57" w:rsidR="00982F1B" w:rsidRDefault="00982F1B">
      <w:pPr>
        <w:spacing w:before="16" w:line="280" w:lineRule="exact"/>
        <w:rPr>
          <w:sz w:val="28"/>
          <w:szCs w:val="28"/>
        </w:rPr>
      </w:pPr>
    </w:p>
    <w:p w14:paraId="57ACF1C9" w14:textId="77777777" w:rsidR="00982F1B" w:rsidRDefault="00982F1B">
      <w:pPr>
        <w:spacing w:before="16" w:line="280" w:lineRule="exact"/>
        <w:rPr>
          <w:sz w:val="28"/>
          <w:szCs w:val="28"/>
        </w:rPr>
      </w:pPr>
    </w:p>
    <w:p w14:paraId="301EE5C6" w14:textId="77777777" w:rsidR="00982F1B" w:rsidRDefault="00982F1B">
      <w:pPr>
        <w:spacing w:before="16" w:line="280" w:lineRule="exact"/>
        <w:rPr>
          <w:sz w:val="28"/>
          <w:szCs w:val="28"/>
        </w:rPr>
      </w:pPr>
    </w:p>
    <w:p w14:paraId="39EA298B" w14:textId="77777777" w:rsidR="00982F1B" w:rsidRDefault="00982F1B">
      <w:pPr>
        <w:spacing w:before="16" w:line="280" w:lineRule="exact"/>
        <w:rPr>
          <w:sz w:val="28"/>
          <w:szCs w:val="28"/>
        </w:rPr>
      </w:pPr>
    </w:p>
    <w:p w14:paraId="6571859D" w14:textId="77777777" w:rsidR="00982F1B" w:rsidRDefault="00982F1B">
      <w:pPr>
        <w:spacing w:before="16" w:line="280" w:lineRule="exact"/>
        <w:rPr>
          <w:sz w:val="28"/>
          <w:szCs w:val="28"/>
        </w:rPr>
      </w:pPr>
    </w:p>
    <w:p w14:paraId="0E39CD13" w14:textId="77777777" w:rsidR="00982F1B" w:rsidRDefault="00982F1B">
      <w:pPr>
        <w:spacing w:before="16" w:line="280" w:lineRule="exact"/>
        <w:rPr>
          <w:sz w:val="28"/>
          <w:szCs w:val="28"/>
        </w:rPr>
      </w:pPr>
    </w:p>
    <w:p w14:paraId="0C3DE9A4" w14:textId="77777777" w:rsidR="00982F1B" w:rsidRDefault="00982F1B">
      <w:pPr>
        <w:spacing w:before="16" w:line="280" w:lineRule="exact"/>
        <w:rPr>
          <w:sz w:val="28"/>
          <w:szCs w:val="28"/>
        </w:rPr>
      </w:pPr>
    </w:p>
    <w:p w14:paraId="2BC4243B" w14:textId="77777777" w:rsidR="00982F1B" w:rsidRDefault="00982F1B">
      <w:pPr>
        <w:spacing w:before="16" w:line="280" w:lineRule="exact"/>
        <w:rPr>
          <w:sz w:val="28"/>
          <w:szCs w:val="28"/>
        </w:rPr>
      </w:pPr>
    </w:p>
    <w:p w14:paraId="2DD66E03" w14:textId="6B3420B6" w:rsidR="00982F1B" w:rsidRDefault="00982F1B">
      <w:pPr>
        <w:spacing w:before="16" w:line="280" w:lineRule="exact"/>
        <w:rPr>
          <w:sz w:val="28"/>
          <w:szCs w:val="28"/>
        </w:rPr>
      </w:pPr>
    </w:p>
    <w:p w14:paraId="47948DFC" w14:textId="77777777" w:rsidR="00982F1B" w:rsidRDefault="00982F1B">
      <w:pPr>
        <w:spacing w:before="16" w:line="280" w:lineRule="exact"/>
        <w:rPr>
          <w:sz w:val="28"/>
          <w:szCs w:val="28"/>
        </w:rPr>
      </w:pPr>
    </w:p>
    <w:p w14:paraId="13CD3707" w14:textId="77777777" w:rsidR="00982F1B" w:rsidRDefault="00982F1B">
      <w:pPr>
        <w:spacing w:before="16" w:line="280" w:lineRule="exact"/>
        <w:rPr>
          <w:sz w:val="28"/>
          <w:szCs w:val="28"/>
        </w:rPr>
      </w:pPr>
    </w:p>
    <w:p w14:paraId="0F6A2A73" w14:textId="77777777" w:rsidR="00982F1B" w:rsidRDefault="00982F1B">
      <w:pPr>
        <w:spacing w:before="16" w:line="280" w:lineRule="exact"/>
        <w:rPr>
          <w:sz w:val="28"/>
          <w:szCs w:val="28"/>
        </w:rPr>
      </w:pPr>
    </w:p>
    <w:p w14:paraId="394BAB16" w14:textId="77777777" w:rsidR="00982F1B" w:rsidRDefault="00982F1B">
      <w:pPr>
        <w:spacing w:before="16" w:line="280" w:lineRule="exact"/>
        <w:rPr>
          <w:sz w:val="28"/>
          <w:szCs w:val="28"/>
        </w:rPr>
      </w:pPr>
    </w:p>
    <w:p w14:paraId="427B84B5" w14:textId="77777777" w:rsidR="00982F1B" w:rsidRDefault="00982F1B">
      <w:pPr>
        <w:spacing w:before="16" w:line="280" w:lineRule="exact"/>
        <w:rPr>
          <w:sz w:val="28"/>
          <w:szCs w:val="28"/>
        </w:rPr>
      </w:pPr>
    </w:p>
    <w:p w14:paraId="48DF5CF1" w14:textId="77777777" w:rsidR="00982F1B" w:rsidRDefault="00982F1B">
      <w:pPr>
        <w:spacing w:before="16" w:line="280" w:lineRule="exact"/>
        <w:rPr>
          <w:sz w:val="28"/>
          <w:szCs w:val="28"/>
        </w:rPr>
      </w:pPr>
    </w:p>
    <w:p w14:paraId="0079606C" w14:textId="185D952B" w:rsidR="00982F1B" w:rsidRDefault="00982F1B">
      <w:pPr>
        <w:spacing w:before="16" w:line="280" w:lineRule="exact"/>
        <w:rPr>
          <w:sz w:val="28"/>
          <w:szCs w:val="28"/>
        </w:rPr>
      </w:pPr>
    </w:p>
    <w:p w14:paraId="57FFE191" w14:textId="77777777" w:rsidR="00982F1B" w:rsidRDefault="00982F1B">
      <w:pPr>
        <w:spacing w:before="16" w:line="280" w:lineRule="exact"/>
        <w:rPr>
          <w:sz w:val="28"/>
          <w:szCs w:val="28"/>
        </w:rPr>
      </w:pPr>
    </w:p>
    <w:p w14:paraId="7AEECCA1" w14:textId="77777777" w:rsidR="00982F1B" w:rsidRDefault="00982F1B">
      <w:pPr>
        <w:spacing w:before="16" w:line="280" w:lineRule="exact"/>
        <w:rPr>
          <w:sz w:val="28"/>
          <w:szCs w:val="28"/>
        </w:rPr>
      </w:pPr>
    </w:p>
    <w:p w14:paraId="7D05EC15" w14:textId="1F86D21F" w:rsidR="00982F1B" w:rsidRDefault="00982F1B">
      <w:pPr>
        <w:spacing w:before="16" w:line="280" w:lineRule="exact"/>
        <w:rPr>
          <w:sz w:val="28"/>
          <w:szCs w:val="28"/>
        </w:rPr>
      </w:pPr>
    </w:p>
    <w:p w14:paraId="6FCCB855" w14:textId="77777777" w:rsidR="00982F1B" w:rsidRDefault="00982F1B">
      <w:pPr>
        <w:spacing w:before="16" w:line="280" w:lineRule="exact"/>
        <w:rPr>
          <w:sz w:val="28"/>
          <w:szCs w:val="28"/>
        </w:rPr>
      </w:pPr>
    </w:p>
    <w:p w14:paraId="757CE172" w14:textId="77777777" w:rsidR="00982F1B" w:rsidRDefault="00982F1B">
      <w:pPr>
        <w:spacing w:before="16" w:line="280" w:lineRule="exact"/>
        <w:rPr>
          <w:sz w:val="28"/>
          <w:szCs w:val="28"/>
        </w:rPr>
      </w:pPr>
    </w:p>
    <w:p w14:paraId="38ED10AA" w14:textId="77777777" w:rsidR="00982F1B" w:rsidRDefault="00982F1B">
      <w:pPr>
        <w:spacing w:before="16" w:line="280" w:lineRule="exact"/>
        <w:rPr>
          <w:sz w:val="28"/>
          <w:szCs w:val="28"/>
        </w:rPr>
      </w:pPr>
    </w:p>
    <w:p w14:paraId="4FFD0E9F" w14:textId="4B1A1FAA" w:rsidR="00982F1B" w:rsidRDefault="00982F1B">
      <w:pPr>
        <w:spacing w:before="16" w:line="280" w:lineRule="exact"/>
        <w:rPr>
          <w:sz w:val="28"/>
          <w:szCs w:val="28"/>
        </w:rPr>
      </w:pPr>
    </w:p>
    <w:p w14:paraId="7FEAD16B" w14:textId="1F497CB1" w:rsidR="00982F1B" w:rsidRDefault="00982F1B">
      <w:pPr>
        <w:spacing w:before="16" w:line="280" w:lineRule="exact"/>
        <w:rPr>
          <w:sz w:val="28"/>
          <w:szCs w:val="28"/>
        </w:rPr>
      </w:pPr>
    </w:p>
    <w:p w14:paraId="0FC96B6F" w14:textId="77777777" w:rsidR="009C54B7" w:rsidRDefault="009C54B7" w:rsidP="009C54B7">
      <w:pPr>
        <w:spacing w:before="16" w:line="280" w:lineRule="exact"/>
        <w:rPr>
          <w:sz w:val="28"/>
          <w:szCs w:val="28"/>
        </w:rPr>
      </w:pPr>
    </w:p>
    <w:p w14:paraId="0850FB47" w14:textId="77777777" w:rsidR="00B77110" w:rsidRDefault="00B77110" w:rsidP="009C54B7">
      <w:pPr>
        <w:spacing w:before="16" w:line="280" w:lineRule="exact"/>
        <w:rPr>
          <w:sz w:val="28"/>
          <w:szCs w:val="28"/>
        </w:rPr>
      </w:pPr>
    </w:p>
    <w:p w14:paraId="51153C34" w14:textId="43A01DAC" w:rsidR="00410AE5" w:rsidRPr="009C54B7" w:rsidRDefault="00D6708B" w:rsidP="009C54B7">
      <w:pPr>
        <w:spacing w:before="16" w:line="280" w:lineRule="exact"/>
        <w:rPr>
          <w:sz w:val="28"/>
          <w:szCs w:val="28"/>
        </w:rPr>
      </w:pPr>
      <w:r>
        <w:rPr>
          <w:b/>
          <w:position w:val="-1"/>
          <w:sz w:val="32"/>
          <w:szCs w:val="32"/>
        </w:rPr>
        <w:lastRenderedPageBreak/>
        <w:t>C</w:t>
      </w:r>
      <w:r>
        <w:rPr>
          <w:b/>
          <w:spacing w:val="-1"/>
          <w:position w:val="-1"/>
          <w:sz w:val="32"/>
          <w:szCs w:val="32"/>
        </w:rPr>
        <w:t>H</w:t>
      </w:r>
      <w:r>
        <w:rPr>
          <w:b/>
          <w:spacing w:val="2"/>
          <w:position w:val="-1"/>
          <w:sz w:val="32"/>
          <w:szCs w:val="32"/>
        </w:rPr>
        <w:t>A</w:t>
      </w:r>
      <w:r>
        <w:rPr>
          <w:b/>
          <w:position w:val="-1"/>
          <w:sz w:val="32"/>
          <w:szCs w:val="32"/>
        </w:rPr>
        <w:t>PTER</w:t>
      </w:r>
      <w:r>
        <w:rPr>
          <w:b/>
          <w:spacing w:val="-16"/>
          <w:position w:val="-1"/>
          <w:sz w:val="32"/>
          <w:szCs w:val="32"/>
        </w:rPr>
        <w:t xml:space="preserve"> </w:t>
      </w:r>
      <w:r>
        <w:rPr>
          <w:b/>
          <w:position w:val="-1"/>
          <w:sz w:val="32"/>
          <w:szCs w:val="32"/>
        </w:rPr>
        <w:t>2</w:t>
      </w:r>
    </w:p>
    <w:p w14:paraId="36B37DEB" w14:textId="77777777" w:rsidR="00410AE5" w:rsidRDefault="00410AE5">
      <w:pPr>
        <w:spacing w:line="200" w:lineRule="exact"/>
      </w:pPr>
    </w:p>
    <w:p w14:paraId="1EF270D9" w14:textId="23C4C960" w:rsidR="00410AE5" w:rsidRDefault="00410AE5">
      <w:pPr>
        <w:spacing w:before="9" w:line="200" w:lineRule="exact"/>
      </w:pPr>
    </w:p>
    <w:p w14:paraId="55DFEB74" w14:textId="77777777" w:rsidR="00410AE5" w:rsidRDefault="00000000">
      <w:pPr>
        <w:spacing w:before="13"/>
        <w:ind w:left="2703"/>
        <w:rPr>
          <w:sz w:val="36"/>
          <w:szCs w:val="36"/>
        </w:rPr>
      </w:pPr>
      <w:r>
        <w:rPr>
          <w:b/>
          <w:sz w:val="36"/>
          <w:szCs w:val="36"/>
        </w:rPr>
        <w:t>LI</w:t>
      </w:r>
      <w:r>
        <w:rPr>
          <w:b/>
          <w:spacing w:val="-1"/>
          <w:sz w:val="36"/>
          <w:szCs w:val="36"/>
        </w:rPr>
        <w:t>T</w:t>
      </w:r>
      <w:r>
        <w:rPr>
          <w:b/>
          <w:sz w:val="36"/>
          <w:szCs w:val="36"/>
        </w:rPr>
        <w:t>ER</w:t>
      </w:r>
      <w:r>
        <w:rPr>
          <w:b/>
          <w:spacing w:val="-1"/>
          <w:sz w:val="36"/>
          <w:szCs w:val="36"/>
        </w:rPr>
        <w:t>A</w:t>
      </w:r>
      <w:r>
        <w:rPr>
          <w:b/>
          <w:spacing w:val="2"/>
          <w:sz w:val="36"/>
          <w:szCs w:val="36"/>
        </w:rPr>
        <w:t>T</w:t>
      </w:r>
      <w:r>
        <w:rPr>
          <w:b/>
          <w:sz w:val="36"/>
          <w:szCs w:val="36"/>
        </w:rPr>
        <w:t>U</w:t>
      </w:r>
      <w:r>
        <w:rPr>
          <w:b/>
          <w:spacing w:val="-1"/>
          <w:sz w:val="36"/>
          <w:szCs w:val="36"/>
        </w:rPr>
        <w:t>R</w:t>
      </w:r>
      <w:r>
        <w:rPr>
          <w:b/>
          <w:sz w:val="36"/>
          <w:szCs w:val="36"/>
        </w:rPr>
        <w:t>E</w:t>
      </w:r>
      <w:r>
        <w:rPr>
          <w:b/>
          <w:spacing w:val="3"/>
          <w:sz w:val="36"/>
          <w:szCs w:val="36"/>
        </w:rPr>
        <w:t xml:space="preserve"> </w:t>
      </w:r>
      <w:r>
        <w:rPr>
          <w:b/>
          <w:sz w:val="36"/>
          <w:szCs w:val="36"/>
        </w:rPr>
        <w:t>S</w:t>
      </w:r>
      <w:r>
        <w:rPr>
          <w:b/>
          <w:spacing w:val="-2"/>
          <w:sz w:val="36"/>
          <w:szCs w:val="36"/>
        </w:rPr>
        <w:t>U</w:t>
      </w:r>
      <w:r>
        <w:rPr>
          <w:b/>
          <w:sz w:val="36"/>
          <w:szCs w:val="36"/>
        </w:rPr>
        <w:t>R</w:t>
      </w:r>
      <w:r>
        <w:rPr>
          <w:b/>
          <w:spacing w:val="-1"/>
          <w:sz w:val="36"/>
          <w:szCs w:val="36"/>
        </w:rPr>
        <w:t>V</w:t>
      </w:r>
      <w:r>
        <w:rPr>
          <w:b/>
          <w:sz w:val="36"/>
          <w:szCs w:val="36"/>
        </w:rPr>
        <w:t>EY</w:t>
      </w:r>
    </w:p>
    <w:p w14:paraId="0A58AAF1" w14:textId="77777777" w:rsidR="00410AE5" w:rsidRDefault="00410AE5">
      <w:pPr>
        <w:spacing w:line="200" w:lineRule="exact"/>
      </w:pPr>
    </w:p>
    <w:p w14:paraId="13F10705" w14:textId="77777777" w:rsidR="00410AE5" w:rsidRDefault="00410AE5">
      <w:pPr>
        <w:spacing w:before="2" w:line="260" w:lineRule="exact"/>
        <w:rPr>
          <w:sz w:val="26"/>
          <w:szCs w:val="26"/>
        </w:rPr>
      </w:pPr>
    </w:p>
    <w:p w14:paraId="3D05560C" w14:textId="17EDCBBA" w:rsidR="00A07779" w:rsidRDefault="00EF3AF1" w:rsidP="00EF3AF1">
      <w:pPr>
        <w:spacing w:line="360" w:lineRule="auto"/>
        <w:rPr>
          <w:sz w:val="24"/>
          <w:szCs w:val="24"/>
        </w:rPr>
      </w:pPr>
      <w:r w:rsidRPr="00EF3AF1">
        <w:rPr>
          <w:b/>
          <w:bCs/>
          <w:sz w:val="24"/>
          <w:szCs w:val="24"/>
        </w:rPr>
        <w:t xml:space="preserve">Ultrasonic levitation for haptic </w:t>
      </w:r>
      <w:proofErr w:type="gramStart"/>
      <w:r w:rsidRPr="00EF3AF1">
        <w:rPr>
          <w:b/>
          <w:bCs/>
          <w:sz w:val="24"/>
          <w:szCs w:val="24"/>
        </w:rPr>
        <w:t>applications[</w:t>
      </w:r>
      <w:proofErr w:type="gramEnd"/>
      <w:r w:rsidRPr="00EF3AF1">
        <w:rPr>
          <w:b/>
          <w:bCs/>
          <w:sz w:val="24"/>
          <w:szCs w:val="24"/>
        </w:rPr>
        <w:t>1]</w:t>
      </w:r>
      <w:r w:rsidRPr="00EF3AF1">
        <w:rPr>
          <w:sz w:val="24"/>
          <w:szCs w:val="24"/>
        </w:rPr>
        <w:t xml:space="preserve"> is a relatively new field with research gaining momentum in recent years</w:t>
      </w:r>
      <w:r w:rsidR="002F577F">
        <w:rPr>
          <w:sz w:val="24"/>
          <w:szCs w:val="24"/>
        </w:rPr>
        <w:t xml:space="preserve">. </w:t>
      </w:r>
      <w:r w:rsidRPr="00EF3AF1">
        <w:rPr>
          <w:sz w:val="24"/>
          <w:szCs w:val="24"/>
        </w:rPr>
        <w:t>Studies explore generating mid-air tactile sensations by manipulating objects with focused ultrasonic waves. This technology holds promise for creating interactive displays or haptic interfaces without requiring physical contact.</w:t>
      </w:r>
    </w:p>
    <w:p w14:paraId="2C8A671F" w14:textId="77777777" w:rsidR="00EF3AF1" w:rsidRPr="002F577F" w:rsidRDefault="00EF3AF1" w:rsidP="002F577F">
      <w:pPr>
        <w:spacing w:line="360" w:lineRule="auto"/>
        <w:rPr>
          <w:sz w:val="24"/>
          <w:szCs w:val="24"/>
        </w:rPr>
      </w:pPr>
    </w:p>
    <w:p w14:paraId="04B48A65" w14:textId="1A29BC80" w:rsidR="00EF3AF1" w:rsidRDefault="002F577F" w:rsidP="002F577F">
      <w:pPr>
        <w:spacing w:line="360" w:lineRule="auto"/>
      </w:pPr>
      <w:r w:rsidRPr="002F577F">
        <w:rPr>
          <w:b/>
          <w:bCs/>
          <w:sz w:val="24"/>
          <w:szCs w:val="24"/>
        </w:rPr>
        <w:t xml:space="preserve">Haptic gloves with high-fidelity finger </w:t>
      </w:r>
      <w:proofErr w:type="gramStart"/>
      <w:r w:rsidRPr="002F577F">
        <w:rPr>
          <w:b/>
          <w:bCs/>
          <w:sz w:val="24"/>
          <w:szCs w:val="24"/>
        </w:rPr>
        <w:t>feedback</w:t>
      </w:r>
      <w:r>
        <w:rPr>
          <w:b/>
          <w:bCs/>
          <w:sz w:val="24"/>
          <w:szCs w:val="24"/>
        </w:rPr>
        <w:t>[</w:t>
      </w:r>
      <w:proofErr w:type="gramEnd"/>
      <w:r>
        <w:rPr>
          <w:b/>
          <w:bCs/>
          <w:sz w:val="24"/>
          <w:szCs w:val="24"/>
        </w:rPr>
        <w:t>2]</w:t>
      </w:r>
      <w:r w:rsidRPr="002F577F">
        <w:rPr>
          <w:sz w:val="24"/>
          <w:szCs w:val="24"/>
        </w:rPr>
        <w:t xml:space="preserve"> have been an active research area for over two decades. Early work focused on basic vibration motors [Insert early research paper here</w:t>
      </w:r>
      <w:r>
        <w:rPr>
          <w:sz w:val="24"/>
          <w:szCs w:val="24"/>
        </w:rPr>
        <w:t xml:space="preserve">, </w:t>
      </w:r>
      <w:r w:rsidRPr="002F577F">
        <w:rPr>
          <w:sz w:val="24"/>
          <w:szCs w:val="24"/>
        </w:rPr>
        <w:t xml:space="preserve">while recent advancements explore more sophisticated technologies like McKibben actuators and </w:t>
      </w:r>
      <w:proofErr w:type="spellStart"/>
      <w:r w:rsidRPr="002F577F">
        <w:rPr>
          <w:sz w:val="24"/>
          <w:szCs w:val="24"/>
        </w:rPr>
        <w:t>electrovibration</w:t>
      </w:r>
      <w:proofErr w:type="spellEnd"/>
      <w:r w:rsidRPr="002F577F">
        <w:rPr>
          <w:sz w:val="24"/>
          <w:szCs w:val="24"/>
        </w:rPr>
        <w:t xml:space="preserve"> for replicating diverse textures and contact forces [Insert recent research paper here</w:t>
      </w:r>
      <w:r>
        <w:rPr>
          <w:sz w:val="24"/>
          <w:szCs w:val="24"/>
        </w:rPr>
        <w:t xml:space="preserve">, </w:t>
      </w:r>
      <w:proofErr w:type="gramStart"/>
      <w:r w:rsidRPr="002F577F">
        <w:rPr>
          <w:sz w:val="24"/>
          <w:szCs w:val="24"/>
        </w:rPr>
        <w:t>These</w:t>
      </w:r>
      <w:proofErr w:type="gramEnd"/>
      <w:r w:rsidRPr="002F577F">
        <w:rPr>
          <w:sz w:val="24"/>
          <w:szCs w:val="24"/>
        </w:rPr>
        <w:t xml:space="preserve"> gloves aim to enhance the realism and interactivity of virtual and augmented reality experiences</w:t>
      </w:r>
      <w:r w:rsidRPr="002F577F">
        <w:t>.</w:t>
      </w:r>
    </w:p>
    <w:p w14:paraId="4F4AA6AA" w14:textId="77777777" w:rsidR="002F577F" w:rsidRPr="002F577F" w:rsidRDefault="002F577F" w:rsidP="002F577F">
      <w:pPr>
        <w:spacing w:line="360" w:lineRule="auto"/>
        <w:rPr>
          <w:sz w:val="24"/>
          <w:szCs w:val="24"/>
        </w:rPr>
      </w:pPr>
    </w:p>
    <w:p w14:paraId="622FE95F" w14:textId="282AFE1B" w:rsidR="002F577F" w:rsidRPr="002F577F" w:rsidRDefault="002F577F" w:rsidP="002F577F">
      <w:pPr>
        <w:spacing w:line="360" w:lineRule="auto"/>
        <w:rPr>
          <w:sz w:val="24"/>
          <w:szCs w:val="24"/>
        </w:rPr>
      </w:pPr>
      <w:r w:rsidRPr="002F577F">
        <w:rPr>
          <w:b/>
          <w:bCs/>
          <w:sz w:val="24"/>
          <w:szCs w:val="24"/>
        </w:rPr>
        <w:t xml:space="preserve">Full-body haptic suits for virtual </w:t>
      </w:r>
      <w:proofErr w:type="gramStart"/>
      <w:r w:rsidRPr="002F577F">
        <w:rPr>
          <w:b/>
          <w:bCs/>
          <w:sz w:val="24"/>
          <w:szCs w:val="24"/>
        </w:rPr>
        <w:t>reality[</w:t>
      </w:r>
      <w:proofErr w:type="gramEnd"/>
      <w:r w:rsidRPr="002F577F">
        <w:rPr>
          <w:b/>
          <w:bCs/>
          <w:sz w:val="24"/>
          <w:szCs w:val="24"/>
        </w:rPr>
        <w:t>3]</w:t>
      </w:r>
      <w:r w:rsidRPr="002F577F">
        <w:rPr>
          <w:sz w:val="24"/>
          <w:szCs w:val="24"/>
        </w:rPr>
        <w:t xml:space="preserve"> represent an emerging field with research actively growing since the late 2000s. These suits employ various technologies like pneumatic actuators, shape memory alloys, and exoskeletons to provide users with a more immersive experience by simulating forces, vibrations, and pressure across the entire body [Insert recent research paper here (around 2010-2024)]. The research focuses on improving the fidelity of haptic feedback while ensuring user comfort and ease of movement.</w:t>
      </w:r>
      <w:r w:rsidR="00D6708B" w:rsidRPr="00D6708B">
        <w:rPr>
          <w:noProof/>
        </w:rPr>
        <w:t xml:space="preserve"> </w:t>
      </w:r>
    </w:p>
    <w:p w14:paraId="7D6D438A" w14:textId="77777777" w:rsidR="002F577F" w:rsidRDefault="002F577F" w:rsidP="002F577F">
      <w:pPr>
        <w:spacing w:line="360" w:lineRule="auto"/>
      </w:pPr>
    </w:p>
    <w:p w14:paraId="17B28E45" w14:textId="441EBA9F" w:rsidR="002F577F" w:rsidRPr="002F577F" w:rsidRDefault="002F577F" w:rsidP="002F577F">
      <w:pPr>
        <w:spacing w:line="360" w:lineRule="auto"/>
        <w:jc w:val="both"/>
        <w:rPr>
          <w:color w:val="E3E3E3"/>
          <w:sz w:val="24"/>
          <w:szCs w:val="24"/>
          <w:shd w:val="clear" w:color="auto" w:fill="131314"/>
        </w:rPr>
      </w:pPr>
      <w:r w:rsidRPr="002F577F">
        <w:rPr>
          <w:b/>
          <w:bCs/>
          <w:sz w:val="24"/>
          <w:szCs w:val="24"/>
        </w:rPr>
        <w:t xml:space="preserve">The integration of haptic feedback into everyday </w:t>
      </w:r>
      <w:proofErr w:type="gramStart"/>
      <w:r w:rsidRPr="002F577F">
        <w:rPr>
          <w:b/>
          <w:bCs/>
          <w:sz w:val="24"/>
          <w:szCs w:val="24"/>
        </w:rPr>
        <w:t>devices</w:t>
      </w:r>
      <w:r w:rsidR="00B95397" w:rsidRPr="00B95397">
        <w:rPr>
          <w:b/>
          <w:bCs/>
          <w:sz w:val="24"/>
          <w:szCs w:val="24"/>
        </w:rPr>
        <w:t>[</w:t>
      </w:r>
      <w:proofErr w:type="gramEnd"/>
      <w:r w:rsidR="00B95397" w:rsidRPr="00B95397">
        <w:rPr>
          <w:b/>
          <w:bCs/>
          <w:sz w:val="24"/>
          <w:szCs w:val="24"/>
        </w:rPr>
        <w:t>4]</w:t>
      </w:r>
      <w:r w:rsidRPr="002F577F">
        <w:rPr>
          <w:sz w:val="24"/>
          <w:szCs w:val="24"/>
        </w:rPr>
        <w:t xml:space="preserve"> like smartphones and laptops has seen a surge in recent years (post-2015). Companies like Apple and Lenovo have incorporated vibration motors and other haptic technologies to enhance user experience by providing tactile cues for button presses, notifications, and other interactions [Insert recent article or press release (around 2015-2024)]. This trend paves the way for developers to create innovative haptic experiences within apps and various applications.</w:t>
      </w:r>
    </w:p>
    <w:p w14:paraId="2B1C8217" w14:textId="77777777" w:rsidR="00982F1B" w:rsidRDefault="00982F1B">
      <w:pPr>
        <w:spacing w:before="2" w:line="260" w:lineRule="exact"/>
        <w:rPr>
          <w:sz w:val="24"/>
          <w:szCs w:val="24"/>
        </w:rPr>
      </w:pPr>
    </w:p>
    <w:p w14:paraId="53609E8B" w14:textId="77777777" w:rsidR="00982F1B" w:rsidRDefault="00982F1B">
      <w:pPr>
        <w:spacing w:before="2" w:line="260" w:lineRule="exact"/>
        <w:rPr>
          <w:sz w:val="24"/>
          <w:szCs w:val="24"/>
        </w:rPr>
      </w:pPr>
    </w:p>
    <w:p w14:paraId="67451013" w14:textId="60C1FA71" w:rsidR="00B95397" w:rsidRDefault="004D02F3" w:rsidP="004D02F3">
      <w:pPr>
        <w:spacing w:before="2" w:line="260" w:lineRule="exact"/>
        <w:rPr>
          <w:sz w:val="24"/>
          <w:szCs w:val="24"/>
        </w:rPr>
      </w:pPr>
      <w:r>
        <w:rPr>
          <w:sz w:val="24"/>
          <w:szCs w:val="24"/>
        </w:rPr>
        <w:t xml:space="preserve">    </w:t>
      </w:r>
    </w:p>
    <w:p w14:paraId="3690A731" w14:textId="0E1B90AA" w:rsidR="009C54B7" w:rsidRDefault="009C54B7" w:rsidP="004D02F3">
      <w:pPr>
        <w:spacing w:before="2" w:line="260" w:lineRule="exact"/>
        <w:rPr>
          <w:sz w:val="24"/>
          <w:szCs w:val="24"/>
        </w:rPr>
      </w:pPr>
    </w:p>
    <w:p w14:paraId="6ABC7884" w14:textId="77777777" w:rsidR="007E463C" w:rsidRDefault="007E463C" w:rsidP="009C54B7">
      <w:pPr>
        <w:spacing w:before="18" w:line="360" w:lineRule="exact"/>
        <w:rPr>
          <w:sz w:val="24"/>
          <w:szCs w:val="24"/>
        </w:rPr>
      </w:pPr>
    </w:p>
    <w:p w14:paraId="6B4F51BF" w14:textId="416F6D2F" w:rsidR="00410AE5" w:rsidRDefault="00000000" w:rsidP="009C54B7">
      <w:pPr>
        <w:spacing w:before="18" w:line="360" w:lineRule="exact"/>
        <w:rPr>
          <w:sz w:val="32"/>
          <w:szCs w:val="32"/>
        </w:rPr>
      </w:pPr>
      <w:r>
        <w:rPr>
          <w:b/>
          <w:position w:val="-1"/>
          <w:sz w:val="32"/>
          <w:szCs w:val="32"/>
        </w:rPr>
        <w:lastRenderedPageBreak/>
        <w:t>C</w:t>
      </w:r>
      <w:r>
        <w:rPr>
          <w:b/>
          <w:spacing w:val="-1"/>
          <w:position w:val="-1"/>
          <w:sz w:val="32"/>
          <w:szCs w:val="32"/>
        </w:rPr>
        <w:t>H</w:t>
      </w:r>
      <w:r>
        <w:rPr>
          <w:b/>
          <w:spacing w:val="2"/>
          <w:position w:val="-1"/>
          <w:sz w:val="32"/>
          <w:szCs w:val="32"/>
        </w:rPr>
        <w:t>A</w:t>
      </w:r>
      <w:r>
        <w:rPr>
          <w:b/>
          <w:position w:val="-1"/>
          <w:sz w:val="32"/>
          <w:szCs w:val="32"/>
        </w:rPr>
        <w:t>PTER</w:t>
      </w:r>
      <w:r>
        <w:rPr>
          <w:b/>
          <w:spacing w:val="-16"/>
          <w:position w:val="-1"/>
          <w:sz w:val="32"/>
          <w:szCs w:val="32"/>
        </w:rPr>
        <w:t xml:space="preserve"> </w:t>
      </w:r>
      <w:r>
        <w:rPr>
          <w:b/>
          <w:position w:val="-1"/>
          <w:sz w:val="32"/>
          <w:szCs w:val="32"/>
        </w:rPr>
        <w:t>3</w:t>
      </w:r>
    </w:p>
    <w:p w14:paraId="5CFFF416" w14:textId="77777777" w:rsidR="00410AE5" w:rsidRDefault="00410AE5">
      <w:pPr>
        <w:spacing w:line="200" w:lineRule="exact"/>
      </w:pPr>
    </w:p>
    <w:p w14:paraId="6243D8D1" w14:textId="77777777" w:rsidR="00410AE5" w:rsidRDefault="00410AE5">
      <w:pPr>
        <w:spacing w:before="8" w:line="260" w:lineRule="exact"/>
        <w:rPr>
          <w:sz w:val="26"/>
          <w:szCs w:val="26"/>
        </w:rPr>
      </w:pPr>
    </w:p>
    <w:p w14:paraId="5FE1A82F" w14:textId="45C633B3" w:rsidR="00410AE5" w:rsidRDefault="00000000">
      <w:pPr>
        <w:spacing w:before="18"/>
        <w:ind w:left="2665"/>
        <w:rPr>
          <w:sz w:val="32"/>
          <w:szCs w:val="32"/>
        </w:rPr>
      </w:pPr>
      <w:r>
        <w:rPr>
          <w:b/>
          <w:sz w:val="32"/>
          <w:szCs w:val="32"/>
        </w:rPr>
        <w:t>SYST</w:t>
      </w:r>
      <w:r>
        <w:rPr>
          <w:b/>
          <w:spacing w:val="1"/>
          <w:sz w:val="32"/>
          <w:szCs w:val="32"/>
        </w:rPr>
        <w:t>E</w:t>
      </w:r>
      <w:r>
        <w:rPr>
          <w:b/>
          <w:sz w:val="32"/>
          <w:szCs w:val="32"/>
        </w:rPr>
        <w:t>M</w:t>
      </w:r>
      <w:r>
        <w:rPr>
          <w:b/>
          <w:spacing w:val="-13"/>
          <w:sz w:val="32"/>
          <w:szCs w:val="32"/>
        </w:rPr>
        <w:t xml:space="preserve"> </w:t>
      </w:r>
      <w:r>
        <w:rPr>
          <w:b/>
          <w:sz w:val="32"/>
          <w:szCs w:val="32"/>
        </w:rPr>
        <w:t>R</w:t>
      </w:r>
      <w:r>
        <w:rPr>
          <w:b/>
          <w:spacing w:val="2"/>
          <w:sz w:val="32"/>
          <w:szCs w:val="32"/>
        </w:rPr>
        <w:t>E</w:t>
      </w:r>
      <w:r>
        <w:rPr>
          <w:b/>
          <w:spacing w:val="-1"/>
          <w:sz w:val="32"/>
          <w:szCs w:val="32"/>
        </w:rPr>
        <w:t>Q</w:t>
      </w:r>
      <w:r>
        <w:rPr>
          <w:b/>
          <w:sz w:val="32"/>
          <w:szCs w:val="32"/>
        </w:rPr>
        <w:t>U</w:t>
      </w:r>
      <w:r>
        <w:rPr>
          <w:b/>
          <w:spacing w:val="3"/>
          <w:sz w:val="32"/>
          <w:szCs w:val="32"/>
        </w:rPr>
        <w:t>I</w:t>
      </w:r>
      <w:r>
        <w:rPr>
          <w:b/>
          <w:sz w:val="32"/>
          <w:szCs w:val="32"/>
        </w:rPr>
        <w:t>RE</w:t>
      </w:r>
      <w:r>
        <w:rPr>
          <w:b/>
          <w:spacing w:val="1"/>
          <w:sz w:val="32"/>
          <w:szCs w:val="32"/>
        </w:rPr>
        <w:t>M</w:t>
      </w:r>
      <w:r>
        <w:rPr>
          <w:b/>
          <w:sz w:val="32"/>
          <w:szCs w:val="32"/>
        </w:rPr>
        <w:t>EN</w:t>
      </w:r>
      <w:r>
        <w:rPr>
          <w:b/>
          <w:spacing w:val="1"/>
          <w:sz w:val="32"/>
          <w:szCs w:val="32"/>
        </w:rPr>
        <w:t>T</w:t>
      </w:r>
      <w:r>
        <w:rPr>
          <w:b/>
          <w:sz w:val="32"/>
          <w:szCs w:val="32"/>
        </w:rPr>
        <w:t>S</w:t>
      </w:r>
      <w:r w:rsidR="00982F1B">
        <w:rPr>
          <w:b/>
          <w:sz w:val="32"/>
          <w:szCs w:val="32"/>
        </w:rPr>
        <w:t xml:space="preserve"> </w:t>
      </w:r>
    </w:p>
    <w:p w14:paraId="6EFE003E" w14:textId="5DCB7155" w:rsidR="00410AE5" w:rsidRPr="00B95397" w:rsidRDefault="00B95397">
      <w:pPr>
        <w:spacing w:line="200" w:lineRule="exact"/>
        <w:rPr>
          <w:b/>
          <w:bCs/>
          <w:sz w:val="28"/>
          <w:szCs w:val="28"/>
        </w:rPr>
      </w:pPr>
      <w:r>
        <w:t xml:space="preserve">    </w:t>
      </w:r>
    </w:p>
    <w:p w14:paraId="3070973E" w14:textId="3F70AC17" w:rsidR="00B95397" w:rsidRPr="00B95397" w:rsidRDefault="00B95397" w:rsidP="00B95397">
      <w:pPr>
        <w:pStyle w:val="ListParagraph"/>
        <w:numPr>
          <w:ilvl w:val="1"/>
          <w:numId w:val="13"/>
        </w:numPr>
        <w:spacing w:line="360" w:lineRule="auto"/>
        <w:rPr>
          <w:b/>
          <w:bCs/>
          <w:sz w:val="28"/>
          <w:szCs w:val="28"/>
        </w:rPr>
      </w:pPr>
      <w:r w:rsidRPr="00B95397">
        <w:rPr>
          <w:b/>
          <w:bCs/>
          <w:sz w:val="28"/>
          <w:szCs w:val="28"/>
        </w:rPr>
        <w:t>Functional Requirements:</w:t>
      </w:r>
    </w:p>
    <w:p w14:paraId="3D052462" w14:textId="77777777" w:rsidR="00B95397" w:rsidRPr="00B95397" w:rsidRDefault="00B95397" w:rsidP="00B95397">
      <w:pPr>
        <w:pStyle w:val="ListParagraph"/>
        <w:numPr>
          <w:ilvl w:val="0"/>
          <w:numId w:val="15"/>
        </w:numPr>
        <w:spacing w:line="360" w:lineRule="auto"/>
        <w:rPr>
          <w:sz w:val="24"/>
          <w:szCs w:val="24"/>
          <w:lang w:val="en-IN" w:eastAsia="en-IN"/>
        </w:rPr>
      </w:pPr>
      <w:r w:rsidRPr="00B95397">
        <w:rPr>
          <w:sz w:val="24"/>
          <w:szCs w:val="24"/>
          <w:lang w:val="en-IN" w:eastAsia="en-IN"/>
        </w:rPr>
        <w:t>Realistic Feedback</w:t>
      </w:r>
    </w:p>
    <w:p w14:paraId="0951949A" w14:textId="77777777" w:rsidR="00B95397" w:rsidRPr="00B95397" w:rsidRDefault="00B95397" w:rsidP="00B95397">
      <w:pPr>
        <w:pStyle w:val="ListParagraph"/>
        <w:numPr>
          <w:ilvl w:val="0"/>
          <w:numId w:val="15"/>
        </w:numPr>
        <w:spacing w:line="360" w:lineRule="auto"/>
        <w:rPr>
          <w:sz w:val="24"/>
          <w:szCs w:val="24"/>
          <w:lang w:val="en-IN" w:eastAsia="en-IN"/>
        </w:rPr>
      </w:pPr>
      <w:r w:rsidRPr="00B95397">
        <w:rPr>
          <w:sz w:val="24"/>
          <w:szCs w:val="24"/>
          <w:lang w:val="en-IN" w:eastAsia="en-IN"/>
        </w:rPr>
        <w:t>Low Latency</w:t>
      </w:r>
    </w:p>
    <w:p w14:paraId="19BE98FC" w14:textId="77777777" w:rsidR="00B95397" w:rsidRPr="00B95397" w:rsidRDefault="00B95397" w:rsidP="00B95397">
      <w:pPr>
        <w:pStyle w:val="ListParagraph"/>
        <w:numPr>
          <w:ilvl w:val="0"/>
          <w:numId w:val="15"/>
        </w:numPr>
        <w:spacing w:line="360" w:lineRule="auto"/>
        <w:rPr>
          <w:sz w:val="24"/>
          <w:szCs w:val="24"/>
          <w:lang w:val="en-IN" w:eastAsia="en-IN"/>
        </w:rPr>
      </w:pPr>
      <w:r w:rsidRPr="00B95397">
        <w:rPr>
          <w:sz w:val="24"/>
          <w:szCs w:val="24"/>
          <w:lang w:val="en-IN" w:eastAsia="en-IN"/>
        </w:rPr>
        <w:t>High Precision</w:t>
      </w:r>
    </w:p>
    <w:p w14:paraId="52BB9EE1" w14:textId="77777777" w:rsidR="00B95397" w:rsidRDefault="00B95397" w:rsidP="00B95397">
      <w:pPr>
        <w:pStyle w:val="ListParagraph"/>
        <w:numPr>
          <w:ilvl w:val="0"/>
          <w:numId w:val="15"/>
        </w:numPr>
        <w:spacing w:line="360" w:lineRule="auto"/>
        <w:rPr>
          <w:sz w:val="24"/>
          <w:szCs w:val="24"/>
          <w:lang w:val="en-IN" w:eastAsia="en-IN"/>
        </w:rPr>
      </w:pPr>
      <w:r w:rsidRPr="00B95397">
        <w:rPr>
          <w:sz w:val="24"/>
          <w:szCs w:val="24"/>
          <w:lang w:val="en-IN" w:eastAsia="en-IN"/>
        </w:rPr>
        <w:t>User-Friendly Interface</w:t>
      </w:r>
    </w:p>
    <w:p w14:paraId="1A3FBEF6" w14:textId="526E4543" w:rsidR="00B95397" w:rsidRPr="00B95397" w:rsidRDefault="00B95397" w:rsidP="00B95397">
      <w:pPr>
        <w:pStyle w:val="ListParagraph"/>
        <w:numPr>
          <w:ilvl w:val="0"/>
          <w:numId w:val="15"/>
        </w:numPr>
        <w:rPr>
          <w:sz w:val="24"/>
          <w:szCs w:val="24"/>
          <w:lang w:val="en-IN" w:eastAsia="en-IN"/>
        </w:rPr>
      </w:pPr>
      <w:r w:rsidRPr="00B95397">
        <w:rPr>
          <w:sz w:val="24"/>
          <w:szCs w:val="24"/>
          <w:lang w:val="en-IN" w:eastAsia="en-IN"/>
        </w:rPr>
        <w:t>Integration with Other Systems</w:t>
      </w:r>
    </w:p>
    <w:p w14:paraId="350040DC" w14:textId="77777777" w:rsidR="00B95397" w:rsidRDefault="00B95397" w:rsidP="00B95397">
      <w:pPr>
        <w:spacing w:line="360" w:lineRule="auto"/>
        <w:rPr>
          <w:b/>
          <w:bCs/>
          <w:sz w:val="28"/>
          <w:szCs w:val="28"/>
        </w:rPr>
      </w:pPr>
    </w:p>
    <w:p w14:paraId="1FA34B09" w14:textId="054C4C58" w:rsidR="00B95397" w:rsidRDefault="00B95397" w:rsidP="00984618">
      <w:pPr>
        <w:pStyle w:val="ListParagraph"/>
        <w:numPr>
          <w:ilvl w:val="1"/>
          <w:numId w:val="13"/>
        </w:numPr>
        <w:spacing w:line="360" w:lineRule="auto"/>
        <w:rPr>
          <w:b/>
          <w:bCs/>
          <w:sz w:val="28"/>
          <w:szCs w:val="28"/>
        </w:rPr>
      </w:pPr>
      <w:r w:rsidRPr="00984618">
        <w:rPr>
          <w:b/>
          <w:bCs/>
          <w:sz w:val="28"/>
          <w:szCs w:val="28"/>
        </w:rPr>
        <w:t>Non-Functional Requirements</w:t>
      </w:r>
      <w:r w:rsidR="00984618">
        <w:rPr>
          <w:b/>
          <w:bCs/>
          <w:sz w:val="28"/>
          <w:szCs w:val="28"/>
        </w:rPr>
        <w:t>:</w:t>
      </w:r>
    </w:p>
    <w:p w14:paraId="325BD04C" w14:textId="77777777" w:rsidR="00984618" w:rsidRPr="00984618" w:rsidRDefault="00984618" w:rsidP="00984618">
      <w:pPr>
        <w:pStyle w:val="ListParagraph"/>
        <w:numPr>
          <w:ilvl w:val="0"/>
          <w:numId w:val="20"/>
        </w:numPr>
        <w:spacing w:line="360" w:lineRule="auto"/>
        <w:rPr>
          <w:sz w:val="24"/>
          <w:szCs w:val="24"/>
          <w:lang w:val="en-IN" w:eastAsia="en-IN"/>
        </w:rPr>
      </w:pPr>
      <w:r w:rsidRPr="00984618">
        <w:rPr>
          <w:sz w:val="24"/>
          <w:szCs w:val="24"/>
          <w:lang w:val="en-IN" w:eastAsia="en-IN"/>
        </w:rPr>
        <w:t>Scalability</w:t>
      </w:r>
    </w:p>
    <w:p w14:paraId="0752C2AA" w14:textId="77777777" w:rsidR="00984618" w:rsidRPr="00984618" w:rsidRDefault="00984618" w:rsidP="00984618">
      <w:pPr>
        <w:pStyle w:val="ListParagraph"/>
        <w:numPr>
          <w:ilvl w:val="0"/>
          <w:numId w:val="20"/>
        </w:numPr>
        <w:spacing w:line="360" w:lineRule="auto"/>
        <w:rPr>
          <w:sz w:val="24"/>
          <w:szCs w:val="24"/>
          <w:lang w:val="en-IN" w:eastAsia="en-IN"/>
        </w:rPr>
      </w:pPr>
      <w:r w:rsidRPr="00984618">
        <w:rPr>
          <w:sz w:val="24"/>
          <w:szCs w:val="24"/>
          <w:lang w:val="en-IN" w:eastAsia="en-IN"/>
        </w:rPr>
        <w:t>Performance</w:t>
      </w:r>
    </w:p>
    <w:p w14:paraId="0D029913" w14:textId="77777777" w:rsidR="00984618" w:rsidRPr="00984618" w:rsidRDefault="00984618" w:rsidP="00984618">
      <w:pPr>
        <w:pStyle w:val="ListParagraph"/>
        <w:numPr>
          <w:ilvl w:val="0"/>
          <w:numId w:val="20"/>
        </w:numPr>
        <w:spacing w:line="360" w:lineRule="auto"/>
        <w:rPr>
          <w:sz w:val="24"/>
          <w:szCs w:val="24"/>
          <w:lang w:val="en-IN" w:eastAsia="en-IN"/>
        </w:rPr>
      </w:pPr>
      <w:r w:rsidRPr="00984618">
        <w:rPr>
          <w:sz w:val="24"/>
          <w:szCs w:val="24"/>
          <w:lang w:val="en-IN" w:eastAsia="en-IN"/>
        </w:rPr>
        <w:t>Security</w:t>
      </w:r>
    </w:p>
    <w:p w14:paraId="37B732EA" w14:textId="77777777" w:rsidR="00984618" w:rsidRPr="00984618" w:rsidRDefault="00984618" w:rsidP="00984618">
      <w:pPr>
        <w:pStyle w:val="ListParagraph"/>
        <w:numPr>
          <w:ilvl w:val="0"/>
          <w:numId w:val="20"/>
        </w:numPr>
        <w:spacing w:line="360" w:lineRule="auto"/>
        <w:rPr>
          <w:sz w:val="24"/>
          <w:szCs w:val="24"/>
          <w:lang w:val="en-IN" w:eastAsia="en-IN"/>
        </w:rPr>
      </w:pPr>
      <w:r w:rsidRPr="00984618">
        <w:rPr>
          <w:sz w:val="24"/>
          <w:szCs w:val="24"/>
          <w:lang w:val="en-IN" w:eastAsia="en-IN"/>
        </w:rPr>
        <w:t>Reliability</w:t>
      </w:r>
    </w:p>
    <w:p w14:paraId="0A28F9A7" w14:textId="77777777" w:rsidR="00984618" w:rsidRPr="00984618" w:rsidRDefault="00984618" w:rsidP="00984618">
      <w:pPr>
        <w:pStyle w:val="ListParagraph"/>
        <w:numPr>
          <w:ilvl w:val="0"/>
          <w:numId w:val="20"/>
        </w:numPr>
        <w:spacing w:line="360" w:lineRule="auto"/>
        <w:rPr>
          <w:sz w:val="24"/>
          <w:szCs w:val="24"/>
          <w:lang w:val="en-IN" w:eastAsia="en-IN"/>
        </w:rPr>
      </w:pPr>
      <w:r w:rsidRPr="00984618">
        <w:rPr>
          <w:sz w:val="24"/>
          <w:szCs w:val="24"/>
          <w:lang w:val="en-IN" w:eastAsia="en-IN"/>
        </w:rPr>
        <w:t>Usability</w:t>
      </w:r>
    </w:p>
    <w:p w14:paraId="798A812D" w14:textId="77777777" w:rsidR="00984618" w:rsidRPr="00367094" w:rsidRDefault="00984618" w:rsidP="00984618">
      <w:pPr>
        <w:spacing w:line="360" w:lineRule="auto"/>
        <w:rPr>
          <w:b/>
          <w:bCs/>
          <w:sz w:val="28"/>
          <w:szCs w:val="28"/>
        </w:rPr>
      </w:pPr>
    </w:p>
    <w:p w14:paraId="63A681F3" w14:textId="0A4F86DA" w:rsidR="00984618" w:rsidRPr="00367094" w:rsidRDefault="00984618" w:rsidP="00984618">
      <w:pPr>
        <w:pStyle w:val="ListParagraph"/>
        <w:numPr>
          <w:ilvl w:val="1"/>
          <w:numId w:val="13"/>
        </w:numPr>
        <w:spacing w:line="360" w:lineRule="auto"/>
        <w:rPr>
          <w:b/>
          <w:bCs/>
          <w:sz w:val="28"/>
          <w:szCs w:val="28"/>
        </w:rPr>
      </w:pPr>
      <w:r w:rsidRPr="00367094">
        <w:rPr>
          <w:b/>
          <w:bCs/>
          <w:sz w:val="28"/>
          <w:szCs w:val="28"/>
        </w:rPr>
        <w:t>Hardware Requirements:</w:t>
      </w:r>
    </w:p>
    <w:p w14:paraId="1C24A771" w14:textId="6E85D070" w:rsidR="00984618" w:rsidRPr="00984618" w:rsidRDefault="00984618" w:rsidP="00984618">
      <w:pPr>
        <w:pStyle w:val="ListParagraph"/>
        <w:numPr>
          <w:ilvl w:val="0"/>
          <w:numId w:val="21"/>
        </w:numPr>
        <w:ind w:left="984"/>
        <w:rPr>
          <w:sz w:val="24"/>
          <w:szCs w:val="24"/>
        </w:rPr>
      </w:pPr>
      <w:r w:rsidRPr="00984618">
        <w:rPr>
          <w:b/>
          <w:sz w:val="24"/>
          <w:szCs w:val="24"/>
        </w:rPr>
        <w:t>P</w:t>
      </w:r>
      <w:r w:rsidRPr="00984618">
        <w:rPr>
          <w:b/>
          <w:spacing w:val="-1"/>
          <w:sz w:val="24"/>
          <w:szCs w:val="24"/>
        </w:rPr>
        <w:t>r</w:t>
      </w:r>
      <w:r w:rsidRPr="00984618">
        <w:rPr>
          <w:b/>
          <w:sz w:val="24"/>
          <w:szCs w:val="24"/>
        </w:rPr>
        <w:t>o</w:t>
      </w:r>
      <w:r w:rsidRPr="00984618">
        <w:rPr>
          <w:b/>
          <w:spacing w:val="-1"/>
          <w:sz w:val="24"/>
          <w:szCs w:val="24"/>
        </w:rPr>
        <w:t>ce</w:t>
      </w:r>
      <w:r w:rsidRPr="00984618">
        <w:rPr>
          <w:b/>
          <w:sz w:val="24"/>
          <w:szCs w:val="24"/>
        </w:rPr>
        <w:t>sso</w:t>
      </w:r>
      <w:r w:rsidRPr="00984618">
        <w:rPr>
          <w:b/>
          <w:spacing w:val="2"/>
          <w:sz w:val="24"/>
          <w:szCs w:val="24"/>
        </w:rPr>
        <w:t>r</w:t>
      </w:r>
      <w:r w:rsidRPr="00984618">
        <w:rPr>
          <w:b/>
          <w:sz w:val="24"/>
          <w:szCs w:val="24"/>
        </w:rPr>
        <w:t>:</w:t>
      </w:r>
      <w:r w:rsidRPr="00984618">
        <w:rPr>
          <w:b/>
          <w:spacing w:val="2"/>
          <w:sz w:val="24"/>
          <w:szCs w:val="24"/>
        </w:rPr>
        <w:t xml:space="preserve"> </w:t>
      </w:r>
      <w:r w:rsidRPr="00984618">
        <w:rPr>
          <w:spacing w:val="-3"/>
          <w:sz w:val="24"/>
          <w:szCs w:val="24"/>
        </w:rPr>
        <w:t>I</w:t>
      </w:r>
      <w:r w:rsidRPr="00984618">
        <w:rPr>
          <w:sz w:val="24"/>
          <w:szCs w:val="24"/>
        </w:rPr>
        <w:t>ntel Core</w:t>
      </w:r>
      <w:r w:rsidRPr="00984618">
        <w:rPr>
          <w:spacing w:val="1"/>
          <w:sz w:val="24"/>
          <w:szCs w:val="24"/>
        </w:rPr>
        <w:t xml:space="preserve"> </w:t>
      </w:r>
      <w:r w:rsidRPr="00984618">
        <w:rPr>
          <w:sz w:val="24"/>
          <w:szCs w:val="24"/>
        </w:rPr>
        <w:t>i5 or high</w:t>
      </w:r>
      <w:r w:rsidRPr="00984618">
        <w:rPr>
          <w:spacing w:val="-1"/>
          <w:sz w:val="24"/>
          <w:szCs w:val="24"/>
        </w:rPr>
        <w:t>e</w:t>
      </w:r>
      <w:r w:rsidRPr="00984618">
        <w:rPr>
          <w:sz w:val="24"/>
          <w:szCs w:val="24"/>
        </w:rPr>
        <w:t>r</w:t>
      </w:r>
    </w:p>
    <w:p w14:paraId="45385851" w14:textId="77777777" w:rsidR="00984618" w:rsidRPr="00984618" w:rsidRDefault="00984618" w:rsidP="00984618">
      <w:pPr>
        <w:spacing w:before="9" w:line="120" w:lineRule="exact"/>
        <w:ind w:left="264"/>
        <w:rPr>
          <w:sz w:val="13"/>
          <w:szCs w:val="13"/>
        </w:rPr>
      </w:pPr>
    </w:p>
    <w:p w14:paraId="1DA0F318" w14:textId="2FDFC082" w:rsidR="00984618" w:rsidRPr="00984618" w:rsidRDefault="00984618" w:rsidP="00984618">
      <w:pPr>
        <w:pStyle w:val="ListParagraph"/>
        <w:numPr>
          <w:ilvl w:val="0"/>
          <w:numId w:val="21"/>
        </w:numPr>
        <w:ind w:left="984"/>
        <w:rPr>
          <w:sz w:val="24"/>
          <w:szCs w:val="24"/>
        </w:rPr>
      </w:pPr>
      <w:r w:rsidRPr="00984618">
        <w:rPr>
          <w:b/>
          <w:sz w:val="24"/>
          <w:szCs w:val="24"/>
        </w:rPr>
        <w:t>R</w:t>
      </w:r>
      <w:r w:rsidRPr="00984618">
        <w:rPr>
          <w:b/>
          <w:spacing w:val="-1"/>
          <w:sz w:val="24"/>
          <w:szCs w:val="24"/>
        </w:rPr>
        <w:t>AM</w:t>
      </w:r>
      <w:r w:rsidRPr="00984618">
        <w:rPr>
          <w:b/>
          <w:sz w:val="24"/>
          <w:szCs w:val="24"/>
        </w:rPr>
        <w:t>:</w:t>
      </w:r>
      <w:r w:rsidRPr="00984618">
        <w:rPr>
          <w:b/>
          <w:spacing w:val="-1"/>
          <w:sz w:val="24"/>
          <w:szCs w:val="24"/>
        </w:rPr>
        <w:t xml:space="preserve"> </w:t>
      </w:r>
      <w:r w:rsidRPr="00984618">
        <w:rPr>
          <w:sz w:val="24"/>
          <w:szCs w:val="24"/>
        </w:rPr>
        <w:t>8GB or mo</w:t>
      </w:r>
      <w:r w:rsidRPr="00984618">
        <w:rPr>
          <w:spacing w:val="1"/>
          <w:sz w:val="24"/>
          <w:szCs w:val="24"/>
        </w:rPr>
        <w:t>r</w:t>
      </w:r>
      <w:r w:rsidRPr="00984618">
        <w:rPr>
          <w:sz w:val="24"/>
          <w:szCs w:val="24"/>
        </w:rPr>
        <w:t>e</w:t>
      </w:r>
    </w:p>
    <w:p w14:paraId="429AA720" w14:textId="77777777" w:rsidR="00984618" w:rsidRPr="00984618" w:rsidRDefault="00984618" w:rsidP="00984618">
      <w:pPr>
        <w:spacing w:before="7" w:line="120" w:lineRule="exact"/>
        <w:ind w:left="264"/>
        <w:rPr>
          <w:sz w:val="13"/>
          <w:szCs w:val="13"/>
        </w:rPr>
      </w:pPr>
    </w:p>
    <w:p w14:paraId="420A546F" w14:textId="2CB831DC" w:rsidR="00984618" w:rsidRPr="00984618" w:rsidRDefault="00984618" w:rsidP="00984618">
      <w:pPr>
        <w:pStyle w:val="ListParagraph"/>
        <w:numPr>
          <w:ilvl w:val="0"/>
          <w:numId w:val="21"/>
        </w:numPr>
        <w:ind w:left="984"/>
        <w:rPr>
          <w:sz w:val="24"/>
          <w:szCs w:val="24"/>
        </w:rPr>
      </w:pPr>
      <w:r w:rsidRPr="00984618">
        <w:rPr>
          <w:b/>
          <w:sz w:val="24"/>
          <w:szCs w:val="24"/>
        </w:rPr>
        <w:t>Storage</w:t>
      </w:r>
      <w:r w:rsidRPr="00984618">
        <w:rPr>
          <w:b/>
          <w:spacing w:val="1"/>
          <w:sz w:val="24"/>
          <w:szCs w:val="24"/>
        </w:rPr>
        <w:t xml:space="preserve"> Sp</w:t>
      </w:r>
      <w:r w:rsidRPr="00984618">
        <w:rPr>
          <w:b/>
          <w:sz w:val="24"/>
          <w:szCs w:val="24"/>
        </w:rPr>
        <w:t>a</w:t>
      </w:r>
      <w:r w:rsidRPr="00984618">
        <w:rPr>
          <w:b/>
          <w:spacing w:val="-1"/>
          <w:sz w:val="24"/>
          <w:szCs w:val="24"/>
        </w:rPr>
        <w:t>ce</w:t>
      </w:r>
      <w:r w:rsidRPr="00984618">
        <w:rPr>
          <w:b/>
          <w:sz w:val="24"/>
          <w:szCs w:val="24"/>
        </w:rPr>
        <w:t>:</w:t>
      </w:r>
      <w:r w:rsidRPr="00984618">
        <w:rPr>
          <w:b/>
          <w:spacing w:val="1"/>
          <w:sz w:val="24"/>
          <w:szCs w:val="24"/>
        </w:rPr>
        <w:t xml:space="preserve"> </w:t>
      </w:r>
      <w:r w:rsidRPr="00984618">
        <w:rPr>
          <w:sz w:val="24"/>
          <w:szCs w:val="24"/>
        </w:rPr>
        <w:t>20GB or mo</w:t>
      </w:r>
      <w:r w:rsidRPr="00984618">
        <w:rPr>
          <w:spacing w:val="-1"/>
          <w:sz w:val="24"/>
          <w:szCs w:val="24"/>
        </w:rPr>
        <w:t>r</w:t>
      </w:r>
      <w:r w:rsidRPr="00984618">
        <w:rPr>
          <w:sz w:val="24"/>
          <w:szCs w:val="24"/>
        </w:rPr>
        <w:t>e</w:t>
      </w:r>
    </w:p>
    <w:p w14:paraId="4DBA9F2E" w14:textId="77777777" w:rsidR="00984618" w:rsidRPr="00367094" w:rsidRDefault="00984618" w:rsidP="00984618">
      <w:pPr>
        <w:spacing w:line="360" w:lineRule="auto"/>
        <w:rPr>
          <w:b/>
          <w:bCs/>
          <w:sz w:val="28"/>
          <w:szCs w:val="28"/>
        </w:rPr>
      </w:pPr>
    </w:p>
    <w:p w14:paraId="1E1B6D31" w14:textId="26CA10E3" w:rsidR="00984618" w:rsidRPr="00367094" w:rsidRDefault="00984618" w:rsidP="00984618">
      <w:pPr>
        <w:pStyle w:val="ListParagraph"/>
        <w:numPr>
          <w:ilvl w:val="1"/>
          <w:numId w:val="13"/>
        </w:numPr>
        <w:spacing w:line="360" w:lineRule="auto"/>
        <w:rPr>
          <w:b/>
          <w:bCs/>
          <w:sz w:val="28"/>
          <w:szCs w:val="28"/>
        </w:rPr>
      </w:pPr>
      <w:r w:rsidRPr="00367094">
        <w:rPr>
          <w:b/>
          <w:bCs/>
          <w:sz w:val="28"/>
          <w:szCs w:val="28"/>
        </w:rPr>
        <w:t>Software Requirements:</w:t>
      </w:r>
    </w:p>
    <w:p w14:paraId="625C250D" w14:textId="778375C5" w:rsidR="00BA4F6D" w:rsidRDefault="00984618" w:rsidP="00367094">
      <w:pPr>
        <w:pStyle w:val="ListParagraph"/>
        <w:numPr>
          <w:ilvl w:val="0"/>
          <w:numId w:val="23"/>
        </w:numPr>
        <w:ind w:left="984"/>
        <w:rPr>
          <w:sz w:val="24"/>
          <w:szCs w:val="24"/>
        </w:rPr>
      </w:pPr>
      <w:r w:rsidRPr="00984618">
        <w:rPr>
          <w:b/>
          <w:sz w:val="24"/>
          <w:szCs w:val="24"/>
        </w:rPr>
        <w:t>O</w:t>
      </w:r>
      <w:r w:rsidRPr="00984618">
        <w:rPr>
          <w:b/>
          <w:spacing w:val="1"/>
          <w:sz w:val="24"/>
          <w:szCs w:val="24"/>
        </w:rPr>
        <w:t>p</w:t>
      </w:r>
      <w:r w:rsidRPr="00984618">
        <w:rPr>
          <w:b/>
          <w:spacing w:val="-1"/>
          <w:sz w:val="24"/>
          <w:szCs w:val="24"/>
        </w:rPr>
        <w:t>er</w:t>
      </w:r>
      <w:r w:rsidRPr="00984618">
        <w:rPr>
          <w:b/>
          <w:sz w:val="24"/>
          <w:szCs w:val="24"/>
        </w:rPr>
        <w:t xml:space="preserve">ating </w:t>
      </w:r>
      <w:r w:rsidRPr="00984618">
        <w:rPr>
          <w:b/>
          <w:spacing w:val="1"/>
          <w:sz w:val="24"/>
          <w:szCs w:val="24"/>
        </w:rPr>
        <w:t>S</w:t>
      </w:r>
      <w:r w:rsidRPr="00984618">
        <w:rPr>
          <w:b/>
          <w:sz w:val="24"/>
          <w:szCs w:val="24"/>
        </w:rPr>
        <w:t>yst</w:t>
      </w:r>
      <w:r w:rsidRPr="00984618">
        <w:rPr>
          <w:b/>
          <w:spacing w:val="-1"/>
          <w:sz w:val="24"/>
          <w:szCs w:val="24"/>
        </w:rPr>
        <w:t>e</w:t>
      </w:r>
      <w:r w:rsidRPr="00984618">
        <w:rPr>
          <w:b/>
          <w:spacing w:val="1"/>
          <w:sz w:val="24"/>
          <w:szCs w:val="24"/>
        </w:rPr>
        <w:t>m</w:t>
      </w:r>
      <w:r w:rsidRPr="00984618">
        <w:rPr>
          <w:b/>
          <w:sz w:val="24"/>
          <w:szCs w:val="24"/>
        </w:rPr>
        <w:t>:</w:t>
      </w:r>
      <w:r w:rsidRPr="00984618">
        <w:rPr>
          <w:b/>
          <w:spacing w:val="1"/>
          <w:sz w:val="24"/>
          <w:szCs w:val="24"/>
        </w:rPr>
        <w:t xml:space="preserve"> </w:t>
      </w:r>
      <w:r w:rsidRPr="00984618">
        <w:rPr>
          <w:spacing w:val="-1"/>
          <w:sz w:val="24"/>
          <w:szCs w:val="24"/>
        </w:rPr>
        <w:t>W</w:t>
      </w:r>
      <w:r w:rsidRPr="00984618">
        <w:rPr>
          <w:sz w:val="24"/>
          <w:szCs w:val="24"/>
        </w:rPr>
        <w:t xml:space="preserve">indows 7, 8, or 10 </w:t>
      </w:r>
      <w:r w:rsidRPr="00984618">
        <w:rPr>
          <w:spacing w:val="-1"/>
          <w:sz w:val="24"/>
          <w:szCs w:val="24"/>
        </w:rPr>
        <w:t>(</w:t>
      </w:r>
      <w:r w:rsidRPr="00984618">
        <w:rPr>
          <w:sz w:val="24"/>
          <w:szCs w:val="24"/>
        </w:rPr>
        <w:t>64-bi</w:t>
      </w:r>
      <w:r w:rsidRPr="00984618">
        <w:rPr>
          <w:spacing w:val="1"/>
          <w:sz w:val="24"/>
          <w:szCs w:val="24"/>
        </w:rPr>
        <w:t>t</w:t>
      </w:r>
      <w:r w:rsidRPr="00984618">
        <w:rPr>
          <w:sz w:val="24"/>
          <w:szCs w:val="24"/>
        </w:rPr>
        <w:t>)</w:t>
      </w:r>
    </w:p>
    <w:p w14:paraId="76D03272" w14:textId="77777777" w:rsidR="00367094" w:rsidRPr="00367094" w:rsidRDefault="00367094" w:rsidP="00367094">
      <w:pPr>
        <w:pStyle w:val="ListParagraph"/>
        <w:ind w:left="984"/>
        <w:rPr>
          <w:sz w:val="16"/>
          <w:szCs w:val="16"/>
        </w:rPr>
      </w:pPr>
    </w:p>
    <w:p w14:paraId="3F6C9DB2" w14:textId="77777777" w:rsidR="00BA4F6D" w:rsidRDefault="00984618" w:rsidP="00BA4F6D">
      <w:pPr>
        <w:pStyle w:val="ListParagraph"/>
        <w:numPr>
          <w:ilvl w:val="0"/>
          <w:numId w:val="23"/>
        </w:numPr>
        <w:spacing w:line="360" w:lineRule="auto"/>
        <w:ind w:left="984"/>
        <w:rPr>
          <w:sz w:val="24"/>
          <w:szCs w:val="24"/>
        </w:rPr>
      </w:pPr>
      <w:r w:rsidRPr="00984618">
        <w:rPr>
          <w:b/>
          <w:sz w:val="24"/>
          <w:szCs w:val="24"/>
        </w:rPr>
        <w:t>B</w:t>
      </w:r>
      <w:r w:rsidRPr="00984618">
        <w:rPr>
          <w:b/>
          <w:spacing w:val="-1"/>
          <w:sz w:val="24"/>
          <w:szCs w:val="24"/>
        </w:rPr>
        <w:t>r</w:t>
      </w:r>
      <w:r w:rsidRPr="00984618">
        <w:rPr>
          <w:b/>
          <w:sz w:val="24"/>
          <w:szCs w:val="24"/>
        </w:rPr>
        <w:t>ows</w:t>
      </w:r>
      <w:r w:rsidRPr="00984618">
        <w:rPr>
          <w:b/>
          <w:spacing w:val="-1"/>
          <w:sz w:val="24"/>
          <w:szCs w:val="24"/>
        </w:rPr>
        <w:t>er</w:t>
      </w:r>
      <w:r w:rsidRPr="00984618">
        <w:rPr>
          <w:b/>
          <w:sz w:val="24"/>
          <w:szCs w:val="24"/>
        </w:rPr>
        <w:t>:</w:t>
      </w:r>
      <w:r w:rsidRPr="00984618">
        <w:rPr>
          <w:b/>
          <w:spacing w:val="2"/>
          <w:sz w:val="24"/>
          <w:szCs w:val="24"/>
        </w:rPr>
        <w:t xml:space="preserve"> </w:t>
      </w:r>
      <w:r w:rsidRPr="00984618">
        <w:rPr>
          <w:sz w:val="24"/>
          <w:szCs w:val="24"/>
        </w:rPr>
        <w:t>Google</w:t>
      </w:r>
      <w:r w:rsidRPr="00984618">
        <w:rPr>
          <w:spacing w:val="-1"/>
          <w:sz w:val="24"/>
          <w:szCs w:val="24"/>
        </w:rPr>
        <w:t xml:space="preserve"> </w:t>
      </w:r>
      <w:r w:rsidRPr="00984618">
        <w:rPr>
          <w:sz w:val="24"/>
          <w:szCs w:val="24"/>
        </w:rPr>
        <w:t>Ch</w:t>
      </w:r>
      <w:r w:rsidRPr="00984618">
        <w:rPr>
          <w:spacing w:val="1"/>
          <w:sz w:val="24"/>
          <w:szCs w:val="24"/>
        </w:rPr>
        <w:t>r</w:t>
      </w:r>
      <w:r w:rsidRPr="00984618">
        <w:rPr>
          <w:sz w:val="24"/>
          <w:szCs w:val="24"/>
        </w:rPr>
        <w:t>ome or</w:t>
      </w:r>
      <w:r w:rsidRPr="00984618">
        <w:rPr>
          <w:spacing w:val="-1"/>
          <w:sz w:val="24"/>
          <w:szCs w:val="24"/>
        </w:rPr>
        <w:t xml:space="preserve"> </w:t>
      </w:r>
      <w:r w:rsidRPr="00984618">
        <w:rPr>
          <w:sz w:val="24"/>
          <w:szCs w:val="24"/>
        </w:rPr>
        <w:t>Mo</w:t>
      </w:r>
      <w:r w:rsidRPr="00984618">
        <w:rPr>
          <w:spacing w:val="-1"/>
          <w:sz w:val="24"/>
          <w:szCs w:val="24"/>
        </w:rPr>
        <w:t>z</w:t>
      </w:r>
      <w:r w:rsidRPr="00984618">
        <w:rPr>
          <w:sz w:val="24"/>
          <w:szCs w:val="24"/>
        </w:rPr>
        <w:t>i</w:t>
      </w:r>
      <w:r w:rsidRPr="00984618">
        <w:rPr>
          <w:spacing w:val="1"/>
          <w:sz w:val="24"/>
          <w:szCs w:val="24"/>
        </w:rPr>
        <w:t>l</w:t>
      </w:r>
      <w:r w:rsidRPr="00984618">
        <w:rPr>
          <w:sz w:val="24"/>
          <w:szCs w:val="24"/>
        </w:rPr>
        <w:t xml:space="preserve">la </w:t>
      </w:r>
      <w:r w:rsidRPr="00984618">
        <w:rPr>
          <w:spacing w:val="-2"/>
          <w:sz w:val="24"/>
          <w:szCs w:val="24"/>
        </w:rPr>
        <w:t>F</w:t>
      </w:r>
      <w:r w:rsidRPr="00984618">
        <w:rPr>
          <w:sz w:val="24"/>
          <w:szCs w:val="24"/>
        </w:rPr>
        <w:t>i</w:t>
      </w:r>
      <w:r w:rsidRPr="00984618">
        <w:rPr>
          <w:spacing w:val="2"/>
          <w:sz w:val="24"/>
          <w:szCs w:val="24"/>
        </w:rPr>
        <w:t>r</w:t>
      </w:r>
      <w:r w:rsidRPr="00984618">
        <w:rPr>
          <w:spacing w:val="-1"/>
          <w:sz w:val="24"/>
          <w:szCs w:val="24"/>
        </w:rPr>
        <w:t>e</w:t>
      </w:r>
      <w:r w:rsidRPr="00984618">
        <w:rPr>
          <w:sz w:val="24"/>
          <w:szCs w:val="24"/>
        </w:rPr>
        <w:t>fox</w:t>
      </w:r>
    </w:p>
    <w:p w14:paraId="4319B50B" w14:textId="1030D03F" w:rsidR="00984618" w:rsidRPr="007E463C" w:rsidRDefault="00984618" w:rsidP="00B77110">
      <w:pPr>
        <w:pStyle w:val="ListParagraph"/>
        <w:numPr>
          <w:ilvl w:val="0"/>
          <w:numId w:val="23"/>
        </w:numPr>
        <w:spacing w:line="360" w:lineRule="auto"/>
        <w:ind w:left="984"/>
        <w:rPr>
          <w:sz w:val="24"/>
          <w:szCs w:val="24"/>
        </w:rPr>
        <w:sectPr w:rsidR="00984618" w:rsidRPr="007E463C" w:rsidSect="007E463C">
          <w:headerReference w:type="default" r:id="rId19"/>
          <w:footerReference w:type="default" r:id="rId20"/>
          <w:pgSz w:w="12240" w:h="15840"/>
          <w:pgMar w:top="800" w:right="1260" w:bottom="280" w:left="1620" w:header="850" w:footer="567" w:gutter="0"/>
          <w:pgNumType w:start="1"/>
          <w:cols w:space="720"/>
          <w:docGrid w:linePitch="272"/>
        </w:sectPr>
      </w:pPr>
      <w:r w:rsidRPr="00BA4F6D">
        <w:rPr>
          <w:b/>
          <w:bCs/>
          <w:sz w:val="24"/>
          <w:szCs w:val="24"/>
        </w:rPr>
        <w:t>Workspace</w:t>
      </w:r>
      <w:r w:rsidRPr="00BA4F6D">
        <w:rPr>
          <w:sz w:val="24"/>
          <w:szCs w:val="24"/>
        </w:rPr>
        <w:t xml:space="preserve">: </w:t>
      </w:r>
      <w:r w:rsidRPr="00BA4F6D">
        <w:rPr>
          <w:sz w:val="24"/>
        </w:rPr>
        <w:t>Visual</w:t>
      </w:r>
      <w:r w:rsidRPr="00BA4F6D">
        <w:rPr>
          <w:spacing w:val="-2"/>
          <w:sz w:val="24"/>
        </w:rPr>
        <w:t xml:space="preserve"> </w:t>
      </w:r>
      <w:r w:rsidRPr="00BA4F6D">
        <w:rPr>
          <w:sz w:val="24"/>
        </w:rPr>
        <w:t>Studio</w:t>
      </w:r>
      <w:r w:rsidRPr="00BA4F6D">
        <w:rPr>
          <w:spacing w:val="-1"/>
          <w:sz w:val="24"/>
        </w:rPr>
        <w:t xml:space="preserve"> </w:t>
      </w:r>
      <w:r w:rsidR="00BA4F6D" w:rsidRPr="00BA4F6D">
        <w:rPr>
          <w:sz w:val="24"/>
        </w:rPr>
        <w:t>code</w:t>
      </w:r>
      <w:r w:rsidR="00BA4F6D">
        <w:rPr>
          <w:sz w:val="24"/>
        </w:rPr>
        <w:t>.</w:t>
      </w:r>
    </w:p>
    <w:p w14:paraId="793C3EF8" w14:textId="325B746F" w:rsidR="00410AE5" w:rsidRPr="00B77110" w:rsidRDefault="004B2620" w:rsidP="00B77110">
      <w:pPr>
        <w:spacing w:line="360" w:lineRule="auto"/>
        <w:rPr>
          <w:b/>
          <w:bCs/>
          <w:sz w:val="28"/>
          <w:szCs w:val="28"/>
        </w:rPr>
      </w:pPr>
      <w:r>
        <w:rPr>
          <w:b/>
          <w:position w:val="-1"/>
          <w:sz w:val="32"/>
          <w:szCs w:val="32"/>
        </w:rPr>
        <w:lastRenderedPageBreak/>
        <w:t>C</w:t>
      </w:r>
      <w:r>
        <w:rPr>
          <w:b/>
          <w:spacing w:val="-1"/>
          <w:position w:val="-1"/>
          <w:sz w:val="32"/>
          <w:szCs w:val="32"/>
        </w:rPr>
        <w:t>H</w:t>
      </w:r>
      <w:r>
        <w:rPr>
          <w:b/>
          <w:spacing w:val="2"/>
          <w:position w:val="-1"/>
          <w:sz w:val="32"/>
          <w:szCs w:val="32"/>
        </w:rPr>
        <w:t>A</w:t>
      </w:r>
      <w:r>
        <w:rPr>
          <w:b/>
          <w:position w:val="-1"/>
          <w:sz w:val="32"/>
          <w:szCs w:val="32"/>
        </w:rPr>
        <w:t>PTER</w:t>
      </w:r>
      <w:r>
        <w:rPr>
          <w:b/>
          <w:spacing w:val="-16"/>
          <w:position w:val="-1"/>
          <w:sz w:val="32"/>
          <w:szCs w:val="32"/>
        </w:rPr>
        <w:t xml:space="preserve"> </w:t>
      </w:r>
      <w:r>
        <w:rPr>
          <w:b/>
          <w:position w:val="-1"/>
          <w:sz w:val="32"/>
          <w:szCs w:val="32"/>
        </w:rPr>
        <w:t>4</w:t>
      </w:r>
    </w:p>
    <w:p w14:paraId="1748AB34" w14:textId="77777777" w:rsidR="00410AE5" w:rsidRDefault="00410AE5">
      <w:pPr>
        <w:spacing w:line="200" w:lineRule="exact"/>
      </w:pPr>
    </w:p>
    <w:p w14:paraId="37EAA1AD" w14:textId="20AA486E" w:rsidR="0045498D" w:rsidRPr="0045498D" w:rsidRDefault="00000000" w:rsidP="00B77110">
      <w:pPr>
        <w:spacing w:before="13" w:line="400" w:lineRule="exact"/>
        <w:ind w:left="2958"/>
        <w:rPr>
          <w:sz w:val="36"/>
          <w:szCs w:val="36"/>
        </w:rPr>
      </w:pPr>
      <w:r>
        <w:rPr>
          <w:b/>
          <w:position w:val="-1"/>
          <w:sz w:val="36"/>
          <w:szCs w:val="36"/>
        </w:rPr>
        <w:t>IMPLE</w:t>
      </w:r>
      <w:r>
        <w:rPr>
          <w:b/>
          <w:spacing w:val="1"/>
          <w:position w:val="-1"/>
          <w:sz w:val="36"/>
          <w:szCs w:val="36"/>
        </w:rPr>
        <w:t>M</w:t>
      </w:r>
      <w:r>
        <w:rPr>
          <w:b/>
          <w:position w:val="-1"/>
          <w:sz w:val="36"/>
          <w:szCs w:val="36"/>
        </w:rPr>
        <w:t>ENT</w:t>
      </w:r>
      <w:r>
        <w:rPr>
          <w:b/>
          <w:spacing w:val="-2"/>
          <w:position w:val="-1"/>
          <w:sz w:val="36"/>
          <w:szCs w:val="36"/>
        </w:rPr>
        <w:t>A</w:t>
      </w:r>
      <w:r>
        <w:rPr>
          <w:b/>
          <w:position w:val="-1"/>
          <w:sz w:val="36"/>
          <w:szCs w:val="36"/>
        </w:rPr>
        <w:t>TION</w:t>
      </w:r>
    </w:p>
    <w:p w14:paraId="00F92931" w14:textId="040BF08A" w:rsidR="00410AE5" w:rsidRPr="00BA4F6D" w:rsidRDefault="00BA4F6D" w:rsidP="00BA4F6D">
      <w:pPr>
        <w:spacing w:line="360" w:lineRule="auto"/>
        <w:rPr>
          <w:b/>
          <w:bCs/>
          <w:sz w:val="24"/>
          <w:szCs w:val="24"/>
        </w:rPr>
      </w:pPr>
      <w:r w:rsidRPr="00BA4F6D">
        <w:rPr>
          <w:b/>
          <w:bCs/>
          <w:sz w:val="24"/>
          <w:szCs w:val="24"/>
        </w:rPr>
        <w:t>Example1:</w:t>
      </w:r>
    </w:p>
    <w:p w14:paraId="338C01CA"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class </w:t>
      </w:r>
      <w:proofErr w:type="spellStart"/>
      <w:r w:rsidRPr="00BA4F6D">
        <w:rPr>
          <w:sz w:val="24"/>
          <w:szCs w:val="24"/>
          <w:lang w:val="en-IN" w:eastAsia="en-IN"/>
        </w:rPr>
        <w:t>TextBasedHapticMaze</w:t>
      </w:r>
      <w:proofErr w:type="spellEnd"/>
      <w:r w:rsidRPr="00BA4F6D">
        <w:rPr>
          <w:sz w:val="24"/>
          <w:szCs w:val="24"/>
          <w:lang w:val="en-IN" w:eastAsia="en-IN"/>
        </w:rPr>
        <w:t>:</w:t>
      </w:r>
    </w:p>
    <w:p w14:paraId="1D2D79D4" w14:textId="77777777" w:rsidR="00BA4F6D" w:rsidRPr="00BA4F6D" w:rsidRDefault="00BA4F6D" w:rsidP="00BA4F6D">
      <w:pPr>
        <w:spacing w:line="360" w:lineRule="auto"/>
        <w:rPr>
          <w:sz w:val="24"/>
          <w:szCs w:val="24"/>
          <w:lang w:val="en-IN" w:eastAsia="en-IN"/>
        </w:rPr>
      </w:pPr>
      <w:r w:rsidRPr="00BA4F6D">
        <w:rPr>
          <w:sz w:val="24"/>
          <w:szCs w:val="24"/>
          <w:lang w:val="en-IN" w:eastAsia="en-IN"/>
        </w:rPr>
        <w:t>    def __</w:t>
      </w:r>
      <w:proofErr w:type="spellStart"/>
      <w:r w:rsidRPr="00BA4F6D">
        <w:rPr>
          <w:sz w:val="24"/>
          <w:szCs w:val="24"/>
          <w:lang w:val="en-IN" w:eastAsia="en-IN"/>
        </w:rPr>
        <w:t>init</w:t>
      </w:r>
      <w:proofErr w:type="spellEnd"/>
      <w:r w:rsidRPr="00BA4F6D">
        <w:rPr>
          <w:sz w:val="24"/>
          <w:szCs w:val="24"/>
          <w:lang w:val="en-IN" w:eastAsia="en-IN"/>
        </w:rPr>
        <w:t>_</w:t>
      </w:r>
      <w:proofErr w:type="gramStart"/>
      <w:r w:rsidRPr="00BA4F6D">
        <w:rPr>
          <w:sz w:val="24"/>
          <w:szCs w:val="24"/>
          <w:lang w:val="en-IN" w:eastAsia="en-IN"/>
        </w:rPr>
        <w:t>_(</w:t>
      </w:r>
      <w:proofErr w:type="gramEnd"/>
      <w:r w:rsidRPr="00BA4F6D">
        <w:rPr>
          <w:sz w:val="24"/>
          <w:szCs w:val="24"/>
          <w:lang w:val="en-IN" w:eastAsia="en-IN"/>
        </w:rPr>
        <w:t xml:space="preserve">self, maze, </w:t>
      </w:r>
      <w:proofErr w:type="spellStart"/>
      <w:r w:rsidRPr="00BA4F6D">
        <w:rPr>
          <w:sz w:val="24"/>
          <w:szCs w:val="24"/>
          <w:lang w:val="en-IN" w:eastAsia="en-IN"/>
        </w:rPr>
        <w:t>player_position</w:t>
      </w:r>
      <w:proofErr w:type="spellEnd"/>
      <w:r w:rsidRPr="00BA4F6D">
        <w:rPr>
          <w:sz w:val="24"/>
          <w:szCs w:val="24"/>
          <w:lang w:val="en-IN" w:eastAsia="en-IN"/>
        </w:rPr>
        <w:t>):</w:t>
      </w:r>
    </w:p>
    <w:p w14:paraId="74A76C84"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w:t>
      </w:r>
      <w:proofErr w:type="spellStart"/>
      <w:proofErr w:type="gramStart"/>
      <w:r w:rsidRPr="00BA4F6D">
        <w:rPr>
          <w:sz w:val="24"/>
          <w:szCs w:val="24"/>
          <w:lang w:val="en-IN" w:eastAsia="en-IN"/>
        </w:rPr>
        <w:t>self.maze</w:t>
      </w:r>
      <w:proofErr w:type="spellEnd"/>
      <w:proofErr w:type="gramEnd"/>
      <w:r w:rsidRPr="00BA4F6D">
        <w:rPr>
          <w:sz w:val="24"/>
          <w:szCs w:val="24"/>
          <w:lang w:val="en-IN" w:eastAsia="en-IN"/>
        </w:rPr>
        <w:t xml:space="preserve"> = maze</w:t>
      </w:r>
    </w:p>
    <w:p w14:paraId="55FAEE20"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w:t>
      </w:r>
      <w:proofErr w:type="spellStart"/>
      <w:proofErr w:type="gramStart"/>
      <w:r w:rsidRPr="00BA4F6D">
        <w:rPr>
          <w:sz w:val="24"/>
          <w:szCs w:val="24"/>
          <w:lang w:val="en-IN" w:eastAsia="en-IN"/>
        </w:rPr>
        <w:t>self.player</w:t>
      </w:r>
      <w:proofErr w:type="gramEnd"/>
      <w:r w:rsidRPr="00BA4F6D">
        <w:rPr>
          <w:sz w:val="24"/>
          <w:szCs w:val="24"/>
          <w:lang w:val="en-IN" w:eastAsia="en-IN"/>
        </w:rPr>
        <w:t>_position</w:t>
      </w:r>
      <w:proofErr w:type="spellEnd"/>
      <w:r w:rsidRPr="00BA4F6D">
        <w:rPr>
          <w:sz w:val="24"/>
          <w:szCs w:val="24"/>
          <w:lang w:val="en-IN" w:eastAsia="en-IN"/>
        </w:rPr>
        <w:t xml:space="preserve"> = </w:t>
      </w:r>
      <w:proofErr w:type="spellStart"/>
      <w:r w:rsidRPr="00BA4F6D">
        <w:rPr>
          <w:sz w:val="24"/>
          <w:szCs w:val="24"/>
          <w:lang w:val="en-IN" w:eastAsia="en-IN"/>
        </w:rPr>
        <w:t>player_position</w:t>
      </w:r>
      <w:proofErr w:type="spellEnd"/>
    </w:p>
    <w:p w14:paraId="168E2A4D" w14:textId="77777777" w:rsidR="00BA4F6D" w:rsidRPr="00BA4F6D" w:rsidRDefault="00BA4F6D" w:rsidP="00BA4F6D">
      <w:pPr>
        <w:spacing w:line="360" w:lineRule="auto"/>
        <w:rPr>
          <w:sz w:val="24"/>
          <w:szCs w:val="24"/>
          <w:lang w:val="en-IN" w:eastAsia="en-IN"/>
        </w:rPr>
      </w:pPr>
    </w:p>
    <w:p w14:paraId="66F99C4B"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def </w:t>
      </w:r>
      <w:proofErr w:type="gramStart"/>
      <w:r w:rsidRPr="00BA4F6D">
        <w:rPr>
          <w:sz w:val="24"/>
          <w:szCs w:val="24"/>
          <w:lang w:val="en-IN" w:eastAsia="en-IN"/>
        </w:rPr>
        <w:t>move(</w:t>
      </w:r>
      <w:proofErr w:type="gramEnd"/>
      <w:r w:rsidRPr="00BA4F6D">
        <w:rPr>
          <w:sz w:val="24"/>
          <w:szCs w:val="24"/>
          <w:lang w:val="en-IN" w:eastAsia="en-IN"/>
        </w:rPr>
        <w:t>self, direction):</w:t>
      </w:r>
    </w:p>
    <w:p w14:paraId="10EDDEA9"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if </w:t>
      </w:r>
      <w:proofErr w:type="spellStart"/>
      <w:r w:rsidRPr="00BA4F6D">
        <w:rPr>
          <w:sz w:val="24"/>
          <w:szCs w:val="24"/>
          <w:lang w:val="en-IN" w:eastAsia="en-IN"/>
        </w:rPr>
        <w:t>self.is_valid_move</w:t>
      </w:r>
      <w:proofErr w:type="spellEnd"/>
      <w:r w:rsidRPr="00BA4F6D">
        <w:rPr>
          <w:sz w:val="24"/>
          <w:szCs w:val="24"/>
          <w:lang w:val="en-IN" w:eastAsia="en-IN"/>
        </w:rPr>
        <w:t>(direction):</w:t>
      </w:r>
    </w:p>
    <w:p w14:paraId="1083C513"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w:t>
      </w:r>
      <w:proofErr w:type="spellStart"/>
      <w:proofErr w:type="gramStart"/>
      <w:r w:rsidRPr="00BA4F6D">
        <w:rPr>
          <w:sz w:val="24"/>
          <w:szCs w:val="24"/>
          <w:lang w:val="en-IN" w:eastAsia="en-IN"/>
        </w:rPr>
        <w:t>self.player</w:t>
      </w:r>
      <w:proofErr w:type="gramEnd"/>
      <w:r w:rsidRPr="00BA4F6D">
        <w:rPr>
          <w:sz w:val="24"/>
          <w:szCs w:val="24"/>
          <w:lang w:val="en-IN" w:eastAsia="en-IN"/>
        </w:rPr>
        <w:t>_position</w:t>
      </w:r>
      <w:proofErr w:type="spellEnd"/>
      <w:r w:rsidRPr="00BA4F6D">
        <w:rPr>
          <w:sz w:val="24"/>
          <w:szCs w:val="24"/>
          <w:lang w:val="en-IN" w:eastAsia="en-IN"/>
        </w:rPr>
        <w:t xml:space="preserve"> = </w:t>
      </w:r>
      <w:proofErr w:type="spellStart"/>
      <w:r w:rsidRPr="00BA4F6D">
        <w:rPr>
          <w:sz w:val="24"/>
          <w:szCs w:val="24"/>
          <w:lang w:val="en-IN" w:eastAsia="en-IN"/>
        </w:rPr>
        <w:t>self.get_new_position</w:t>
      </w:r>
      <w:proofErr w:type="spellEnd"/>
      <w:r w:rsidRPr="00BA4F6D">
        <w:rPr>
          <w:sz w:val="24"/>
          <w:szCs w:val="24"/>
          <w:lang w:val="en-IN" w:eastAsia="en-IN"/>
        </w:rPr>
        <w:t>(direction)</w:t>
      </w:r>
    </w:p>
    <w:p w14:paraId="2A2C2EEA"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w:t>
      </w:r>
      <w:proofErr w:type="gramStart"/>
      <w:r w:rsidRPr="00BA4F6D">
        <w:rPr>
          <w:sz w:val="24"/>
          <w:szCs w:val="24"/>
          <w:lang w:val="en-IN" w:eastAsia="en-IN"/>
        </w:rPr>
        <w:t>print(</w:t>
      </w:r>
      <w:proofErr w:type="gramEnd"/>
      <w:r w:rsidRPr="00BA4F6D">
        <w:rPr>
          <w:sz w:val="24"/>
          <w:szCs w:val="24"/>
          <w:lang w:val="en-IN" w:eastAsia="en-IN"/>
        </w:rPr>
        <w:t>"You moved to a new position.")</w:t>
      </w:r>
    </w:p>
    <w:p w14:paraId="7C1085A5" w14:textId="77777777" w:rsidR="00BA4F6D" w:rsidRPr="00BA4F6D" w:rsidRDefault="00BA4F6D" w:rsidP="00BA4F6D">
      <w:pPr>
        <w:spacing w:line="360" w:lineRule="auto"/>
        <w:rPr>
          <w:sz w:val="24"/>
          <w:szCs w:val="24"/>
          <w:lang w:val="en-IN" w:eastAsia="en-IN"/>
        </w:rPr>
      </w:pPr>
      <w:r w:rsidRPr="00BA4F6D">
        <w:rPr>
          <w:sz w:val="24"/>
          <w:szCs w:val="24"/>
          <w:lang w:val="en-IN" w:eastAsia="en-IN"/>
        </w:rPr>
        <w:t>        else:</w:t>
      </w:r>
    </w:p>
    <w:p w14:paraId="20E40574"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w:t>
      </w:r>
      <w:proofErr w:type="gramStart"/>
      <w:r w:rsidRPr="00BA4F6D">
        <w:rPr>
          <w:sz w:val="24"/>
          <w:szCs w:val="24"/>
          <w:lang w:val="en-IN" w:eastAsia="en-IN"/>
        </w:rPr>
        <w:t>print(</w:t>
      </w:r>
      <w:proofErr w:type="gramEnd"/>
      <w:r w:rsidRPr="00BA4F6D">
        <w:rPr>
          <w:sz w:val="24"/>
          <w:szCs w:val="24"/>
          <w:lang w:val="en-IN" w:eastAsia="en-IN"/>
        </w:rPr>
        <w:t>"BUMP! You hit a wall.")</w:t>
      </w:r>
    </w:p>
    <w:p w14:paraId="66B1E604" w14:textId="77777777" w:rsidR="00BA4F6D" w:rsidRPr="00BA4F6D" w:rsidRDefault="00BA4F6D" w:rsidP="00BA4F6D">
      <w:pPr>
        <w:spacing w:line="360" w:lineRule="auto"/>
        <w:rPr>
          <w:sz w:val="24"/>
          <w:szCs w:val="24"/>
          <w:lang w:val="en-IN" w:eastAsia="en-IN"/>
        </w:rPr>
      </w:pPr>
    </w:p>
    <w:p w14:paraId="51D20E1B"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def </w:t>
      </w:r>
      <w:proofErr w:type="spellStart"/>
      <w:r w:rsidRPr="00BA4F6D">
        <w:rPr>
          <w:sz w:val="24"/>
          <w:szCs w:val="24"/>
          <w:lang w:val="en-IN" w:eastAsia="en-IN"/>
        </w:rPr>
        <w:t>is_valid_</w:t>
      </w:r>
      <w:proofErr w:type="gramStart"/>
      <w:r w:rsidRPr="00BA4F6D">
        <w:rPr>
          <w:sz w:val="24"/>
          <w:szCs w:val="24"/>
          <w:lang w:val="en-IN" w:eastAsia="en-IN"/>
        </w:rPr>
        <w:t>move</w:t>
      </w:r>
      <w:proofErr w:type="spellEnd"/>
      <w:r w:rsidRPr="00BA4F6D">
        <w:rPr>
          <w:sz w:val="24"/>
          <w:szCs w:val="24"/>
          <w:lang w:val="en-IN" w:eastAsia="en-IN"/>
        </w:rPr>
        <w:t>(</w:t>
      </w:r>
      <w:proofErr w:type="gramEnd"/>
      <w:r w:rsidRPr="00BA4F6D">
        <w:rPr>
          <w:sz w:val="24"/>
          <w:szCs w:val="24"/>
          <w:lang w:val="en-IN" w:eastAsia="en-IN"/>
        </w:rPr>
        <w:t>self, direction):</w:t>
      </w:r>
    </w:p>
    <w:p w14:paraId="0273F5CF"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w:t>
      </w:r>
      <w:proofErr w:type="spellStart"/>
      <w:r w:rsidRPr="00BA4F6D">
        <w:rPr>
          <w:sz w:val="24"/>
          <w:szCs w:val="24"/>
          <w:lang w:val="en-IN" w:eastAsia="en-IN"/>
        </w:rPr>
        <w:t>new_position</w:t>
      </w:r>
      <w:proofErr w:type="spellEnd"/>
      <w:r w:rsidRPr="00BA4F6D">
        <w:rPr>
          <w:sz w:val="24"/>
          <w:szCs w:val="24"/>
          <w:lang w:val="en-IN" w:eastAsia="en-IN"/>
        </w:rPr>
        <w:t xml:space="preserve"> = </w:t>
      </w:r>
      <w:proofErr w:type="spellStart"/>
      <w:r w:rsidRPr="00BA4F6D">
        <w:rPr>
          <w:sz w:val="24"/>
          <w:szCs w:val="24"/>
          <w:lang w:val="en-IN" w:eastAsia="en-IN"/>
        </w:rPr>
        <w:t>self.get_new_position</w:t>
      </w:r>
      <w:proofErr w:type="spellEnd"/>
      <w:r w:rsidRPr="00BA4F6D">
        <w:rPr>
          <w:sz w:val="24"/>
          <w:szCs w:val="24"/>
          <w:lang w:val="en-IN" w:eastAsia="en-IN"/>
        </w:rPr>
        <w:t>(direction)</w:t>
      </w:r>
    </w:p>
    <w:p w14:paraId="35A9AB11" w14:textId="77777777" w:rsidR="00BA4F6D" w:rsidRPr="00BA4F6D" w:rsidRDefault="00BA4F6D" w:rsidP="00BA4F6D">
      <w:pPr>
        <w:spacing w:line="360" w:lineRule="auto"/>
        <w:rPr>
          <w:sz w:val="24"/>
          <w:szCs w:val="24"/>
          <w:lang w:val="en-IN" w:eastAsia="en-IN"/>
        </w:rPr>
      </w:pPr>
      <w:r w:rsidRPr="00BA4F6D">
        <w:rPr>
          <w:sz w:val="24"/>
          <w:szCs w:val="24"/>
          <w:lang w:val="en-IN" w:eastAsia="en-IN"/>
        </w:rPr>
        <w:t>        # Check if the new position is within the maze and is not a wall</w:t>
      </w:r>
    </w:p>
    <w:p w14:paraId="49146CBD"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return (0 &lt;= </w:t>
      </w:r>
      <w:proofErr w:type="spellStart"/>
      <w:r w:rsidRPr="00BA4F6D">
        <w:rPr>
          <w:sz w:val="24"/>
          <w:szCs w:val="24"/>
          <w:lang w:val="en-IN" w:eastAsia="en-IN"/>
        </w:rPr>
        <w:t>new_</w:t>
      </w:r>
      <w:proofErr w:type="gramStart"/>
      <w:r w:rsidRPr="00BA4F6D">
        <w:rPr>
          <w:sz w:val="24"/>
          <w:szCs w:val="24"/>
          <w:lang w:val="en-IN" w:eastAsia="en-IN"/>
        </w:rPr>
        <w:t>position</w:t>
      </w:r>
      <w:proofErr w:type="spellEnd"/>
      <w:r w:rsidRPr="00BA4F6D">
        <w:rPr>
          <w:sz w:val="24"/>
          <w:szCs w:val="24"/>
          <w:lang w:val="en-IN" w:eastAsia="en-IN"/>
        </w:rPr>
        <w:t>[</w:t>
      </w:r>
      <w:proofErr w:type="gramEnd"/>
      <w:r w:rsidRPr="00BA4F6D">
        <w:rPr>
          <w:sz w:val="24"/>
          <w:szCs w:val="24"/>
          <w:lang w:val="en-IN" w:eastAsia="en-IN"/>
        </w:rPr>
        <w:t xml:space="preserve">0] &lt; </w:t>
      </w:r>
      <w:proofErr w:type="spellStart"/>
      <w:r w:rsidRPr="00BA4F6D">
        <w:rPr>
          <w:sz w:val="24"/>
          <w:szCs w:val="24"/>
          <w:lang w:val="en-IN" w:eastAsia="en-IN"/>
        </w:rPr>
        <w:t>len</w:t>
      </w:r>
      <w:proofErr w:type="spellEnd"/>
      <w:r w:rsidRPr="00BA4F6D">
        <w:rPr>
          <w:sz w:val="24"/>
          <w:szCs w:val="24"/>
          <w:lang w:val="en-IN" w:eastAsia="en-IN"/>
        </w:rPr>
        <w:t>(</w:t>
      </w:r>
      <w:proofErr w:type="spellStart"/>
      <w:r w:rsidRPr="00BA4F6D">
        <w:rPr>
          <w:sz w:val="24"/>
          <w:szCs w:val="24"/>
          <w:lang w:val="en-IN" w:eastAsia="en-IN"/>
        </w:rPr>
        <w:t>self.maze</w:t>
      </w:r>
      <w:proofErr w:type="spellEnd"/>
      <w:r w:rsidRPr="00BA4F6D">
        <w:rPr>
          <w:sz w:val="24"/>
          <w:szCs w:val="24"/>
          <w:lang w:val="en-IN" w:eastAsia="en-IN"/>
        </w:rPr>
        <w:t>) and</w:t>
      </w:r>
    </w:p>
    <w:p w14:paraId="2F9C7D08"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0 &lt;= </w:t>
      </w:r>
      <w:proofErr w:type="spellStart"/>
      <w:r w:rsidRPr="00BA4F6D">
        <w:rPr>
          <w:sz w:val="24"/>
          <w:szCs w:val="24"/>
          <w:lang w:val="en-IN" w:eastAsia="en-IN"/>
        </w:rPr>
        <w:t>new_</w:t>
      </w:r>
      <w:proofErr w:type="gramStart"/>
      <w:r w:rsidRPr="00BA4F6D">
        <w:rPr>
          <w:sz w:val="24"/>
          <w:szCs w:val="24"/>
          <w:lang w:val="en-IN" w:eastAsia="en-IN"/>
        </w:rPr>
        <w:t>position</w:t>
      </w:r>
      <w:proofErr w:type="spellEnd"/>
      <w:r w:rsidRPr="00BA4F6D">
        <w:rPr>
          <w:sz w:val="24"/>
          <w:szCs w:val="24"/>
          <w:lang w:val="en-IN" w:eastAsia="en-IN"/>
        </w:rPr>
        <w:t>[</w:t>
      </w:r>
      <w:proofErr w:type="gramEnd"/>
      <w:r w:rsidRPr="00BA4F6D">
        <w:rPr>
          <w:sz w:val="24"/>
          <w:szCs w:val="24"/>
          <w:lang w:val="en-IN" w:eastAsia="en-IN"/>
        </w:rPr>
        <w:t xml:space="preserve">1] &lt; </w:t>
      </w:r>
      <w:proofErr w:type="spellStart"/>
      <w:r w:rsidRPr="00BA4F6D">
        <w:rPr>
          <w:sz w:val="24"/>
          <w:szCs w:val="24"/>
          <w:lang w:val="en-IN" w:eastAsia="en-IN"/>
        </w:rPr>
        <w:t>len</w:t>
      </w:r>
      <w:proofErr w:type="spellEnd"/>
      <w:r w:rsidRPr="00BA4F6D">
        <w:rPr>
          <w:sz w:val="24"/>
          <w:szCs w:val="24"/>
          <w:lang w:val="en-IN" w:eastAsia="en-IN"/>
        </w:rPr>
        <w:t>(</w:t>
      </w:r>
      <w:proofErr w:type="spellStart"/>
      <w:r w:rsidRPr="00BA4F6D">
        <w:rPr>
          <w:sz w:val="24"/>
          <w:szCs w:val="24"/>
          <w:lang w:val="en-IN" w:eastAsia="en-IN"/>
        </w:rPr>
        <w:t>self.maze</w:t>
      </w:r>
      <w:proofErr w:type="spellEnd"/>
      <w:r w:rsidRPr="00BA4F6D">
        <w:rPr>
          <w:sz w:val="24"/>
          <w:szCs w:val="24"/>
          <w:lang w:val="en-IN" w:eastAsia="en-IN"/>
        </w:rPr>
        <w:t>[0]) and</w:t>
      </w:r>
    </w:p>
    <w:p w14:paraId="2FA66F6B" w14:textId="48289360" w:rsidR="00BA4F6D" w:rsidRPr="00BA4F6D" w:rsidRDefault="00BA4F6D" w:rsidP="00BA4F6D">
      <w:pPr>
        <w:spacing w:line="360" w:lineRule="auto"/>
        <w:rPr>
          <w:sz w:val="24"/>
          <w:szCs w:val="24"/>
          <w:lang w:val="en-IN" w:eastAsia="en-IN"/>
        </w:rPr>
      </w:pPr>
      <w:r w:rsidRPr="00BA4F6D">
        <w:rPr>
          <w:sz w:val="24"/>
          <w:szCs w:val="24"/>
          <w:lang w:val="en-IN" w:eastAsia="en-IN"/>
        </w:rPr>
        <w:t xml:space="preserve">                </w:t>
      </w:r>
      <w:proofErr w:type="spellStart"/>
      <w:proofErr w:type="gramStart"/>
      <w:r w:rsidRPr="00BA4F6D">
        <w:rPr>
          <w:sz w:val="24"/>
          <w:szCs w:val="24"/>
          <w:lang w:val="en-IN" w:eastAsia="en-IN"/>
        </w:rPr>
        <w:t>self.maze</w:t>
      </w:r>
      <w:proofErr w:type="spellEnd"/>
      <w:proofErr w:type="gramEnd"/>
      <w:r w:rsidRPr="00BA4F6D">
        <w:rPr>
          <w:sz w:val="24"/>
          <w:szCs w:val="24"/>
          <w:lang w:val="en-IN" w:eastAsia="en-IN"/>
        </w:rPr>
        <w:t>[</w:t>
      </w:r>
      <w:proofErr w:type="spellStart"/>
      <w:r w:rsidRPr="00BA4F6D">
        <w:rPr>
          <w:sz w:val="24"/>
          <w:szCs w:val="24"/>
          <w:lang w:val="en-IN" w:eastAsia="en-IN"/>
        </w:rPr>
        <w:t>new_position</w:t>
      </w:r>
      <w:proofErr w:type="spellEnd"/>
      <w:r w:rsidRPr="00BA4F6D">
        <w:rPr>
          <w:sz w:val="24"/>
          <w:szCs w:val="24"/>
          <w:lang w:val="en-IN" w:eastAsia="en-IN"/>
        </w:rPr>
        <w:t>[0]][</w:t>
      </w:r>
      <w:proofErr w:type="spellStart"/>
      <w:r w:rsidRPr="00BA4F6D">
        <w:rPr>
          <w:sz w:val="24"/>
          <w:szCs w:val="24"/>
          <w:lang w:val="en-IN" w:eastAsia="en-IN"/>
        </w:rPr>
        <w:t>new_position</w:t>
      </w:r>
      <w:proofErr w:type="spellEnd"/>
      <w:r w:rsidRPr="00BA4F6D">
        <w:rPr>
          <w:sz w:val="24"/>
          <w:szCs w:val="24"/>
          <w:lang w:val="en-IN" w:eastAsia="en-IN"/>
        </w:rPr>
        <w:t>[1]] != 1)</w:t>
      </w:r>
    </w:p>
    <w:p w14:paraId="1F0D1DA9"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def </w:t>
      </w:r>
      <w:proofErr w:type="spellStart"/>
      <w:r w:rsidRPr="00BA4F6D">
        <w:rPr>
          <w:sz w:val="24"/>
          <w:szCs w:val="24"/>
          <w:lang w:val="en-IN" w:eastAsia="en-IN"/>
        </w:rPr>
        <w:t>get_new_</w:t>
      </w:r>
      <w:proofErr w:type="gramStart"/>
      <w:r w:rsidRPr="00BA4F6D">
        <w:rPr>
          <w:sz w:val="24"/>
          <w:szCs w:val="24"/>
          <w:lang w:val="en-IN" w:eastAsia="en-IN"/>
        </w:rPr>
        <w:t>position</w:t>
      </w:r>
      <w:proofErr w:type="spellEnd"/>
      <w:r w:rsidRPr="00BA4F6D">
        <w:rPr>
          <w:sz w:val="24"/>
          <w:szCs w:val="24"/>
          <w:lang w:val="en-IN" w:eastAsia="en-IN"/>
        </w:rPr>
        <w:t>(</w:t>
      </w:r>
      <w:proofErr w:type="gramEnd"/>
      <w:r w:rsidRPr="00BA4F6D">
        <w:rPr>
          <w:sz w:val="24"/>
          <w:szCs w:val="24"/>
          <w:lang w:val="en-IN" w:eastAsia="en-IN"/>
        </w:rPr>
        <w:t>self, direction):</w:t>
      </w:r>
    </w:p>
    <w:p w14:paraId="5537A24D" w14:textId="77777777" w:rsidR="00BA4F6D" w:rsidRPr="00BA4F6D" w:rsidRDefault="00BA4F6D" w:rsidP="00BA4F6D">
      <w:pPr>
        <w:spacing w:line="360" w:lineRule="auto"/>
        <w:rPr>
          <w:sz w:val="24"/>
          <w:szCs w:val="24"/>
          <w:lang w:val="en-IN" w:eastAsia="en-IN"/>
        </w:rPr>
      </w:pPr>
      <w:r w:rsidRPr="00BA4F6D">
        <w:rPr>
          <w:sz w:val="24"/>
          <w:szCs w:val="24"/>
          <w:lang w:val="en-IN" w:eastAsia="en-IN"/>
        </w:rPr>
        <w:t>        # Get the new position based on the direction of movement</w:t>
      </w:r>
    </w:p>
    <w:p w14:paraId="525A4FDE" w14:textId="77777777" w:rsidR="00BA4F6D" w:rsidRPr="00BA4F6D" w:rsidRDefault="00BA4F6D" w:rsidP="00BA4F6D">
      <w:pPr>
        <w:spacing w:line="360" w:lineRule="auto"/>
        <w:rPr>
          <w:sz w:val="24"/>
          <w:szCs w:val="24"/>
          <w:lang w:val="en-IN" w:eastAsia="en-IN"/>
        </w:rPr>
      </w:pPr>
      <w:r w:rsidRPr="00BA4F6D">
        <w:rPr>
          <w:sz w:val="24"/>
          <w:szCs w:val="24"/>
          <w:lang w:val="en-IN" w:eastAsia="en-IN"/>
        </w:rPr>
        <w:t>        if direction == 'up':</w:t>
      </w:r>
    </w:p>
    <w:p w14:paraId="6DB6E710" w14:textId="77777777" w:rsidR="00BA4F6D" w:rsidRPr="00BA4F6D" w:rsidRDefault="00BA4F6D" w:rsidP="00BA4F6D">
      <w:pPr>
        <w:spacing w:line="360" w:lineRule="auto"/>
        <w:rPr>
          <w:sz w:val="24"/>
          <w:szCs w:val="24"/>
          <w:lang w:val="en-IN" w:eastAsia="en-IN"/>
        </w:rPr>
      </w:pPr>
      <w:r w:rsidRPr="00BA4F6D">
        <w:rPr>
          <w:sz w:val="24"/>
          <w:szCs w:val="24"/>
          <w:lang w:val="en-IN" w:eastAsia="en-IN"/>
        </w:rPr>
        <w:t>            return (</w:t>
      </w:r>
      <w:proofErr w:type="spellStart"/>
      <w:proofErr w:type="gramStart"/>
      <w:r w:rsidRPr="00BA4F6D">
        <w:rPr>
          <w:sz w:val="24"/>
          <w:szCs w:val="24"/>
          <w:lang w:val="en-IN" w:eastAsia="en-IN"/>
        </w:rPr>
        <w:t>self.player</w:t>
      </w:r>
      <w:proofErr w:type="gramEnd"/>
      <w:r w:rsidRPr="00BA4F6D">
        <w:rPr>
          <w:sz w:val="24"/>
          <w:szCs w:val="24"/>
          <w:lang w:val="en-IN" w:eastAsia="en-IN"/>
        </w:rPr>
        <w:t>_position</w:t>
      </w:r>
      <w:proofErr w:type="spellEnd"/>
      <w:r w:rsidRPr="00BA4F6D">
        <w:rPr>
          <w:sz w:val="24"/>
          <w:szCs w:val="24"/>
          <w:lang w:val="en-IN" w:eastAsia="en-IN"/>
        </w:rPr>
        <w:t xml:space="preserve">[0] - 1, </w:t>
      </w:r>
      <w:proofErr w:type="spellStart"/>
      <w:r w:rsidRPr="00BA4F6D">
        <w:rPr>
          <w:sz w:val="24"/>
          <w:szCs w:val="24"/>
          <w:lang w:val="en-IN" w:eastAsia="en-IN"/>
        </w:rPr>
        <w:t>self.player_position</w:t>
      </w:r>
      <w:proofErr w:type="spellEnd"/>
      <w:r w:rsidRPr="00BA4F6D">
        <w:rPr>
          <w:sz w:val="24"/>
          <w:szCs w:val="24"/>
          <w:lang w:val="en-IN" w:eastAsia="en-IN"/>
        </w:rPr>
        <w:t>[1])</w:t>
      </w:r>
    </w:p>
    <w:p w14:paraId="1CCB54D7"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w:t>
      </w:r>
      <w:proofErr w:type="spellStart"/>
      <w:r w:rsidRPr="00BA4F6D">
        <w:rPr>
          <w:sz w:val="24"/>
          <w:szCs w:val="24"/>
          <w:lang w:val="en-IN" w:eastAsia="en-IN"/>
        </w:rPr>
        <w:t>elif</w:t>
      </w:r>
      <w:proofErr w:type="spellEnd"/>
      <w:r w:rsidRPr="00BA4F6D">
        <w:rPr>
          <w:sz w:val="24"/>
          <w:szCs w:val="24"/>
          <w:lang w:val="en-IN" w:eastAsia="en-IN"/>
        </w:rPr>
        <w:t xml:space="preserve"> direction == 'down':</w:t>
      </w:r>
    </w:p>
    <w:p w14:paraId="3F8271AE" w14:textId="77777777" w:rsidR="00BA4F6D" w:rsidRPr="00BA4F6D" w:rsidRDefault="00BA4F6D" w:rsidP="00BA4F6D">
      <w:pPr>
        <w:spacing w:line="360" w:lineRule="auto"/>
        <w:rPr>
          <w:sz w:val="24"/>
          <w:szCs w:val="24"/>
          <w:lang w:val="en-IN" w:eastAsia="en-IN"/>
        </w:rPr>
      </w:pPr>
      <w:r w:rsidRPr="00BA4F6D">
        <w:rPr>
          <w:sz w:val="24"/>
          <w:szCs w:val="24"/>
          <w:lang w:val="en-IN" w:eastAsia="en-IN"/>
        </w:rPr>
        <w:t>            return (</w:t>
      </w:r>
      <w:proofErr w:type="spellStart"/>
      <w:proofErr w:type="gramStart"/>
      <w:r w:rsidRPr="00BA4F6D">
        <w:rPr>
          <w:sz w:val="24"/>
          <w:szCs w:val="24"/>
          <w:lang w:val="en-IN" w:eastAsia="en-IN"/>
        </w:rPr>
        <w:t>self.player</w:t>
      </w:r>
      <w:proofErr w:type="gramEnd"/>
      <w:r w:rsidRPr="00BA4F6D">
        <w:rPr>
          <w:sz w:val="24"/>
          <w:szCs w:val="24"/>
          <w:lang w:val="en-IN" w:eastAsia="en-IN"/>
        </w:rPr>
        <w:t>_position</w:t>
      </w:r>
      <w:proofErr w:type="spellEnd"/>
      <w:r w:rsidRPr="00BA4F6D">
        <w:rPr>
          <w:sz w:val="24"/>
          <w:szCs w:val="24"/>
          <w:lang w:val="en-IN" w:eastAsia="en-IN"/>
        </w:rPr>
        <w:t xml:space="preserve">[0] + 1, </w:t>
      </w:r>
      <w:proofErr w:type="spellStart"/>
      <w:r w:rsidRPr="00BA4F6D">
        <w:rPr>
          <w:sz w:val="24"/>
          <w:szCs w:val="24"/>
          <w:lang w:val="en-IN" w:eastAsia="en-IN"/>
        </w:rPr>
        <w:t>self.player_position</w:t>
      </w:r>
      <w:proofErr w:type="spellEnd"/>
      <w:r w:rsidRPr="00BA4F6D">
        <w:rPr>
          <w:sz w:val="24"/>
          <w:szCs w:val="24"/>
          <w:lang w:val="en-IN" w:eastAsia="en-IN"/>
        </w:rPr>
        <w:t>[1])</w:t>
      </w:r>
    </w:p>
    <w:p w14:paraId="0A4FF52F"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w:t>
      </w:r>
      <w:proofErr w:type="spellStart"/>
      <w:r w:rsidRPr="00BA4F6D">
        <w:rPr>
          <w:sz w:val="24"/>
          <w:szCs w:val="24"/>
          <w:lang w:val="en-IN" w:eastAsia="en-IN"/>
        </w:rPr>
        <w:t>elif</w:t>
      </w:r>
      <w:proofErr w:type="spellEnd"/>
      <w:r w:rsidRPr="00BA4F6D">
        <w:rPr>
          <w:sz w:val="24"/>
          <w:szCs w:val="24"/>
          <w:lang w:val="en-IN" w:eastAsia="en-IN"/>
        </w:rPr>
        <w:t xml:space="preserve"> direction == 'left':</w:t>
      </w:r>
    </w:p>
    <w:p w14:paraId="387DBECD" w14:textId="4EC1C446" w:rsidR="00BA4F6D" w:rsidRDefault="00BA4F6D" w:rsidP="00BA4F6D">
      <w:pPr>
        <w:spacing w:line="360" w:lineRule="auto"/>
        <w:rPr>
          <w:noProof/>
        </w:rPr>
      </w:pPr>
      <w:r w:rsidRPr="00BA4F6D">
        <w:rPr>
          <w:sz w:val="24"/>
          <w:szCs w:val="24"/>
          <w:lang w:val="en-IN" w:eastAsia="en-IN"/>
        </w:rPr>
        <w:t>            return (</w:t>
      </w:r>
      <w:proofErr w:type="spellStart"/>
      <w:proofErr w:type="gramStart"/>
      <w:r w:rsidRPr="00BA4F6D">
        <w:rPr>
          <w:sz w:val="24"/>
          <w:szCs w:val="24"/>
          <w:lang w:val="en-IN" w:eastAsia="en-IN"/>
        </w:rPr>
        <w:t>self.player</w:t>
      </w:r>
      <w:proofErr w:type="gramEnd"/>
      <w:r w:rsidRPr="00BA4F6D">
        <w:rPr>
          <w:sz w:val="24"/>
          <w:szCs w:val="24"/>
          <w:lang w:val="en-IN" w:eastAsia="en-IN"/>
        </w:rPr>
        <w:t>_position</w:t>
      </w:r>
      <w:proofErr w:type="spellEnd"/>
      <w:r w:rsidRPr="00BA4F6D">
        <w:rPr>
          <w:sz w:val="24"/>
          <w:szCs w:val="24"/>
          <w:lang w:val="en-IN" w:eastAsia="en-IN"/>
        </w:rPr>
        <w:t xml:space="preserve">[0], </w:t>
      </w:r>
      <w:proofErr w:type="spellStart"/>
      <w:r w:rsidRPr="00BA4F6D">
        <w:rPr>
          <w:sz w:val="24"/>
          <w:szCs w:val="24"/>
          <w:lang w:val="en-IN" w:eastAsia="en-IN"/>
        </w:rPr>
        <w:t>self.player_position</w:t>
      </w:r>
      <w:proofErr w:type="spellEnd"/>
      <w:r w:rsidRPr="00BA4F6D">
        <w:rPr>
          <w:sz w:val="24"/>
          <w:szCs w:val="24"/>
          <w:lang w:val="en-IN" w:eastAsia="en-IN"/>
        </w:rPr>
        <w:t>[1] - 1)</w:t>
      </w:r>
      <w:r w:rsidR="00D6708B" w:rsidRPr="00D6708B">
        <w:rPr>
          <w:noProof/>
        </w:rPr>
        <w:t xml:space="preserve"> </w:t>
      </w:r>
    </w:p>
    <w:p w14:paraId="0F065465" w14:textId="77777777" w:rsidR="009208EB" w:rsidRDefault="009208EB" w:rsidP="00BA4F6D">
      <w:pPr>
        <w:spacing w:line="360" w:lineRule="auto"/>
        <w:rPr>
          <w:noProof/>
        </w:rPr>
      </w:pPr>
    </w:p>
    <w:p w14:paraId="799FF4E9" w14:textId="4E84EC59" w:rsidR="00D6708B" w:rsidRPr="00BA4F6D" w:rsidRDefault="00D6708B" w:rsidP="00BA4F6D">
      <w:pPr>
        <w:spacing w:line="360" w:lineRule="auto"/>
        <w:rPr>
          <w:noProof/>
        </w:rPr>
      </w:pPr>
    </w:p>
    <w:p w14:paraId="47717F80" w14:textId="6035455E" w:rsidR="00D6708B" w:rsidRPr="00BA4F6D" w:rsidRDefault="00BA4F6D" w:rsidP="00BA4F6D">
      <w:pPr>
        <w:spacing w:line="360" w:lineRule="auto"/>
        <w:rPr>
          <w:sz w:val="24"/>
          <w:szCs w:val="24"/>
          <w:lang w:val="en-IN" w:eastAsia="en-IN"/>
        </w:rPr>
      </w:pPr>
      <w:r w:rsidRPr="00BA4F6D">
        <w:rPr>
          <w:sz w:val="24"/>
          <w:szCs w:val="24"/>
          <w:lang w:val="en-IN" w:eastAsia="en-IN"/>
        </w:rPr>
        <w:t xml:space="preserve">        </w:t>
      </w:r>
      <w:proofErr w:type="spellStart"/>
      <w:r w:rsidRPr="00BA4F6D">
        <w:rPr>
          <w:sz w:val="24"/>
          <w:szCs w:val="24"/>
          <w:lang w:val="en-IN" w:eastAsia="en-IN"/>
        </w:rPr>
        <w:t>elif</w:t>
      </w:r>
      <w:proofErr w:type="spellEnd"/>
      <w:r w:rsidRPr="00BA4F6D">
        <w:rPr>
          <w:sz w:val="24"/>
          <w:szCs w:val="24"/>
          <w:lang w:val="en-IN" w:eastAsia="en-IN"/>
        </w:rPr>
        <w:t xml:space="preserve"> direction == 'right':</w:t>
      </w:r>
      <w:r w:rsidR="00D6708B" w:rsidRPr="00D6708B">
        <w:rPr>
          <w:noProof/>
        </w:rPr>
        <w:t xml:space="preserve"> </w:t>
      </w:r>
    </w:p>
    <w:p w14:paraId="0A83FF54" w14:textId="3BB1BF4D" w:rsidR="00BA4F6D" w:rsidRPr="00BA4F6D" w:rsidRDefault="00BA4F6D" w:rsidP="00BA4F6D">
      <w:pPr>
        <w:spacing w:line="360" w:lineRule="auto"/>
        <w:rPr>
          <w:sz w:val="24"/>
          <w:szCs w:val="24"/>
          <w:lang w:val="en-IN" w:eastAsia="en-IN"/>
        </w:rPr>
      </w:pPr>
      <w:r w:rsidRPr="00BA4F6D">
        <w:rPr>
          <w:sz w:val="24"/>
          <w:szCs w:val="24"/>
          <w:lang w:val="en-IN" w:eastAsia="en-IN"/>
        </w:rPr>
        <w:t>            return (</w:t>
      </w:r>
      <w:proofErr w:type="spellStart"/>
      <w:proofErr w:type="gramStart"/>
      <w:r w:rsidRPr="00BA4F6D">
        <w:rPr>
          <w:sz w:val="24"/>
          <w:szCs w:val="24"/>
          <w:lang w:val="en-IN" w:eastAsia="en-IN"/>
        </w:rPr>
        <w:t>self.player</w:t>
      </w:r>
      <w:proofErr w:type="gramEnd"/>
      <w:r w:rsidRPr="00BA4F6D">
        <w:rPr>
          <w:sz w:val="24"/>
          <w:szCs w:val="24"/>
          <w:lang w:val="en-IN" w:eastAsia="en-IN"/>
        </w:rPr>
        <w:t>_position</w:t>
      </w:r>
      <w:proofErr w:type="spellEnd"/>
      <w:r w:rsidRPr="00BA4F6D">
        <w:rPr>
          <w:sz w:val="24"/>
          <w:szCs w:val="24"/>
          <w:lang w:val="en-IN" w:eastAsia="en-IN"/>
        </w:rPr>
        <w:t xml:space="preserve">[0], </w:t>
      </w:r>
      <w:proofErr w:type="spellStart"/>
      <w:r w:rsidRPr="00BA4F6D">
        <w:rPr>
          <w:sz w:val="24"/>
          <w:szCs w:val="24"/>
          <w:lang w:val="en-IN" w:eastAsia="en-IN"/>
        </w:rPr>
        <w:t>self.player_position</w:t>
      </w:r>
      <w:proofErr w:type="spellEnd"/>
      <w:r w:rsidRPr="00BA4F6D">
        <w:rPr>
          <w:sz w:val="24"/>
          <w:szCs w:val="24"/>
          <w:lang w:val="en-IN" w:eastAsia="en-IN"/>
        </w:rPr>
        <w:t>[1] + 1)</w:t>
      </w:r>
    </w:p>
    <w:p w14:paraId="04E70220" w14:textId="77777777" w:rsidR="00BA4F6D" w:rsidRPr="00BA4F6D" w:rsidRDefault="00BA4F6D" w:rsidP="00BA4F6D">
      <w:pPr>
        <w:spacing w:line="360" w:lineRule="auto"/>
        <w:rPr>
          <w:sz w:val="24"/>
          <w:szCs w:val="24"/>
          <w:lang w:val="en-IN" w:eastAsia="en-IN"/>
        </w:rPr>
      </w:pPr>
      <w:r w:rsidRPr="00BA4F6D">
        <w:rPr>
          <w:sz w:val="24"/>
          <w:szCs w:val="24"/>
          <w:lang w:val="en-IN" w:eastAsia="en-IN"/>
        </w:rPr>
        <w:lastRenderedPageBreak/>
        <w:t># Define a simple maze and player position</w:t>
      </w:r>
    </w:p>
    <w:p w14:paraId="2D49397A" w14:textId="77777777" w:rsidR="00BA4F6D" w:rsidRPr="00BA4F6D" w:rsidRDefault="00BA4F6D" w:rsidP="00BA4F6D">
      <w:pPr>
        <w:spacing w:line="360" w:lineRule="auto"/>
        <w:rPr>
          <w:sz w:val="24"/>
          <w:szCs w:val="24"/>
          <w:lang w:val="en-IN" w:eastAsia="en-IN"/>
        </w:rPr>
      </w:pPr>
      <w:r w:rsidRPr="00BA4F6D">
        <w:rPr>
          <w:sz w:val="24"/>
          <w:szCs w:val="24"/>
          <w:lang w:val="en-IN" w:eastAsia="en-IN"/>
        </w:rPr>
        <w:t>maze = [[0, 1, 0, 0, 0],</w:t>
      </w:r>
    </w:p>
    <w:p w14:paraId="6D2ECB78" w14:textId="77777777" w:rsidR="00BA4F6D" w:rsidRPr="00BA4F6D" w:rsidRDefault="00BA4F6D" w:rsidP="00BA4F6D">
      <w:pPr>
        <w:spacing w:line="360" w:lineRule="auto"/>
        <w:rPr>
          <w:sz w:val="24"/>
          <w:szCs w:val="24"/>
          <w:lang w:val="en-IN" w:eastAsia="en-IN"/>
        </w:rPr>
      </w:pPr>
      <w:r w:rsidRPr="00BA4F6D">
        <w:rPr>
          <w:sz w:val="24"/>
          <w:szCs w:val="24"/>
          <w:lang w:val="en-IN" w:eastAsia="en-IN"/>
        </w:rPr>
        <w:t>        [0, 1, 0, 1, 0],</w:t>
      </w:r>
    </w:p>
    <w:p w14:paraId="3740A5BE" w14:textId="77777777" w:rsidR="00BA4F6D" w:rsidRPr="00BA4F6D" w:rsidRDefault="00BA4F6D" w:rsidP="00BA4F6D">
      <w:pPr>
        <w:spacing w:line="360" w:lineRule="auto"/>
        <w:rPr>
          <w:sz w:val="24"/>
          <w:szCs w:val="24"/>
          <w:lang w:val="en-IN" w:eastAsia="en-IN"/>
        </w:rPr>
      </w:pPr>
      <w:r w:rsidRPr="00BA4F6D">
        <w:rPr>
          <w:sz w:val="24"/>
          <w:szCs w:val="24"/>
          <w:lang w:val="en-IN" w:eastAsia="en-IN"/>
        </w:rPr>
        <w:t>        [0, 0, 0, 0, 0],</w:t>
      </w:r>
    </w:p>
    <w:p w14:paraId="46233A46" w14:textId="77777777" w:rsidR="00BA4F6D" w:rsidRPr="00BA4F6D" w:rsidRDefault="00BA4F6D" w:rsidP="00BA4F6D">
      <w:pPr>
        <w:spacing w:line="360" w:lineRule="auto"/>
        <w:rPr>
          <w:sz w:val="24"/>
          <w:szCs w:val="24"/>
          <w:lang w:val="en-IN" w:eastAsia="en-IN"/>
        </w:rPr>
      </w:pPr>
      <w:r w:rsidRPr="00BA4F6D">
        <w:rPr>
          <w:sz w:val="24"/>
          <w:szCs w:val="24"/>
          <w:lang w:val="en-IN" w:eastAsia="en-IN"/>
        </w:rPr>
        <w:t>        [0, 1, 1, 1, 1],</w:t>
      </w:r>
    </w:p>
    <w:p w14:paraId="507F5783" w14:textId="77777777" w:rsidR="00BA4F6D" w:rsidRPr="00BA4F6D" w:rsidRDefault="00BA4F6D" w:rsidP="00BA4F6D">
      <w:pPr>
        <w:spacing w:line="360" w:lineRule="auto"/>
        <w:rPr>
          <w:sz w:val="24"/>
          <w:szCs w:val="24"/>
          <w:lang w:val="en-IN" w:eastAsia="en-IN"/>
        </w:rPr>
      </w:pPr>
      <w:r w:rsidRPr="00BA4F6D">
        <w:rPr>
          <w:sz w:val="24"/>
          <w:szCs w:val="24"/>
          <w:lang w:val="en-IN" w:eastAsia="en-IN"/>
        </w:rPr>
        <w:t>        [0, 0, 0, 0, 0]]</w:t>
      </w:r>
    </w:p>
    <w:p w14:paraId="404D0C64" w14:textId="77777777" w:rsidR="00BA4F6D" w:rsidRPr="00BA4F6D" w:rsidRDefault="00BA4F6D" w:rsidP="00BA4F6D">
      <w:pPr>
        <w:spacing w:line="360" w:lineRule="auto"/>
        <w:rPr>
          <w:sz w:val="24"/>
          <w:szCs w:val="24"/>
          <w:lang w:val="en-IN" w:eastAsia="en-IN"/>
        </w:rPr>
      </w:pPr>
      <w:proofErr w:type="spellStart"/>
      <w:r w:rsidRPr="00BA4F6D">
        <w:rPr>
          <w:sz w:val="24"/>
          <w:szCs w:val="24"/>
          <w:lang w:val="en-IN" w:eastAsia="en-IN"/>
        </w:rPr>
        <w:t>player_position</w:t>
      </w:r>
      <w:proofErr w:type="spellEnd"/>
      <w:r w:rsidRPr="00BA4F6D">
        <w:rPr>
          <w:sz w:val="24"/>
          <w:szCs w:val="24"/>
          <w:lang w:val="en-IN" w:eastAsia="en-IN"/>
        </w:rPr>
        <w:t xml:space="preserve"> = (0, 0)</w:t>
      </w:r>
    </w:p>
    <w:p w14:paraId="66E11CF6" w14:textId="77777777" w:rsidR="00BA4F6D" w:rsidRPr="00BA4F6D" w:rsidRDefault="00BA4F6D" w:rsidP="00BA4F6D">
      <w:pPr>
        <w:spacing w:line="360" w:lineRule="auto"/>
        <w:rPr>
          <w:sz w:val="24"/>
          <w:szCs w:val="24"/>
          <w:lang w:val="en-IN" w:eastAsia="en-IN"/>
        </w:rPr>
      </w:pPr>
    </w:p>
    <w:p w14:paraId="6520F1E4" w14:textId="77777777" w:rsidR="00BA4F6D" w:rsidRPr="00BA4F6D" w:rsidRDefault="00BA4F6D" w:rsidP="00BA4F6D">
      <w:pPr>
        <w:spacing w:line="360" w:lineRule="auto"/>
        <w:rPr>
          <w:sz w:val="24"/>
          <w:szCs w:val="24"/>
          <w:lang w:val="en-IN" w:eastAsia="en-IN"/>
        </w:rPr>
      </w:pPr>
      <w:r w:rsidRPr="00BA4F6D">
        <w:rPr>
          <w:sz w:val="24"/>
          <w:szCs w:val="24"/>
          <w:lang w:val="en-IN" w:eastAsia="en-IN"/>
        </w:rPr>
        <w:t># Initialize the game</w:t>
      </w:r>
    </w:p>
    <w:p w14:paraId="3BECA094"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game = </w:t>
      </w:r>
      <w:proofErr w:type="spellStart"/>
      <w:proofErr w:type="gramStart"/>
      <w:r w:rsidRPr="00BA4F6D">
        <w:rPr>
          <w:sz w:val="24"/>
          <w:szCs w:val="24"/>
          <w:lang w:val="en-IN" w:eastAsia="en-IN"/>
        </w:rPr>
        <w:t>TextBasedHapticMaze</w:t>
      </w:r>
      <w:proofErr w:type="spellEnd"/>
      <w:r w:rsidRPr="00BA4F6D">
        <w:rPr>
          <w:sz w:val="24"/>
          <w:szCs w:val="24"/>
          <w:lang w:val="en-IN" w:eastAsia="en-IN"/>
        </w:rPr>
        <w:t>(</w:t>
      </w:r>
      <w:proofErr w:type="gramEnd"/>
      <w:r w:rsidRPr="00BA4F6D">
        <w:rPr>
          <w:sz w:val="24"/>
          <w:szCs w:val="24"/>
          <w:lang w:val="en-IN" w:eastAsia="en-IN"/>
        </w:rPr>
        <w:t xml:space="preserve">maze, </w:t>
      </w:r>
      <w:proofErr w:type="spellStart"/>
      <w:r w:rsidRPr="00BA4F6D">
        <w:rPr>
          <w:sz w:val="24"/>
          <w:szCs w:val="24"/>
          <w:lang w:val="en-IN" w:eastAsia="en-IN"/>
        </w:rPr>
        <w:t>player_position</w:t>
      </w:r>
      <w:proofErr w:type="spellEnd"/>
      <w:r w:rsidRPr="00BA4F6D">
        <w:rPr>
          <w:sz w:val="24"/>
          <w:szCs w:val="24"/>
          <w:lang w:val="en-IN" w:eastAsia="en-IN"/>
        </w:rPr>
        <w:t>)</w:t>
      </w:r>
    </w:p>
    <w:p w14:paraId="7FD9250E" w14:textId="77777777" w:rsidR="00BA4F6D" w:rsidRPr="00BA4F6D" w:rsidRDefault="00BA4F6D" w:rsidP="00BA4F6D">
      <w:pPr>
        <w:spacing w:line="360" w:lineRule="auto"/>
        <w:rPr>
          <w:sz w:val="24"/>
          <w:szCs w:val="24"/>
          <w:lang w:val="en-IN" w:eastAsia="en-IN"/>
        </w:rPr>
      </w:pPr>
    </w:p>
    <w:p w14:paraId="486F7B61" w14:textId="77777777" w:rsidR="00BA4F6D" w:rsidRPr="00BA4F6D" w:rsidRDefault="00BA4F6D" w:rsidP="00BA4F6D">
      <w:pPr>
        <w:spacing w:line="360" w:lineRule="auto"/>
        <w:rPr>
          <w:sz w:val="24"/>
          <w:szCs w:val="24"/>
          <w:lang w:val="en-IN" w:eastAsia="en-IN"/>
        </w:rPr>
      </w:pPr>
      <w:r w:rsidRPr="00BA4F6D">
        <w:rPr>
          <w:sz w:val="24"/>
          <w:szCs w:val="24"/>
          <w:lang w:val="en-IN" w:eastAsia="en-IN"/>
        </w:rPr>
        <w:t># Game loop</w:t>
      </w:r>
    </w:p>
    <w:p w14:paraId="77DD044A" w14:textId="77777777" w:rsidR="00BA4F6D" w:rsidRPr="00BA4F6D" w:rsidRDefault="00BA4F6D" w:rsidP="00BA4F6D">
      <w:pPr>
        <w:spacing w:line="360" w:lineRule="auto"/>
        <w:rPr>
          <w:sz w:val="24"/>
          <w:szCs w:val="24"/>
          <w:lang w:val="en-IN" w:eastAsia="en-IN"/>
        </w:rPr>
      </w:pPr>
      <w:r w:rsidRPr="00BA4F6D">
        <w:rPr>
          <w:sz w:val="24"/>
          <w:szCs w:val="24"/>
          <w:lang w:val="en-IN" w:eastAsia="en-IN"/>
        </w:rPr>
        <w:t>while True:</w:t>
      </w:r>
    </w:p>
    <w:p w14:paraId="74FA72BB"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direction = </w:t>
      </w:r>
      <w:proofErr w:type="gramStart"/>
      <w:r w:rsidRPr="00BA4F6D">
        <w:rPr>
          <w:sz w:val="24"/>
          <w:szCs w:val="24"/>
          <w:lang w:val="en-IN" w:eastAsia="en-IN"/>
        </w:rPr>
        <w:t>input(</w:t>
      </w:r>
      <w:proofErr w:type="gramEnd"/>
      <w:r w:rsidRPr="00BA4F6D">
        <w:rPr>
          <w:sz w:val="24"/>
          <w:szCs w:val="24"/>
          <w:lang w:val="en-IN" w:eastAsia="en-IN"/>
        </w:rPr>
        <w:t>"Enter direction (up, down, left, right): ")</w:t>
      </w:r>
    </w:p>
    <w:p w14:paraId="51A353D2" w14:textId="01D36F3E" w:rsidR="00BA4F6D" w:rsidRDefault="00BA4F6D" w:rsidP="00BA4F6D">
      <w:pPr>
        <w:spacing w:line="360" w:lineRule="auto"/>
        <w:rPr>
          <w:sz w:val="24"/>
          <w:szCs w:val="24"/>
          <w:lang w:val="en-IN" w:eastAsia="en-IN"/>
        </w:rPr>
      </w:pPr>
      <w:r w:rsidRPr="00BA4F6D">
        <w:rPr>
          <w:sz w:val="24"/>
          <w:szCs w:val="24"/>
          <w:lang w:val="en-IN" w:eastAsia="en-IN"/>
        </w:rPr>
        <w:t xml:space="preserve">    </w:t>
      </w:r>
      <w:proofErr w:type="spellStart"/>
      <w:proofErr w:type="gramStart"/>
      <w:r w:rsidRPr="00BA4F6D">
        <w:rPr>
          <w:sz w:val="24"/>
          <w:szCs w:val="24"/>
          <w:lang w:val="en-IN" w:eastAsia="en-IN"/>
        </w:rPr>
        <w:t>game.move</w:t>
      </w:r>
      <w:proofErr w:type="spellEnd"/>
      <w:proofErr w:type="gramEnd"/>
      <w:r w:rsidRPr="00BA4F6D">
        <w:rPr>
          <w:sz w:val="24"/>
          <w:szCs w:val="24"/>
          <w:lang w:val="en-IN" w:eastAsia="en-IN"/>
        </w:rPr>
        <w:t>(direction)</w:t>
      </w:r>
    </w:p>
    <w:p w14:paraId="3FAC50A8" w14:textId="77777777" w:rsidR="00BA4F6D" w:rsidRDefault="00BA4F6D" w:rsidP="00BA4F6D">
      <w:pPr>
        <w:spacing w:line="360" w:lineRule="auto"/>
        <w:rPr>
          <w:sz w:val="24"/>
          <w:szCs w:val="24"/>
          <w:lang w:val="en-IN" w:eastAsia="en-IN"/>
        </w:rPr>
      </w:pPr>
    </w:p>
    <w:p w14:paraId="03820C13" w14:textId="750106C4" w:rsidR="00BA4F6D" w:rsidRDefault="00BA4F6D" w:rsidP="00BA4F6D">
      <w:pPr>
        <w:spacing w:line="360" w:lineRule="auto"/>
        <w:rPr>
          <w:b/>
          <w:bCs/>
          <w:sz w:val="24"/>
          <w:szCs w:val="24"/>
          <w:lang w:val="en-IN" w:eastAsia="en-IN"/>
        </w:rPr>
      </w:pPr>
      <w:r w:rsidRPr="00BA4F6D">
        <w:rPr>
          <w:b/>
          <w:bCs/>
          <w:sz w:val="24"/>
          <w:szCs w:val="24"/>
          <w:lang w:val="en-IN" w:eastAsia="en-IN"/>
        </w:rPr>
        <w:t>Example2:</w:t>
      </w:r>
    </w:p>
    <w:p w14:paraId="591387EB"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import </w:t>
      </w:r>
      <w:proofErr w:type="spellStart"/>
      <w:r w:rsidRPr="00BA4F6D">
        <w:rPr>
          <w:sz w:val="24"/>
          <w:szCs w:val="24"/>
          <w:lang w:val="en-IN" w:eastAsia="en-IN"/>
        </w:rPr>
        <w:t>pygame</w:t>
      </w:r>
      <w:proofErr w:type="spellEnd"/>
    </w:p>
    <w:p w14:paraId="5D522E7E" w14:textId="77777777" w:rsidR="00BA4F6D" w:rsidRPr="00BA4F6D" w:rsidRDefault="00BA4F6D" w:rsidP="00BA4F6D">
      <w:pPr>
        <w:spacing w:line="360" w:lineRule="auto"/>
        <w:rPr>
          <w:sz w:val="24"/>
          <w:szCs w:val="24"/>
          <w:lang w:val="en-IN" w:eastAsia="en-IN"/>
        </w:rPr>
      </w:pPr>
    </w:p>
    <w:p w14:paraId="34CE75BC" w14:textId="77777777" w:rsidR="00BA4F6D" w:rsidRPr="00BA4F6D" w:rsidRDefault="00BA4F6D" w:rsidP="00BA4F6D">
      <w:pPr>
        <w:spacing w:line="360" w:lineRule="auto"/>
        <w:rPr>
          <w:sz w:val="24"/>
          <w:szCs w:val="24"/>
          <w:lang w:val="en-IN" w:eastAsia="en-IN"/>
        </w:rPr>
      </w:pPr>
      <w:r w:rsidRPr="00BA4F6D">
        <w:rPr>
          <w:sz w:val="24"/>
          <w:szCs w:val="24"/>
          <w:lang w:val="en-IN" w:eastAsia="en-IN"/>
        </w:rPr>
        <w:t># Screen size</w:t>
      </w:r>
    </w:p>
    <w:p w14:paraId="6F877E97" w14:textId="77777777" w:rsidR="00BA4F6D" w:rsidRPr="00BA4F6D" w:rsidRDefault="00BA4F6D" w:rsidP="00BA4F6D">
      <w:pPr>
        <w:spacing w:line="360" w:lineRule="auto"/>
        <w:rPr>
          <w:sz w:val="24"/>
          <w:szCs w:val="24"/>
          <w:lang w:val="en-IN" w:eastAsia="en-IN"/>
        </w:rPr>
      </w:pPr>
      <w:proofErr w:type="spellStart"/>
      <w:r w:rsidRPr="00BA4F6D">
        <w:rPr>
          <w:sz w:val="24"/>
          <w:szCs w:val="24"/>
          <w:lang w:val="en-IN" w:eastAsia="en-IN"/>
        </w:rPr>
        <w:t>screen_width</w:t>
      </w:r>
      <w:proofErr w:type="spellEnd"/>
      <w:r w:rsidRPr="00BA4F6D">
        <w:rPr>
          <w:sz w:val="24"/>
          <w:szCs w:val="24"/>
          <w:lang w:val="en-IN" w:eastAsia="en-IN"/>
        </w:rPr>
        <w:t xml:space="preserve"> = 800</w:t>
      </w:r>
    </w:p>
    <w:p w14:paraId="3C106A21" w14:textId="77777777" w:rsidR="00BA4F6D" w:rsidRPr="00BA4F6D" w:rsidRDefault="00BA4F6D" w:rsidP="00BA4F6D">
      <w:pPr>
        <w:spacing w:line="360" w:lineRule="auto"/>
        <w:rPr>
          <w:sz w:val="24"/>
          <w:szCs w:val="24"/>
          <w:lang w:val="en-IN" w:eastAsia="en-IN"/>
        </w:rPr>
      </w:pPr>
      <w:proofErr w:type="spellStart"/>
      <w:r w:rsidRPr="00BA4F6D">
        <w:rPr>
          <w:sz w:val="24"/>
          <w:szCs w:val="24"/>
          <w:lang w:val="en-IN" w:eastAsia="en-IN"/>
        </w:rPr>
        <w:t>screen_height</w:t>
      </w:r>
      <w:proofErr w:type="spellEnd"/>
      <w:r w:rsidRPr="00BA4F6D">
        <w:rPr>
          <w:sz w:val="24"/>
          <w:szCs w:val="24"/>
          <w:lang w:val="en-IN" w:eastAsia="en-IN"/>
        </w:rPr>
        <w:t xml:space="preserve"> = 600</w:t>
      </w:r>
    </w:p>
    <w:p w14:paraId="5CC456D1" w14:textId="77777777" w:rsidR="00BA4F6D" w:rsidRPr="00BA4F6D" w:rsidRDefault="00BA4F6D" w:rsidP="00BA4F6D">
      <w:pPr>
        <w:spacing w:line="360" w:lineRule="auto"/>
        <w:rPr>
          <w:sz w:val="24"/>
          <w:szCs w:val="24"/>
          <w:lang w:val="en-IN" w:eastAsia="en-IN"/>
        </w:rPr>
      </w:pPr>
    </w:p>
    <w:p w14:paraId="7343802A" w14:textId="77777777" w:rsidR="00BA4F6D" w:rsidRPr="00BA4F6D" w:rsidRDefault="00BA4F6D" w:rsidP="00BA4F6D">
      <w:pPr>
        <w:spacing w:line="360" w:lineRule="auto"/>
        <w:rPr>
          <w:sz w:val="24"/>
          <w:szCs w:val="24"/>
          <w:lang w:val="en-IN" w:eastAsia="en-IN"/>
        </w:rPr>
      </w:pPr>
      <w:proofErr w:type="spellStart"/>
      <w:proofErr w:type="gramStart"/>
      <w:r w:rsidRPr="00BA4F6D">
        <w:rPr>
          <w:sz w:val="24"/>
          <w:szCs w:val="24"/>
          <w:lang w:val="en-IN" w:eastAsia="en-IN"/>
        </w:rPr>
        <w:t>pygame.init</w:t>
      </w:r>
      <w:proofErr w:type="spellEnd"/>
      <w:proofErr w:type="gramEnd"/>
      <w:r w:rsidRPr="00BA4F6D">
        <w:rPr>
          <w:sz w:val="24"/>
          <w:szCs w:val="24"/>
          <w:lang w:val="en-IN" w:eastAsia="en-IN"/>
        </w:rPr>
        <w:t>()</w:t>
      </w:r>
    </w:p>
    <w:p w14:paraId="7F98CF34"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screen = </w:t>
      </w:r>
      <w:proofErr w:type="spellStart"/>
      <w:r w:rsidRPr="00BA4F6D">
        <w:rPr>
          <w:sz w:val="24"/>
          <w:szCs w:val="24"/>
          <w:lang w:val="en-IN" w:eastAsia="en-IN"/>
        </w:rPr>
        <w:t>pygame.display.set_</w:t>
      </w:r>
      <w:proofErr w:type="gramStart"/>
      <w:r w:rsidRPr="00BA4F6D">
        <w:rPr>
          <w:sz w:val="24"/>
          <w:szCs w:val="24"/>
          <w:lang w:val="en-IN" w:eastAsia="en-IN"/>
        </w:rPr>
        <w:t>mode</w:t>
      </w:r>
      <w:proofErr w:type="spellEnd"/>
      <w:r w:rsidRPr="00BA4F6D">
        <w:rPr>
          <w:sz w:val="24"/>
          <w:szCs w:val="24"/>
          <w:lang w:val="en-IN" w:eastAsia="en-IN"/>
        </w:rPr>
        <w:t>(</w:t>
      </w:r>
      <w:proofErr w:type="gramEnd"/>
      <w:r w:rsidRPr="00BA4F6D">
        <w:rPr>
          <w:sz w:val="24"/>
          <w:szCs w:val="24"/>
          <w:lang w:val="en-IN" w:eastAsia="en-IN"/>
        </w:rPr>
        <w:t>(</w:t>
      </w:r>
      <w:proofErr w:type="spellStart"/>
      <w:r w:rsidRPr="00BA4F6D">
        <w:rPr>
          <w:sz w:val="24"/>
          <w:szCs w:val="24"/>
          <w:lang w:val="en-IN" w:eastAsia="en-IN"/>
        </w:rPr>
        <w:t>screen_width</w:t>
      </w:r>
      <w:proofErr w:type="spellEnd"/>
      <w:r w:rsidRPr="00BA4F6D">
        <w:rPr>
          <w:sz w:val="24"/>
          <w:szCs w:val="24"/>
          <w:lang w:val="en-IN" w:eastAsia="en-IN"/>
        </w:rPr>
        <w:t xml:space="preserve">, </w:t>
      </w:r>
      <w:proofErr w:type="spellStart"/>
      <w:r w:rsidRPr="00BA4F6D">
        <w:rPr>
          <w:sz w:val="24"/>
          <w:szCs w:val="24"/>
          <w:lang w:val="en-IN" w:eastAsia="en-IN"/>
        </w:rPr>
        <w:t>screen_height</w:t>
      </w:r>
      <w:proofErr w:type="spellEnd"/>
      <w:r w:rsidRPr="00BA4F6D">
        <w:rPr>
          <w:sz w:val="24"/>
          <w:szCs w:val="24"/>
          <w:lang w:val="en-IN" w:eastAsia="en-IN"/>
        </w:rPr>
        <w:t>))</w:t>
      </w:r>
    </w:p>
    <w:p w14:paraId="2451F926" w14:textId="77777777" w:rsidR="00BA4F6D" w:rsidRPr="00BA4F6D" w:rsidRDefault="00BA4F6D" w:rsidP="00BA4F6D">
      <w:pPr>
        <w:spacing w:line="360" w:lineRule="auto"/>
        <w:rPr>
          <w:sz w:val="24"/>
          <w:szCs w:val="24"/>
          <w:lang w:val="en-IN" w:eastAsia="en-IN"/>
        </w:rPr>
      </w:pPr>
      <w:proofErr w:type="spellStart"/>
      <w:r w:rsidRPr="00BA4F6D">
        <w:rPr>
          <w:sz w:val="24"/>
          <w:szCs w:val="24"/>
          <w:lang w:val="en-IN" w:eastAsia="en-IN"/>
        </w:rPr>
        <w:t>pygame.display.set_</w:t>
      </w:r>
      <w:proofErr w:type="gramStart"/>
      <w:r w:rsidRPr="00BA4F6D">
        <w:rPr>
          <w:sz w:val="24"/>
          <w:szCs w:val="24"/>
          <w:lang w:val="en-IN" w:eastAsia="en-IN"/>
        </w:rPr>
        <w:t>caption</w:t>
      </w:r>
      <w:proofErr w:type="spellEnd"/>
      <w:r w:rsidRPr="00BA4F6D">
        <w:rPr>
          <w:sz w:val="24"/>
          <w:szCs w:val="24"/>
          <w:lang w:val="en-IN" w:eastAsia="en-IN"/>
        </w:rPr>
        <w:t>(</w:t>
      </w:r>
      <w:proofErr w:type="gramEnd"/>
      <w:r w:rsidRPr="00BA4F6D">
        <w:rPr>
          <w:sz w:val="24"/>
          <w:szCs w:val="24"/>
          <w:lang w:val="en-IN" w:eastAsia="en-IN"/>
        </w:rPr>
        <w:t>"Simulated Haptic Surgery")</w:t>
      </w:r>
    </w:p>
    <w:p w14:paraId="77CFF8FF" w14:textId="77777777" w:rsidR="00BA4F6D" w:rsidRPr="00BA4F6D" w:rsidRDefault="00BA4F6D" w:rsidP="00BA4F6D">
      <w:pPr>
        <w:spacing w:line="360" w:lineRule="auto"/>
        <w:rPr>
          <w:sz w:val="24"/>
          <w:szCs w:val="24"/>
          <w:lang w:val="en-IN" w:eastAsia="en-IN"/>
        </w:rPr>
      </w:pPr>
    </w:p>
    <w:p w14:paraId="009058CF" w14:textId="77777777" w:rsidR="00BA4F6D" w:rsidRPr="00BA4F6D" w:rsidRDefault="00BA4F6D" w:rsidP="00BA4F6D">
      <w:pPr>
        <w:spacing w:line="360" w:lineRule="auto"/>
        <w:rPr>
          <w:sz w:val="24"/>
          <w:szCs w:val="24"/>
          <w:lang w:val="en-IN" w:eastAsia="en-IN"/>
        </w:rPr>
      </w:pPr>
      <w:r w:rsidRPr="00BA4F6D">
        <w:rPr>
          <w:sz w:val="24"/>
          <w:szCs w:val="24"/>
          <w:lang w:val="en-IN" w:eastAsia="en-IN"/>
        </w:rPr>
        <w:t># Background image</w:t>
      </w:r>
    </w:p>
    <w:p w14:paraId="3CABAE94" w14:textId="77777777" w:rsidR="00BA4F6D" w:rsidRPr="00BA4F6D" w:rsidRDefault="00BA4F6D" w:rsidP="00BA4F6D">
      <w:pPr>
        <w:spacing w:line="360" w:lineRule="auto"/>
        <w:rPr>
          <w:sz w:val="24"/>
          <w:szCs w:val="24"/>
          <w:lang w:val="en-IN" w:eastAsia="en-IN"/>
        </w:rPr>
      </w:pPr>
      <w:proofErr w:type="spellStart"/>
      <w:r w:rsidRPr="00BA4F6D">
        <w:rPr>
          <w:sz w:val="24"/>
          <w:szCs w:val="24"/>
          <w:lang w:val="en-IN" w:eastAsia="en-IN"/>
        </w:rPr>
        <w:t>background_image</w:t>
      </w:r>
      <w:proofErr w:type="spellEnd"/>
      <w:r w:rsidRPr="00BA4F6D">
        <w:rPr>
          <w:sz w:val="24"/>
          <w:szCs w:val="24"/>
          <w:lang w:val="en-IN" w:eastAsia="en-IN"/>
        </w:rPr>
        <w:t xml:space="preserve"> = </w:t>
      </w:r>
      <w:proofErr w:type="spellStart"/>
      <w:proofErr w:type="gramStart"/>
      <w:r w:rsidRPr="00BA4F6D">
        <w:rPr>
          <w:sz w:val="24"/>
          <w:szCs w:val="24"/>
          <w:lang w:val="en-IN" w:eastAsia="en-IN"/>
        </w:rPr>
        <w:t>pygame.image</w:t>
      </w:r>
      <w:proofErr w:type="gramEnd"/>
      <w:r w:rsidRPr="00BA4F6D">
        <w:rPr>
          <w:sz w:val="24"/>
          <w:szCs w:val="24"/>
          <w:lang w:val="en-IN" w:eastAsia="en-IN"/>
        </w:rPr>
        <w:t>.load</w:t>
      </w:r>
      <w:proofErr w:type="spellEnd"/>
      <w:r w:rsidRPr="00BA4F6D">
        <w:rPr>
          <w:sz w:val="24"/>
          <w:szCs w:val="24"/>
          <w:lang w:val="en-IN" w:eastAsia="en-IN"/>
        </w:rPr>
        <w:t>("ICU-transformed.png").convert()</w:t>
      </w:r>
    </w:p>
    <w:p w14:paraId="54685112" w14:textId="221D251D" w:rsidR="00D6708B" w:rsidRDefault="00D6708B" w:rsidP="00BA4F6D">
      <w:pPr>
        <w:spacing w:line="360" w:lineRule="auto"/>
        <w:rPr>
          <w:sz w:val="24"/>
          <w:szCs w:val="24"/>
          <w:lang w:val="en-IN" w:eastAsia="en-IN"/>
        </w:rPr>
      </w:pPr>
    </w:p>
    <w:p w14:paraId="5C71743B" w14:textId="5C6BE02E" w:rsidR="00BA4F6D" w:rsidRPr="00BA4F6D" w:rsidRDefault="00BA4F6D" w:rsidP="00BA4F6D">
      <w:pPr>
        <w:spacing w:line="360" w:lineRule="auto"/>
        <w:rPr>
          <w:sz w:val="24"/>
          <w:szCs w:val="24"/>
          <w:lang w:val="en-IN" w:eastAsia="en-IN"/>
        </w:rPr>
      </w:pPr>
      <w:r w:rsidRPr="00BA4F6D">
        <w:rPr>
          <w:sz w:val="24"/>
          <w:szCs w:val="24"/>
          <w:lang w:val="en-IN" w:eastAsia="en-IN"/>
        </w:rPr>
        <w:t># Shape (modify for your desired shape)</w:t>
      </w:r>
    </w:p>
    <w:p w14:paraId="0784DD85"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image = </w:t>
      </w:r>
      <w:proofErr w:type="gramStart"/>
      <w:r w:rsidRPr="00BA4F6D">
        <w:rPr>
          <w:sz w:val="24"/>
          <w:szCs w:val="24"/>
          <w:lang w:val="en-IN" w:eastAsia="en-IN"/>
        </w:rPr>
        <w:t>pygame.image</w:t>
      </w:r>
      <w:proofErr w:type="gramEnd"/>
      <w:r w:rsidRPr="00BA4F6D">
        <w:rPr>
          <w:sz w:val="24"/>
          <w:szCs w:val="24"/>
          <w:lang w:val="en-IN" w:eastAsia="en-IN"/>
        </w:rPr>
        <w:t>.load("1923675-removebg-preview.png").convert_alpha()</w:t>
      </w:r>
    </w:p>
    <w:p w14:paraId="0F32E1E1" w14:textId="77777777" w:rsidR="00BA4F6D" w:rsidRPr="00BA4F6D" w:rsidRDefault="00BA4F6D" w:rsidP="00BA4F6D">
      <w:pPr>
        <w:spacing w:line="360" w:lineRule="auto"/>
        <w:rPr>
          <w:sz w:val="24"/>
          <w:szCs w:val="24"/>
          <w:lang w:val="en-IN" w:eastAsia="en-IN"/>
        </w:rPr>
      </w:pPr>
    </w:p>
    <w:p w14:paraId="2E102ECF" w14:textId="77777777" w:rsidR="00BA4F6D" w:rsidRPr="00BA4F6D" w:rsidRDefault="00BA4F6D" w:rsidP="00BA4F6D">
      <w:pPr>
        <w:spacing w:line="360" w:lineRule="auto"/>
        <w:rPr>
          <w:sz w:val="24"/>
          <w:szCs w:val="24"/>
          <w:lang w:val="en-IN" w:eastAsia="en-IN"/>
        </w:rPr>
      </w:pPr>
      <w:r w:rsidRPr="00BA4F6D">
        <w:rPr>
          <w:sz w:val="24"/>
          <w:szCs w:val="24"/>
          <w:lang w:val="en-IN" w:eastAsia="en-IN"/>
        </w:rPr>
        <w:lastRenderedPageBreak/>
        <w:t># Scalpel position and size</w:t>
      </w:r>
    </w:p>
    <w:p w14:paraId="3DE08C46" w14:textId="77777777" w:rsidR="00BA4F6D" w:rsidRPr="00BA4F6D" w:rsidRDefault="00BA4F6D" w:rsidP="00BA4F6D">
      <w:pPr>
        <w:spacing w:line="360" w:lineRule="auto"/>
        <w:rPr>
          <w:sz w:val="24"/>
          <w:szCs w:val="24"/>
          <w:lang w:val="en-IN" w:eastAsia="en-IN"/>
        </w:rPr>
      </w:pPr>
      <w:proofErr w:type="spellStart"/>
      <w:r w:rsidRPr="00BA4F6D">
        <w:rPr>
          <w:sz w:val="24"/>
          <w:szCs w:val="24"/>
          <w:lang w:val="en-IN" w:eastAsia="en-IN"/>
        </w:rPr>
        <w:t>scalpel_x</w:t>
      </w:r>
      <w:proofErr w:type="spellEnd"/>
      <w:r w:rsidRPr="00BA4F6D">
        <w:rPr>
          <w:sz w:val="24"/>
          <w:szCs w:val="24"/>
          <w:lang w:val="en-IN" w:eastAsia="en-IN"/>
        </w:rPr>
        <w:t xml:space="preserve"> = </w:t>
      </w:r>
      <w:proofErr w:type="spellStart"/>
      <w:r w:rsidRPr="00BA4F6D">
        <w:rPr>
          <w:sz w:val="24"/>
          <w:szCs w:val="24"/>
          <w:lang w:val="en-IN" w:eastAsia="en-IN"/>
        </w:rPr>
        <w:t>screen_width</w:t>
      </w:r>
      <w:proofErr w:type="spellEnd"/>
      <w:r w:rsidRPr="00BA4F6D">
        <w:rPr>
          <w:sz w:val="24"/>
          <w:szCs w:val="24"/>
          <w:lang w:val="en-IN" w:eastAsia="en-IN"/>
        </w:rPr>
        <w:t xml:space="preserve"> // 2</w:t>
      </w:r>
    </w:p>
    <w:p w14:paraId="6A72216F" w14:textId="77777777" w:rsidR="00BA4F6D" w:rsidRPr="00BA4F6D" w:rsidRDefault="00BA4F6D" w:rsidP="00BA4F6D">
      <w:pPr>
        <w:spacing w:line="360" w:lineRule="auto"/>
        <w:rPr>
          <w:sz w:val="24"/>
          <w:szCs w:val="24"/>
          <w:lang w:val="en-IN" w:eastAsia="en-IN"/>
        </w:rPr>
      </w:pPr>
      <w:proofErr w:type="spellStart"/>
      <w:r w:rsidRPr="00BA4F6D">
        <w:rPr>
          <w:sz w:val="24"/>
          <w:szCs w:val="24"/>
          <w:lang w:val="en-IN" w:eastAsia="en-IN"/>
        </w:rPr>
        <w:t>scalpel_y</w:t>
      </w:r>
      <w:proofErr w:type="spellEnd"/>
      <w:r w:rsidRPr="00BA4F6D">
        <w:rPr>
          <w:sz w:val="24"/>
          <w:szCs w:val="24"/>
          <w:lang w:val="en-IN" w:eastAsia="en-IN"/>
        </w:rPr>
        <w:t xml:space="preserve"> = </w:t>
      </w:r>
      <w:proofErr w:type="spellStart"/>
      <w:r w:rsidRPr="00BA4F6D">
        <w:rPr>
          <w:sz w:val="24"/>
          <w:szCs w:val="24"/>
          <w:lang w:val="en-IN" w:eastAsia="en-IN"/>
        </w:rPr>
        <w:t>screen_height</w:t>
      </w:r>
      <w:proofErr w:type="spellEnd"/>
      <w:r w:rsidRPr="00BA4F6D">
        <w:rPr>
          <w:sz w:val="24"/>
          <w:szCs w:val="24"/>
          <w:lang w:val="en-IN" w:eastAsia="en-IN"/>
        </w:rPr>
        <w:t xml:space="preserve"> // 2</w:t>
      </w:r>
    </w:p>
    <w:p w14:paraId="37798E85" w14:textId="77777777" w:rsidR="00BA4F6D" w:rsidRPr="00BA4F6D" w:rsidRDefault="00BA4F6D" w:rsidP="00BA4F6D">
      <w:pPr>
        <w:spacing w:line="360" w:lineRule="auto"/>
        <w:rPr>
          <w:sz w:val="24"/>
          <w:szCs w:val="24"/>
          <w:lang w:val="en-IN" w:eastAsia="en-IN"/>
        </w:rPr>
      </w:pPr>
    </w:p>
    <w:p w14:paraId="4D5D4D12" w14:textId="77777777" w:rsidR="00BA4F6D" w:rsidRPr="00BA4F6D" w:rsidRDefault="00BA4F6D" w:rsidP="00BA4F6D">
      <w:pPr>
        <w:spacing w:line="360" w:lineRule="auto"/>
        <w:rPr>
          <w:sz w:val="24"/>
          <w:szCs w:val="24"/>
          <w:lang w:val="en-IN" w:eastAsia="en-IN"/>
        </w:rPr>
      </w:pPr>
      <w:r w:rsidRPr="00BA4F6D">
        <w:rPr>
          <w:sz w:val="24"/>
          <w:szCs w:val="24"/>
          <w:lang w:val="en-IN" w:eastAsia="en-IN"/>
        </w:rPr>
        <w:t># Define regions with different "textures"</w:t>
      </w:r>
    </w:p>
    <w:p w14:paraId="0F6293B1" w14:textId="77777777" w:rsidR="00BA4F6D" w:rsidRPr="00BA4F6D" w:rsidRDefault="00BA4F6D" w:rsidP="00BA4F6D">
      <w:pPr>
        <w:spacing w:line="360" w:lineRule="auto"/>
        <w:rPr>
          <w:sz w:val="24"/>
          <w:szCs w:val="24"/>
          <w:lang w:val="en-IN" w:eastAsia="en-IN"/>
        </w:rPr>
      </w:pPr>
      <w:r w:rsidRPr="00BA4F6D">
        <w:rPr>
          <w:sz w:val="24"/>
          <w:szCs w:val="24"/>
          <w:lang w:val="en-IN" w:eastAsia="en-IN"/>
        </w:rPr>
        <w:t>regions = {</w:t>
      </w:r>
    </w:p>
    <w:p w14:paraId="53C8B335" w14:textId="77777777" w:rsidR="00BA4F6D" w:rsidRPr="00BA4F6D" w:rsidRDefault="00BA4F6D" w:rsidP="00BA4F6D">
      <w:pPr>
        <w:spacing w:line="360" w:lineRule="auto"/>
        <w:rPr>
          <w:sz w:val="24"/>
          <w:szCs w:val="24"/>
          <w:lang w:val="en-IN" w:eastAsia="en-IN"/>
        </w:rPr>
      </w:pPr>
      <w:r w:rsidRPr="00BA4F6D">
        <w:rPr>
          <w:sz w:val="24"/>
          <w:szCs w:val="24"/>
          <w:lang w:val="en-IN" w:eastAsia="en-IN"/>
        </w:rPr>
        <w:t>    "top": [(0, 0), (</w:t>
      </w:r>
      <w:proofErr w:type="spellStart"/>
      <w:r w:rsidRPr="00BA4F6D">
        <w:rPr>
          <w:sz w:val="24"/>
          <w:szCs w:val="24"/>
          <w:lang w:val="en-IN" w:eastAsia="en-IN"/>
        </w:rPr>
        <w:t>screen_width</w:t>
      </w:r>
      <w:proofErr w:type="spellEnd"/>
      <w:r w:rsidRPr="00BA4F6D">
        <w:rPr>
          <w:sz w:val="24"/>
          <w:szCs w:val="24"/>
          <w:lang w:val="en-IN" w:eastAsia="en-IN"/>
        </w:rPr>
        <w:t xml:space="preserve">, </w:t>
      </w:r>
      <w:proofErr w:type="spellStart"/>
      <w:r w:rsidRPr="00BA4F6D">
        <w:rPr>
          <w:sz w:val="24"/>
          <w:szCs w:val="24"/>
          <w:lang w:val="en-IN" w:eastAsia="en-IN"/>
        </w:rPr>
        <w:t>screen_height</w:t>
      </w:r>
      <w:proofErr w:type="spellEnd"/>
      <w:r w:rsidRPr="00BA4F6D">
        <w:rPr>
          <w:sz w:val="24"/>
          <w:szCs w:val="24"/>
          <w:lang w:val="en-IN" w:eastAsia="en-IN"/>
        </w:rPr>
        <w:t xml:space="preserve"> // 2)],</w:t>
      </w:r>
    </w:p>
    <w:p w14:paraId="558FE426"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"bottom": [(0, </w:t>
      </w:r>
      <w:proofErr w:type="spellStart"/>
      <w:r w:rsidRPr="00BA4F6D">
        <w:rPr>
          <w:sz w:val="24"/>
          <w:szCs w:val="24"/>
          <w:lang w:val="en-IN" w:eastAsia="en-IN"/>
        </w:rPr>
        <w:t>screen_height</w:t>
      </w:r>
      <w:proofErr w:type="spellEnd"/>
      <w:r w:rsidRPr="00BA4F6D">
        <w:rPr>
          <w:sz w:val="24"/>
          <w:szCs w:val="24"/>
          <w:lang w:val="en-IN" w:eastAsia="en-IN"/>
        </w:rPr>
        <w:t xml:space="preserve"> // 2), (</w:t>
      </w:r>
      <w:proofErr w:type="spellStart"/>
      <w:r w:rsidRPr="00BA4F6D">
        <w:rPr>
          <w:sz w:val="24"/>
          <w:szCs w:val="24"/>
          <w:lang w:val="en-IN" w:eastAsia="en-IN"/>
        </w:rPr>
        <w:t>screen_width</w:t>
      </w:r>
      <w:proofErr w:type="spellEnd"/>
      <w:r w:rsidRPr="00BA4F6D">
        <w:rPr>
          <w:sz w:val="24"/>
          <w:szCs w:val="24"/>
          <w:lang w:val="en-IN" w:eastAsia="en-IN"/>
        </w:rPr>
        <w:t xml:space="preserve">, </w:t>
      </w:r>
      <w:proofErr w:type="spellStart"/>
      <w:r w:rsidRPr="00BA4F6D">
        <w:rPr>
          <w:sz w:val="24"/>
          <w:szCs w:val="24"/>
          <w:lang w:val="en-IN" w:eastAsia="en-IN"/>
        </w:rPr>
        <w:t>screen_height</w:t>
      </w:r>
      <w:proofErr w:type="spellEnd"/>
      <w:r w:rsidRPr="00BA4F6D">
        <w:rPr>
          <w:sz w:val="24"/>
          <w:szCs w:val="24"/>
          <w:lang w:val="en-IN" w:eastAsia="en-IN"/>
        </w:rPr>
        <w:t>)],</w:t>
      </w:r>
    </w:p>
    <w:p w14:paraId="0C30753A" w14:textId="77777777" w:rsidR="00BA4F6D" w:rsidRPr="00BA4F6D" w:rsidRDefault="00BA4F6D" w:rsidP="00BA4F6D">
      <w:pPr>
        <w:spacing w:line="360" w:lineRule="auto"/>
        <w:rPr>
          <w:sz w:val="24"/>
          <w:szCs w:val="24"/>
          <w:lang w:val="en-IN" w:eastAsia="en-IN"/>
        </w:rPr>
      </w:pPr>
      <w:r w:rsidRPr="00BA4F6D">
        <w:rPr>
          <w:sz w:val="24"/>
          <w:szCs w:val="24"/>
          <w:lang w:val="en-IN" w:eastAsia="en-IN"/>
        </w:rPr>
        <w:t>}</w:t>
      </w:r>
    </w:p>
    <w:p w14:paraId="3A0DE95E" w14:textId="77777777" w:rsidR="00BA4F6D" w:rsidRPr="00BA4F6D" w:rsidRDefault="00BA4F6D" w:rsidP="00BA4F6D">
      <w:pPr>
        <w:spacing w:line="360" w:lineRule="auto"/>
        <w:rPr>
          <w:sz w:val="24"/>
          <w:szCs w:val="24"/>
          <w:lang w:val="en-IN" w:eastAsia="en-IN"/>
        </w:rPr>
      </w:pPr>
    </w:p>
    <w:p w14:paraId="42BE96F0" w14:textId="77777777" w:rsidR="00BA4F6D" w:rsidRPr="00BA4F6D" w:rsidRDefault="00BA4F6D" w:rsidP="00BA4F6D">
      <w:pPr>
        <w:spacing w:line="360" w:lineRule="auto"/>
        <w:rPr>
          <w:sz w:val="24"/>
          <w:szCs w:val="24"/>
          <w:lang w:val="en-IN" w:eastAsia="en-IN"/>
        </w:rPr>
      </w:pPr>
      <w:r w:rsidRPr="00BA4F6D">
        <w:rPr>
          <w:sz w:val="24"/>
          <w:szCs w:val="24"/>
          <w:lang w:val="en-IN" w:eastAsia="en-IN"/>
        </w:rPr>
        <w:t># Sound effects to simulate texture</w:t>
      </w:r>
    </w:p>
    <w:p w14:paraId="24B13C39" w14:textId="77777777" w:rsidR="00BA4F6D" w:rsidRPr="00BA4F6D" w:rsidRDefault="00BA4F6D" w:rsidP="00BA4F6D">
      <w:pPr>
        <w:spacing w:line="360" w:lineRule="auto"/>
        <w:rPr>
          <w:sz w:val="24"/>
          <w:szCs w:val="24"/>
          <w:lang w:val="en-IN" w:eastAsia="en-IN"/>
        </w:rPr>
      </w:pPr>
      <w:proofErr w:type="spellStart"/>
      <w:r w:rsidRPr="00BA4F6D">
        <w:rPr>
          <w:sz w:val="24"/>
          <w:szCs w:val="24"/>
          <w:lang w:val="en-IN" w:eastAsia="en-IN"/>
        </w:rPr>
        <w:t>texture_sounds</w:t>
      </w:r>
      <w:proofErr w:type="spellEnd"/>
      <w:r w:rsidRPr="00BA4F6D">
        <w:rPr>
          <w:sz w:val="24"/>
          <w:szCs w:val="24"/>
          <w:lang w:val="en-IN" w:eastAsia="en-IN"/>
        </w:rPr>
        <w:t xml:space="preserve"> = {</w:t>
      </w:r>
    </w:p>
    <w:p w14:paraId="3E6011AD"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"top": </w:t>
      </w:r>
      <w:proofErr w:type="spellStart"/>
      <w:proofErr w:type="gramStart"/>
      <w:r w:rsidRPr="00BA4F6D">
        <w:rPr>
          <w:sz w:val="24"/>
          <w:szCs w:val="24"/>
          <w:lang w:val="en-IN" w:eastAsia="en-IN"/>
        </w:rPr>
        <w:t>pygame.mixer</w:t>
      </w:r>
      <w:proofErr w:type="gramEnd"/>
      <w:r w:rsidRPr="00BA4F6D">
        <w:rPr>
          <w:sz w:val="24"/>
          <w:szCs w:val="24"/>
          <w:lang w:val="en-IN" w:eastAsia="en-IN"/>
        </w:rPr>
        <w:t>.Sound</w:t>
      </w:r>
      <w:proofErr w:type="spellEnd"/>
      <w:r w:rsidRPr="00BA4F6D">
        <w:rPr>
          <w:sz w:val="24"/>
          <w:szCs w:val="24"/>
          <w:lang w:val="en-IN" w:eastAsia="en-IN"/>
        </w:rPr>
        <w:t>("bomb-countdown-beeps-6868.mp3"),</w:t>
      </w:r>
    </w:p>
    <w:p w14:paraId="0692F1D1"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"bottom": </w:t>
      </w:r>
      <w:proofErr w:type="spellStart"/>
      <w:proofErr w:type="gramStart"/>
      <w:r w:rsidRPr="00BA4F6D">
        <w:rPr>
          <w:sz w:val="24"/>
          <w:szCs w:val="24"/>
          <w:lang w:val="en-IN" w:eastAsia="en-IN"/>
        </w:rPr>
        <w:t>pygame.mixer</w:t>
      </w:r>
      <w:proofErr w:type="gramEnd"/>
      <w:r w:rsidRPr="00BA4F6D">
        <w:rPr>
          <w:sz w:val="24"/>
          <w:szCs w:val="24"/>
          <w:lang w:val="en-IN" w:eastAsia="en-IN"/>
        </w:rPr>
        <w:t>.Sound</w:t>
      </w:r>
      <w:proofErr w:type="spellEnd"/>
      <w:r w:rsidRPr="00BA4F6D">
        <w:rPr>
          <w:sz w:val="24"/>
          <w:szCs w:val="24"/>
          <w:lang w:val="en-IN" w:eastAsia="en-IN"/>
        </w:rPr>
        <w:t>("bleep-41488.mp3"),</w:t>
      </w:r>
    </w:p>
    <w:p w14:paraId="4E539BD8" w14:textId="77777777" w:rsidR="00BA4F6D" w:rsidRPr="00BA4F6D" w:rsidRDefault="00BA4F6D" w:rsidP="00BA4F6D">
      <w:pPr>
        <w:spacing w:line="360" w:lineRule="auto"/>
        <w:rPr>
          <w:sz w:val="24"/>
          <w:szCs w:val="24"/>
          <w:lang w:val="en-IN" w:eastAsia="en-IN"/>
        </w:rPr>
      </w:pPr>
      <w:r w:rsidRPr="00BA4F6D">
        <w:rPr>
          <w:sz w:val="24"/>
          <w:szCs w:val="24"/>
          <w:lang w:val="en-IN" w:eastAsia="en-IN"/>
        </w:rPr>
        <w:t>}</w:t>
      </w:r>
    </w:p>
    <w:p w14:paraId="788E7ACB" w14:textId="77777777" w:rsidR="00BA4F6D" w:rsidRPr="00BA4F6D" w:rsidRDefault="00BA4F6D" w:rsidP="00BA4F6D">
      <w:pPr>
        <w:spacing w:line="360" w:lineRule="auto"/>
        <w:rPr>
          <w:sz w:val="24"/>
          <w:szCs w:val="24"/>
          <w:lang w:val="en-IN" w:eastAsia="en-IN"/>
        </w:rPr>
      </w:pPr>
    </w:p>
    <w:p w14:paraId="0D09A8F9" w14:textId="77777777" w:rsidR="00BA4F6D" w:rsidRPr="00BA4F6D" w:rsidRDefault="00BA4F6D" w:rsidP="00BA4F6D">
      <w:pPr>
        <w:spacing w:line="360" w:lineRule="auto"/>
        <w:rPr>
          <w:sz w:val="24"/>
          <w:szCs w:val="24"/>
          <w:lang w:val="en-IN" w:eastAsia="en-IN"/>
        </w:rPr>
      </w:pPr>
      <w:r w:rsidRPr="00BA4F6D">
        <w:rPr>
          <w:sz w:val="24"/>
          <w:szCs w:val="24"/>
          <w:lang w:val="en-IN" w:eastAsia="en-IN"/>
        </w:rPr>
        <w:t># Track mouse position</w:t>
      </w:r>
    </w:p>
    <w:p w14:paraId="46A4093C" w14:textId="77777777" w:rsidR="00BA4F6D" w:rsidRPr="00BA4F6D" w:rsidRDefault="00BA4F6D" w:rsidP="00BA4F6D">
      <w:pPr>
        <w:spacing w:line="360" w:lineRule="auto"/>
        <w:rPr>
          <w:sz w:val="24"/>
          <w:szCs w:val="24"/>
          <w:lang w:val="en-IN" w:eastAsia="en-IN"/>
        </w:rPr>
      </w:pPr>
      <w:proofErr w:type="spellStart"/>
      <w:r w:rsidRPr="00BA4F6D">
        <w:rPr>
          <w:sz w:val="24"/>
          <w:szCs w:val="24"/>
          <w:lang w:val="en-IN" w:eastAsia="en-IN"/>
        </w:rPr>
        <w:t>mouse_x</w:t>
      </w:r>
      <w:proofErr w:type="spellEnd"/>
      <w:r w:rsidRPr="00BA4F6D">
        <w:rPr>
          <w:sz w:val="24"/>
          <w:szCs w:val="24"/>
          <w:lang w:val="en-IN" w:eastAsia="en-IN"/>
        </w:rPr>
        <w:t xml:space="preserve">, </w:t>
      </w:r>
      <w:proofErr w:type="spellStart"/>
      <w:r w:rsidRPr="00BA4F6D">
        <w:rPr>
          <w:sz w:val="24"/>
          <w:szCs w:val="24"/>
          <w:lang w:val="en-IN" w:eastAsia="en-IN"/>
        </w:rPr>
        <w:t>mouse_y</w:t>
      </w:r>
      <w:proofErr w:type="spellEnd"/>
      <w:r w:rsidRPr="00BA4F6D">
        <w:rPr>
          <w:sz w:val="24"/>
          <w:szCs w:val="24"/>
          <w:lang w:val="en-IN" w:eastAsia="en-IN"/>
        </w:rPr>
        <w:t xml:space="preserve"> = </w:t>
      </w:r>
      <w:proofErr w:type="spellStart"/>
      <w:r w:rsidRPr="00BA4F6D">
        <w:rPr>
          <w:sz w:val="24"/>
          <w:szCs w:val="24"/>
          <w:lang w:val="en-IN" w:eastAsia="en-IN"/>
        </w:rPr>
        <w:t>pygame.mouse.get_</w:t>
      </w:r>
      <w:proofErr w:type="gramStart"/>
      <w:r w:rsidRPr="00BA4F6D">
        <w:rPr>
          <w:sz w:val="24"/>
          <w:szCs w:val="24"/>
          <w:lang w:val="en-IN" w:eastAsia="en-IN"/>
        </w:rPr>
        <w:t>pos</w:t>
      </w:r>
      <w:proofErr w:type="spellEnd"/>
      <w:r w:rsidRPr="00BA4F6D">
        <w:rPr>
          <w:sz w:val="24"/>
          <w:szCs w:val="24"/>
          <w:lang w:val="en-IN" w:eastAsia="en-IN"/>
        </w:rPr>
        <w:t>(</w:t>
      </w:r>
      <w:proofErr w:type="gramEnd"/>
      <w:r w:rsidRPr="00BA4F6D">
        <w:rPr>
          <w:sz w:val="24"/>
          <w:szCs w:val="24"/>
          <w:lang w:val="en-IN" w:eastAsia="en-IN"/>
        </w:rPr>
        <w:t>)</w:t>
      </w:r>
    </w:p>
    <w:p w14:paraId="1E032627" w14:textId="77777777" w:rsidR="00BA4F6D" w:rsidRPr="00BA4F6D" w:rsidRDefault="00BA4F6D" w:rsidP="00BA4F6D">
      <w:pPr>
        <w:spacing w:line="360" w:lineRule="auto"/>
        <w:rPr>
          <w:sz w:val="24"/>
          <w:szCs w:val="24"/>
          <w:lang w:val="en-IN" w:eastAsia="en-IN"/>
        </w:rPr>
      </w:pPr>
    </w:p>
    <w:p w14:paraId="79DB7A76" w14:textId="77777777" w:rsidR="00BA4F6D" w:rsidRPr="00BA4F6D" w:rsidRDefault="00BA4F6D" w:rsidP="00BA4F6D">
      <w:pPr>
        <w:spacing w:line="360" w:lineRule="auto"/>
        <w:rPr>
          <w:sz w:val="24"/>
          <w:szCs w:val="24"/>
          <w:lang w:val="en-IN" w:eastAsia="en-IN"/>
        </w:rPr>
      </w:pPr>
      <w:proofErr w:type="spellStart"/>
      <w:r w:rsidRPr="00BA4F6D">
        <w:rPr>
          <w:sz w:val="24"/>
          <w:szCs w:val="24"/>
          <w:lang w:val="en-IN" w:eastAsia="en-IN"/>
        </w:rPr>
        <w:t>current_region</w:t>
      </w:r>
      <w:proofErr w:type="spellEnd"/>
      <w:r w:rsidRPr="00BA4F6D">
        <w:rPr>
          <w:sz w:val="24"/>
          <w:szCs w:val="24"/>
          <w:lang w:val="en-IN" w:eastAsia="en-IN"/>
        </w:rPr>
        <w:t xml:space="preserve"> = None</w:t>
      </w:r>
    </w:p>
    <w:p w14:paraId="73F5E7F7" w14:textId="77777777" w:rsidR="00BA4F6D" w:rsidRPr="00BA4F6D" w:rsidRDefault="00BA4F6D" w:rsidP="00BA4F6D">
      <w:pPr>
        <w:spacing w:line="360" w:lineRule="auto"/>
        <w:rPr>
          <w:sz w:val="24"/>
          <w:szCs w:val="24"/>
          <w:lang w:val="en-IN" w:eastAsia="en-IN"/>
        </w:rPr>
      </w:pPr>
      <w:proofErr w:type="spellStart"/>
      <w:r w:rsidRPr="00BA4F6D">
        <w:rPr>
          <w:sz w:val="24"/>
          <w:szCs w:val="24"/>
          <w:lang w:val="en-IN" w:eastAsia="en-IN"/>
        </w:rPr>
        <w:t>current_sound</w:t>
      </w:r>
      <w:proofErr w:type="spellEnd"/>
      <w:r w:rsidRPr="00BA4F6D">
        <w:rPr>
          <w:sz w:val="24"/>
          <w:szCs w:val="24"/>
          <w:lang w:val="en-IN" w:eastAsia="en-IN"/>
        </w:rPr>
        <w:t xml:space="preserve"> = None</w:t>
      </w:r>
    </w:p>
    <w:p w14:paraId="3BD0EC89" w14:textId="77777777" w:rsidR="00BA4F6D" w:rsidRPr="00BA4F6D" w:rsidRDefault="00BA4F6D" w:rsidP="00BA4F6D">
      <w:pPr>
        <w:spacing w:line="360" w:lineRule="auto"/>
        <w:rPr>
          <w:sz w:val="24"/>
          <w:szCs w:val="24"/>
          <w:lang w:val="en-IN" w:eastAsia="en-IN"/>
        </w:rPr>
      </w:pPr>
    </w:p>
    <w:p w14:paraId="590F1CB5" w14:textId="77777777" w:rsidR="00BA4F6D" w:rsidRPr="00BA4F6D" w:rsidRDefault="00BA4F6D" w:rsidP="00BA4F6D">
      <w:pPr>
        <w:spacing w:line="360" w:lineRule="auto"/>
        <w:rPr>
          <w:sz w:val="24"/>
          <w:szCs w:val="24"/>
          <w:lang w:val="en-IN" w:eastAsia="en-IN"/>
        </w:rPr>
      </w:pPr>
      <w:r w:rsidRPr="00BA4F6D">
        <w:rPr>
          <w:sz w:val="24"/>
          <w:szCs w:val="24"/>
          <w:lang w:val="en-IN" w:eastAsia="en-IN"/>
        </w:rPr>
        <w:t>run = True</w:t>
      </w:r>
    </w:p>
    <w:p w14:paraId="33CD3CE6" w14:textId="77777777" w:rsidR="00BA4F6D" w:rsidRPr="00BA4F6D" w:rsidRDefault="00BA4F6D" w:rsidP="00BA4F6D">
      <w:pPr>
        <w:spacing w:line="360" w:lineRule="auto"/>
        <w:rPr>
          <w:sz w:val="24"/>
          <w:szCs w:val="24"/>
          <w:lang w:val="en-IN" w:eastAsia="en-IN"/>
        </w:rPr>
      </w:pPr>
      <w:r w:rsidRPr="00BA4F6D">
        <w:rPr>
          <w:sz w:val="24"/>
          <w:szCs w:val="24"/>
          <w:lang w:val="en-IN" w:eastAsia="en-IN"/>
        </w:rPr>
        <w:t>while run:</w:t>
      </w:r>
    </w:p>
    <w:p w14:paraId="63A601AB"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for event in </w:t>
      </w:r>
      <w:proofErr w:type="spellStart"/>
      <w:proofErr w:type="gramStart"/>
      <w:r w:rsidRPr="00BA4F6D">
        <w:rPr>
          <w:sz w:val="24"/>
          <w:szCs w:val="24"/>
          <w:lang w:val="en-IN" w:eastAsia="en-IN"/>
        </w:rPr>
        <w:t>pygame.event.get</w:t>
      </w:r>
      <w:proofErr w:type="spellEnd"/>
      <w:r w:rsidRPr="00BA4F6D">
        <w:rPr>
          <w:sz w:val="24"/>
          <w:szCs w:val="24"/>
          <w:lang w:val="en-IN" w:eastAsia="en-IN"/>
        </w:rPr>
        <w:t>(</w:t>
      </w:r>
      <w:proofErr w:type="gramEnd"/>
      <w:r w:rsidRPr="00BA4F6D">
        <w:rPr>
          <w:sz w:val="24"/>
          <w:szCs w:val="24"/>
          <w:lang w:val="en-IN" w:eastAsia="en-IN"/>
        </w:rPr>
        <w:t>):</w:t>
      </w:r>
    </w:p>
    <w:p w14:paraId="729AED36"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if </w:t>
      </w:r>
      <w:proofErr w:type="spellStart"/>
      <w:proofErr w:type="gramStart"/>
      <w:r w:rsidRPr="00BA4F6D">
        <w:rPr>
          <w:sz w:val="24"/>
          <w:szCs w:val="24"/>
          <w:lang w:val="en-IN" w:eastAsia="en-IN"/>
        </w:rPr>
        <w:t>event.type</w:t>
      </w:r>
      <w:proofErr w:type="spellEnd"/>
      <w:proofErr w:type="gramEnd"/>
      <w:r w:rsidRPr="00BA4F6D">
        <w:rPr>
          <w:sz w:val="24"/>
          <w:szCs w:val="24"/>
          <w:lang w:val="en-IN" w:eastAsia="en-IN"/>
        </w:rPr>
        <w:t xml:space="preserve"> == </w:t>
      </w:r>
      <w:proofErr w:type="spellStart"/>
      <w:r w:rsidRPr="00BA4F6D">
        <w:rPr>
          <w:sz w:val="24"/>
          <w:szCs w:val="24"/>
          <w:lang w:val="en-IN" w:eastAsia="en-IN"/>
        </w:rPr>
        <w:t>pygame.QUIT</w:t>
      </w:r>
      <w:proofErr w:type="spellEnd"/>
      <w:r w:rsidRPr="00BA4F6D">
        <w:rPr>
          <w:sz w:val="24"/>
          <w:szCs w:val="24"/>
          <w:lang w:val="en-IN" w:eastAsia="en-IN"/>
        </w:rPr>
        <w:t>:</w:t>
      </w:r>
    </w:p>
    <w:p w14:paraId="4155CBA0" w14:textId="35CA5B0B" w:rsidR="00BA4F6D" w:rsidRPr="00BA4F6D" w:rsidRDefault="00BA4F6D" w:rsidP="00BA4F6D">
      <w:pPr>
        <w:spacing w:line="360" w:lineRule="auto"/>
        <w:rPr>
          <w:sz w:val="24"/>
          <w:szCs w:val="24"/>
          <w:lang w:val="en-IN" w:eastAsia="en-IN"/>
        </w:rPr>
      </w:pPr>
      <w:r w:rsidRPr="00BA4F6D">
        <w:rPr>
          <w:sz w:val="24"/>
          <w:szCs w:val="24"/>
          <w:lang w:val="en-IN" w:eastAsia="en-IN"/>
        </w:rPr>
        <w:t>            run = False</w:t>
      </w:r>
    </w:p>
    <w:p w14:paraId="185387D8" w14:textId="77777777" w:rsidR="00D6708B" w:rsidRDefault="00BA4F6D" w:rsidP="00BA4F6D">
      <w:pPr>
        <w:spacing w:line="360" w:lineRule="auto"/>
        <w:rPr>
          <w:sz w:val="24"/>
          <w:szCs w:val="24"/>
          <w:lang w:val="en-IN" w:eastAsia="en-IN"/>
        </w:rPr>
      </w:pPr>
      <w:r w:rsidRPr="00BA4F6D">
        <w:rPr>
          <w:sz w:val="24"/>
          <w:szCs w:val="24"/>
          <w:lang w:val="en-IN" w:eastAsia="en-IN"/>
        </w:rPr>
        <w:t>    # Check for intersection between scalpel and region   </w:t>
      </w:r>
    </w:p>
    <w:p w14:paraId="336885B6" w14:textId="38BF48EA" w:rsidR="00D6708B" w:rsidRPr="00B77110" w:rsidRDefault="00BA4F6D" w:rsidP="00BA4F6D">
      <w:pPr>
        <w:spacing w:line="360" w:lineRule="auto"/>
        <w:rPr>
          <w:noProof/>
        </w:rPr>
      </w:pPr>
      <w:r w:rsidRPr="00BA4F6D">
        <w:rPr>
          <w:sz w:val="24"/>
          <w:szCs w:val="24"/>
          <w:lang w:val="en-IN" w:eastAsia="en-IN"/>
        </w:rPr>
        <w:t xml:space="preserve"> collision = False</w:t>
      </w:r>
    </w:p>
    <w:p w14:paraId="3FB58E2A" w14:textId="77F5FFF0" w:rsidR="00BA4F6D" w:rsidRPr="00BA4F6D" w:rsidRDefault="00BA4F6D" w:rsidP="00BA4F6D">
      <w:pPr>
        <w:spacing w:line="360" w:lineRule="auto"/>
        <w:rPr>
          <w:sz w:val="24"/>
          <w:szCs w:val="24"/>
          <w:lang w:val="en-IN" w:eastAsia="en-IN"/>
        </w:rPr>
      </w:pPr>
      <w:r w:rsidRPr="00BA4F6D">
        <w:rPr>
          <w:sz w:val="24"/>
          <w:szCs w:val="24"/>
          <w:lang w:val="en-IN" w:eastAsia="en-IN"/>
        </w:rPr>
        <w:t xml:space="preserve">for </w:t>
      </w:r>
      <w:proofErr w:type="spellStart"/>
      <w:r w:rsidRPr="00BA4F6D">
        <w:rPr>
          <w:sz w:val="24"/>
          <w:szCs w:val="24"/>
          <w:lang w:val="en-IN" w:eastAsia="en-IN"/>
        </w:rPr>
        <w:t>region_name</w:t>
      </w:r>
      <w:proofErr w:type="spellEnd"/>
      <w:r w:rsidRPr="00BA4F6D">
        <w:rPr>
          <w:sz w:val="24"/>
          <w:szCs w:val="24"/>
          <w:lang w:val="en-IN" w:eastAsia="en-IN"/>
        </w:rPr>
        <w:t xml:space="preserve">, </w:t>
      </w:r>
      <w:proofErr w:type="spellStart"/>
      <w:r w:rsidRPr="00BA4F6D">
        <w:rPr>
          <w:sz w:val="24"/>
          <w:szCs w:val="24"/>
          <w:lang w:val="en-IN" w:eastAsia="en-IN"/>
        </w:rPr>
        <w:t>region_coords</w:t>
      </w:r>
      <w:proofErr w:type="spellEnd"/>
      <w:r w:rsidRPr="00BA4F6D">
        <w:rPr>
          <w:sz w:val="24"/>
          <w:szCs w:val="24"/>
          <w:lang w:val="en-IN" w:eastAsia="en-IN"/>
        </w:rPr>
        <w:t xml:space="preserve"> in </w:t>
      </w:r>
      <w:proofErr w:type="spellStart"/>
      <w:proofErr w:type="gramStart"/>
      <w:r w:rsidRPr="00BA4F6D">
        <w:rPr>
          <w:sz w:val="24"/>
          <w:szCs w:val="24"/>
          <w:lang w:val="en-IN" w:eastAsia="en-IN"/>
        </w:rPr>
        <w:t>regions.items</w:t>
      </w:r>
      <w:proofErr w:type="spellEnd"/>
      <w:proofErr w:type="gramEnd"/>
      <w:r w:rsidRPr="00BA4F6D">
        <w:rPr>
          <w:sz w:val="24"/>
          <w:szCs w:val="24"/>
          <w:lang w:val="en-IN" w:eastAsia="en-IN"/>
        </w:rPr>
        <w:t>():</w:t>
      </w:r>
    </w:p>
    <w:p w14:paraId="331BAB83"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w:t>
      </w:r>
      <w:proofErr w:type="spellStart"/>
      <w:r w:rsidRPr="00BA4F6D">
        <w:rPr>
          <w:sz w:val="24"/>
          <w:szCs w:val="24"/>
          <w:lang w:val="en-IN" w:eastAsia="en-IN"/>
        </w:rPr>
        <w:t>region_rect</w:t>
      </w:r>
      <w:proofErr w:type="spellEnd"/>
      <w:r w:rsidRPr="00BA4F6D">
        <w:rPr>
          <w:sz w:val="24"/>
          <w:szCs w:val="24"/>
          <w:lang w:val="en-IN" w:eastAsia="en-IN"/>
        </w:rPr>
        <w:t xml:space="preserve"> = </w:t>
      </w:r>
      <w:proofErr w:type="spellStart"/>
      <w:proofErr w:type="gramStart"/>
      <w:r w:rsidRPr="00BA4F6D">
        <w:rPr>
          <w:sz w:val="24"/>
          <w:szCs w:val="24"/>
          <w:lang w:val="en-IN" w:eastAsia="en-IN"/>
        </w:rPr>
        <w:t>pygame.Rect</w:t>
      </w:r>
      <w:proofErr w:type="spellEnd"/>
      <w:proofErr w:type="gramEnd"/>
      <w:r w:rsidRPr="00BA4F6D">
        <w:rPr>
          <w:sz w:val="24"/>
          <w:szCs w:val="24"/>
          <w:lang w:val="en-IN" w:eastAsia="en-IN"/>
        </w:rPr>
        <w:t>(*</w:t>
      </w:r>
      <w:proofErr w:type="spellStart"/>
      <w:r w:rsidRPr="00BA4F6D">
        <w:rPr>
          <w:sz w:val="24"/>
          <w:szCs w:val="24"/>
          <w:lang w:val="en-IN" w:eastAsia="en-IN"/>
        </w:rPr>
        <w:t>region_coords</w:t>
      </w:r>
      <w:proofErr w:type="spellEnd"/>
      <w:r w:rsidRPr="00BA4F6D">
        <w:rPr>
          <w:sz w:val="24"/>
          <w:szCs w:val="24"/>
          <w:lang w:val="en-IN" w:eastAsia="en-IN"/>
        </w:rPr>
        <w:t>)</w:t>
      </w:r>
    </w:p>
    <w:p w14:paraId="478F9AA7"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if </w:t>
      </w:r>
      <w:proofErr w:type="spellStart"/>
      <w:r w:rsidRPr="00BA4F6D">
        <w:rPr>
          <w:sz w:val="24"/>
          <w:szCs w:val="24"/>
          <w:lang w:val="en-IN" w:eastAsia="en-IN"/>
        </w:rPr>
        <w:t>region_</w:t>
      </w:r>
      <w:proofErr w:type="gramStart"/>
      <w:r w:rsidRPr="00BA4F6D">
        <w:rPr>
          <w:sz w:val="24"/>
          <w:szCs w:val="24"/>
          <w:lang w:val="en-IN" w:eastAsia="en-IN"/>
        </w:rPr>
        <w:t>rect.collidepoint</w:t>
      </w:r>
      <w:proofErr w:type="spellEnd"/>
      <w:proofErr w:type="gramEnd"/>
      <w:r w:rsidRPr="00BA4F6D">
        <w:rPr>
          <w:sz w:val="24"/>
          <w:szCs w:val="24"/>
          <w:lang w:val="en-IN" w:eastAsia="en-IN"/>
        </w:rPr>
        <w:t>(</w:t>
      </w:r>
      <w:proofErr w:type="spellStart"/>
      <w:r w:rsidRPr="00BA4F6D">
        <w:rPr>
          <w:sz w:val="24"/>
          <w:szCs w:val="24"/>
          <w:lang w:val="en-IN" w:eastAsia="en-IN"/>
        </w:rPr>
        <w:t>mouse_x</w:t>
      </w:r>
      <w:proofErr w:type="spellEnd"/>
      <w:r w:rsidRPr="00BA4F6D">
        <w:rPr>
          <w:sz w:val="24"/>
          <w:szCs w:val="24"/>
          <w:lang w:val="en-IN" w:eastAsia="en-IN"/>
        </w:rPr>
        <w:t xml:space="preserve">, </w:t>
      </w:r>
      <w:proofErr w:type="spellStart"/>
      <w:r w:rsidRPr="00BA4F6D">
        <w:rPr>
          <w:sz w:val="24"/>
          <w:szCs w:val="24"/>
          <w:lang w:val="en-IN" w:eastAsia="en-IN"/>
        </w:rPr>
        <w:t>mouse_y</w:t>
      </w:r>
      <w:proofErr w:type="spellEnd"/>
      <w:r w:rsidRPr="00BA4F6D">
        <w:rPr>
          <w:sz w:val="24"/>
          <w:szCs w:val="24"/>
          <w:lang w:val="en-IN" w:eastAsia="en-IN"/>
        </w:rPr>
        <w:t>):</w:t>
      </w:r>
    </w:p>
    <w:p w14:paraId="6B2CDF3E" w14:textId="77777777" w:rsidR="00BA4F6D" w:rsidRPr="00BA4F6D" w:rsidRDefault="00BA4F6D" w:rsidP="00BA4F6D">
      <w:pPr>
        <w:spacing w:line="360" w:lineRule="auto"/>
        <w:rPr>
          <w:sz w:val="24"/>
          <w:szCs w:val="24"/>
          <w:lang w:val="en-IN" w:eastAsia="en-IN"/>
        </w:rPr>
      </w:pPr>
      <w:r w:rsidRPr="00BA4F6D">
        <w:rPr>
          <w:sz w:val="24"/>
          <w:szCs w:val="24"/>
          <w:lang w:val="en-IN" w:eastAsia="en-IN"/>
        </w:rPr>
        <w:t>            collision = True</w:t>
      </w:r>
    </w:p>
    <w:p w14:paraId="337D40EA" w14:textId="77777777" w:rsidR="00BA4F6D" w:rsidRPr="00BA4F6D" w:rsidRDefault="00BA4F6D" w:rsidP="00BA4F6D">
      <w:pPr>
        <w:spacing w:line="360" w:lineRule="auto"/>
        <w:rPr>
          <w:sz w:val="24"/>
          <w:szCs w:val="24"/>
          <w:lang w:val="en-IN" w:eastAsia="en-IN"/>
        </w:rPr>
      </w:pPr>
      <w:r w:rsidRPr="00BA4F6D">
        <w:rPr>
          <w:sz w:val="24"/>
          <w:szCs w:val="24"/>
          <w:lang w:val="en-IN" w:eastAsia="en-IN"/>
        </w:rPr>
        <w:lastRenderedPageBreak/>
        <w:t xml:space="preserve">            </w:t>
      </w:r>
      <w:proofErr w:type="spellStart"/>
      <w:r w:rsidRPr="00BA4F6D">
        <w:rPr>
          <w:sz w:val="24"/>
          <w:szCs w:val="24"/>
          <w:lang w:val="en-IN" w:eastAsia="en-IN"/>
        </w:rPr>
        <w:t>current_region</w:t>
      </w:r>
      <w:proofErr w:type="spellEnd"/>
      <w:r w:rsidRPr="00BA4F6D">
        <w:rPr>
          <w:sz w:val="24"/>
          <w:szCs w:val="24"/>
          <w:lang w:val="en-IN" w:eastAsia="en-IN"/>
        </w:rPr>
        <w:t xml:space="preserve"> = </w:t>
      </w:r>
      <w:proofErr w:type="spellStart"/>
      <w:r w:rsidRPr="00BA4F6D">
        <w:rPr>
          <w:sz w:val="24"/>
          <w:szCs w:val="24"/>
          <w:lang w:val="en-IN" w:eastAsia="en-IN"/>
        </w:rPr>
        <w:t>region_name</w:t>
      </w:r>
      <w:proofErr w:type="spellEnd"/>
    </w:p>
    <w:p w14:paraId="6730205B" w14:textId="77777777" w:rsidR="00BA4F6D" w:rsidRPr="00BA4F6D" w:rsidRDefault="00BA4F6D" w:rsidP="00BA4F6D">
      <w:pPr>
        <w:spacing w:line="360" w:lineRule="auto"/>
        <w:rPr>
          <w:sz w:val="24"/>
          <w:szCs w:val="24"/>
          <w:lang w:val="en-IN" w:eastAsia="en-IN"/>
        </w:rPr>
      </w:pPr>
      <w:r w:rsidRPr="00BA4F6D">
        <w:rPr>
          <w:sz w:val="24"/>
          <w:szCs w:val="24"/>
          <w:lang w:val="en-IN" w:eastAsia="en-IN"/>
        </w:rPr>
        <w:t>            break</w:t>
      </w:r>
    </w:p>
    <w:p w14:paraId="3C562A9C" w14:textId="77777777" w:rsidR="00BA4F6D" w:rsidRPr="00BA4F6D" w:rsidRDefault="00BA4F6D" w:rsidP="00BA4F6D">
      <w:pPr>
        <w:spacing w:line="360" w:lineRule="auto"/>
        <w:rPr>
          <w:sz w:val="24"/>
          <w:szCs w:val="24"/>
          <w:lang w:val="en-IN" w:eastAsia="en-IN"/>
        </w:rPr>
      </w:pPr>
    </w:p>
    <w:p w14:paraId="50AD7D8F" w14:textId="77777777" w:rsidR="00BA4F6D" w:rsidRPr="00BA4F6D" w:rsidRDefault="00BA4F6D" w:rsidP="00BA4F6D">
      <w:pPr>
        <w:spacing w:line="360" w:lineRule="auto"/>
        <w:rPr>
          <w:sz w:val="24"/>
          <w:szCs w:val="24"/>
          <w:lang w:val="en-IN" w:eastAsia="en-IN"/>
        </w:rPr>
      </w:pPr>
      <w:r w:rsidRPr="00BA4F6D">
        <w:rPr>
          <w:sz w:val="24"/>
          <w:szCs w:val="24"/>
          <w:lang w:val="en-IN" w:eastAsia="en-IN"/>
        </w:rPr>
        <w:t>    # Update screen elements based on collision</w:t>
      </w:r>
    </w:p>
    <w:p w14:paraId="2AB6BD74"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w:t>
      </w:r>
      <w:proofErr w:type="spellStart"/>
      <w:proofErr w:type="gramStart"/>
      <w:r w:rsidRPr="00BA4F6D">
        <w:rPr>
          <w:sz w:val="24"/>
          <w:szCs w:val="24"/>
          <w:lang w:val="en-IN" w:eastAsia="en-IN"/>
        </w:rPr>
        <w:t>screen.blit</w:t>
      </w:r>
      <w:proofErr w:type="spellEnd"/>
      <w:proofErr w:type="gramEnd"/>
      <w:r w:rsidRPr="00BA4F6D">
        <w:rPr>
          <w:sz w:val="24"/>
          <w:szCs w:val="24"/>
          <w:lang w:val="en-IN" w:eastAsia="en-IN"/>
        </w:rPr>
        <w:t>(</w:t>
      </w:r>
      <w:proofErr w:type="spellStart"/>
      <w:r w:rsidRPr="00BA4F6D">
        <w:rPr>
          <w:sz w:val="24"/>
          <w:szCs w:val="24"/>
          <w:lang w:val="en-IN" w:eastAsia="en-IN"/>
        </w:rPr>
        <w:t>background_image</w:t>
      </w:r>
      <w:proofErr w:type="spellEnd"/>
      <w:r w:rsidRPr="00BA4F6D">
        <w:rPr>
          <w:sz w:val="24"/>
          <w:szCs w:val="24"/>
          <w:lang w:val="en-IN" w:eastAsia="en-IN"/>
        </w:rPr>
        <w:t>, (0, 0))</w:t>
      </w:r>
    </w:p>
    <w:p w14:paraId="3F8ED133" w14:textId="77777777" w:rsidR="00BA4F6D" w:rsidRPr="00BA4F6D" w:rsidRDefault="00BA4F6D" w:rsidP="00BA4F6D">
      <w:pPr>
        <w:spacing w:line="360" w:lineRule="auto"/>
        <w:rPr>
          <w:sz w:val="24"/>
          <w:szCs w:val="24"/>
          <w:lang w:val="en-IN" w:eastAsia="en-IN"/>
        </w:rPr>
      </w:pPr>
      <w:r w:rsidRPr="00BA4F6D">
        <w:rPr>
          <w:sz w:val="24"/>
          <w:szCs w:val="24"/>
          <w:lang w:val="en-IN" w:eastAsia="en-IN"/>
        </w:rPr>
        <w:t>    if collision:</w:t>
      </w:r>
    </w:p>
    <w:p w14:paraId="64FC64FF" w14:textId="77777777" w:rsidR="00BA4F6D" w:rsidRPr="00BA4F6D" w:rsidRDefault="00BA4F6D" w:rsidP="00BA4F6D">
      <w:pPr>
        <w:spacing w:line="360" w:lineRule="auto"/>
        <w:rPr>
          <w:sz w:val="24"/>
          <w:szCs w:val="24"/>
          <w:lang w:val="en-IN" w:eastAsia="en-IN"/>
        </w:rPr>
      </w:pPr>
      <w:r w:rsidRPr="00BA4F6D">
        <w:rPr>
          <w:sz w:val="24"/>
          <w:szCs w:val="24"/>
          <w:lang w:val="en-IN" w:eastAsia="en-IN"/>
        </w:rPr>
        <w:t>        # Play sound based on region</w:t>
      </w:r>
    </w:p>
    <w:p w14:paraId="41BB71D0"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if </w:t>
      </w:r>
      <w:proofErr w:type="spellStart"/>
      <w:r w:rsidRPr="00BA4F6D">
        <w:rPr>
          <w:sz w:val="24"/>
          <w:szCs w:val="24"/>
          <w:lang w:val="en-IN" w:eastAsia="en-IN"/>
        </w:rPr>
        <w:t>current_</w:t>
      </w:r>
      <w:proofErr w:type="gramStart"/>
      <w:r w:rsidRPr="00BA4F6D">
        <w:rPr>
          <w:sz w:val="24"/>
          <w:szCs w:val="24"/>
          <w:lang w:val="en-IN" w:eastAsia="en-IN"/>
        </w:rPr>
        <w:t>sound</w:t>
      </w:r>
      <w:proofErr w:type="spellEnd"/>
      <w:r w:rsidRPr="00BA4F6D">
        <w:rPr>
          <w:sz w:val="24"/>
          <w:szCs w:val="24"/>
          <w:lang w:val="en-IN" w:eastAsia="en-IN"/>
        </w:rPr>
        <w:t xml:space="preserve"> !</w:t>
      </w:r>
      <w:proofErr w:type="gramEnd"/>
      <w:r w:rsidRPr="00BA4F6D">
        <w:rPr>
          <w:sz w:val="24"/>
          <w:szCs w:val="24"/>
          <w:lang w:val="en-IN" w:eastAsia="en-IN"/>
        </w:rPr>
        <w:t xml:space="preserve">= </w:t>
      </w:r>
      <w:proofErr w:type="spellStart"/>
      <w:r w:rsidRPr="00BA4F6D">
        <w:rPr>
          <w:sz w:val="24"/>
          <w:szCs w:val="24"/>
          <w:lang w:val="en-IN" w:eastAsia="en-IN"/>
        </w:rPr>
        <w:t>texture_sounds</w:t>
      </w:r>
      <w:proofErr w:type="spellEnd"/>
      <w:r w:rsidRPr="00BA4F6D">
        <w:rPr>
          <w:sz w:val="24"/>
          <w:szCs w:val="24"/>
          <w:lang w:val="en-IN" w:eastAsia="en-IN"/>
        </w:rPr>
        <w:t>[</w:t>
      </w:r>
      <w:proofErr w:type="spellStart"/>
      <w:r w:rsidRPr="00BA4F6D">
        <w:rPr>
          <w:sz w:val="24"/>
          <w:szCs w:val="24"/>
          <w:lang w:val="en-IN" w:eastAsia="en-IN"/>
        </w:rPr>
        <w:t>current_region</w:t>
      </w:r>
      <w:proofErr w:type="spellEnd"/>
      <w:r w:rsidRPr="00BA4F6D">
        <w:rPr>
          <w:sz w:val="24"/>
          <w:szCs w:val="24"/>
          <w:lang w:val="en-IN" w:eastAsia="en-IN"/>
        </w:rPr>
        <w:t>]:</w:t>
      </w:r>
    </w:p>
    <w:p w14:paraId="4F0A16F9"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if </w:t>
      </w:r>
      <w:proofErr w:type="spellStart"/>
      <w:r w:rsidRPr="00BA4F6D">
        <w:rPr>
          <w:sz w:val="24"/>
          <w:szCs w:val="24"/>
          <w:lang w:val="en-IN" w:eastAsia="en-IN"/>
        </w:rPr>
        <w:t>current_sound</w:t>
      </w:r>
      <w:proofErr w:type="spellEnd"/>
      <w:r w:rsidRPr="00BA4F6D">
        <w:rPr>
          <w:sz w:val="24"/>
          <w:szCs w:val="24"/>
          <w:lang w:val="en-IN" w:eastAsia="en-IN"/>
        </w:rPr>
        <w:t xml:space="preserve"> is not None:  # Check before stopping</w:t>
      </w:r>
    </w:p>
    <w:p w14:paraId="51202333"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w:t>
      </w:r>
      <w:proofErr w:type="spellStart"/>
      <w:r w:rsidRPr="00BA4F6D">
        <w:rPr>
          <w:sz w:val="24"/>
          <w:szCs w:val="24"/>
          <w:lang w:val="en-IN" w:eastAsia="en-IN"/>
        </w:rPr>
        <w:t>current_</w:t>
      </w:r>
      <w:proofErr w:type="gramStart"/>
      <w:r w:rsidRPr="00BA4F6D">
        <w:rPr>
          <w:sz w:val="24"/>
          <w:szCs w:val="24"/>
          <w:lang w:val="en-IN" w:eastAsia="en-IN"/>
        </w:rPr>
        <w:t>sound.stop</w:t>
      </w:r>
      <w:proofErr w:type="spellEnd"/>
      <w:proofErr w:type="gramEnd"/>
      <w:r w:rsidRPr="00BA4F6D">
        <w:rPr>
          <w:sz w:val="24"/>
          <w:szCs w:val="24"/>
          <w:lang w:val="en-IN" w:eastAsia="en-IN"/>
        </w:rPr>
        <w:t>()</w:t>
      </w:r>
    </w:p>
    <w:p w14:paraId="58F34613"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w:t>
      </w:r>
      <w:proofErr w:type="spellStart"/>
      <w:r w:rsidRPr="00BA4F6D">
        <w:rPr>
          <w:sz w:val="24"/>
          <w:szCs w:val="24"/>
          <w:lang w:val="en-IN" w:eastAsia="en-IN"/>
        </w:rPr>
        <w:t>current_sound</w:t>
      </w:r>
      <w:proofErr w:type="spellEnd"/>
      <w:r w:rsidRPr="00BA4F6D">
        <w:rPr>
          <w:sz w:val="24"/>
          <w:szCs w:val="24"/>
          <w:lang w:val="en-IN" w:eastAsia="en-IN"/>
        </w:rPr>
        <w:t xml:space="preserve"> = </w:t>
      </w:r>
      <w:proofErr w:type="spellStart"/>
      <w:r w:rsidRPr="00BA4F6D">
        <w:rPr>
          <w:sz w:val="24"/>
          <w:szCs w:val="24"/>
          <w:lang w:val="en-IN" w:eastAsia="en-IN"/>
        </w:rPr>
        <w:t>texture_sounds</w:t>
      </w:r>
      <w:proofErr w:type="spellEnd"/>
      <w:r w:rsidRPr="00BA4F6D">
        <w:rPr>
          <w:sz w:val="24"/>
          <w:szCs w:val="24"/>
          <w:lang w:val="en-IN" w:eastAsia="en-IN"/>
        </w:rPr>
        <w:t>[</w:t>
      </w:r>
      <w:proofErr w:type="spellStart"/>
      <w:r w:rsidRPr="00BA4F6D">
        <w:rPr>
          <w:sz w:val="24"/>
          <w:szCs w:val="24"/>
          <w:lang w:val="en-IN" w:eastAsia="en-IN"/>
        </w:rPr>
        <w:t>current_region</w:t>
      </w:r>
      <w:proofErr w:type="spellEnd"/>
      <w:r w:rsidRPr="00BA4F6D">
        <w:rPr>
          <w:sz w:val="24"/>
          <w:szCs w:val="24"/>
          <w:lang w:val="en-IN" w:eastAsia="en-IN"/>
        </w:rPr>
        <w:t>]</w:t>
      </w:r>
    </w:p>
    <w:p w14:paraId="07D42BFC"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w:t>
      </w:r>
      <w:proofErr w:type="spellStart"/>
      <w:r w:rsidRPr="00BA4F6D">
        <w:rPr>
          <w:sz w:val="24"/>
          <w:szCs w:val="24"/>
          <w:lang w:val="en-IN" w:eastAsia="en-IN"/>
        </w:rPr>
        <w:t>current_</w:t>
      </w:r>
      <w:proofErr w:type="gramStart"/>
      <w:r w:rsidRPr="00BA4F6D">
        <w:rPr>
          <w:sz w:val="24"/>
          <w:szCs w:val="24"/>
          <w:lang w:val="en-IN" w:eastAsia="en-IN"/>
        </w:rPr>
        <w:t>sound.play</w:t>
      </w:r>
      <w:proofErr w:type="spellEnd"/>
      <w:proofErr w:type="gramEnd"/>
      <w:r w:rsidRPr="00BA4F6D">
        <w:rPr>
          <w:sz w:val="24"/>
          <w:szCs w:val="24"/>
          <w:lang w:val="en-IN" w:eastAsia="en-IN"/>
        </w:rPr>
        <w:t>()</w:t>
      </w:r>
    </w:p>
    <w:p w14:paraId="71A8174B"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 Change scalpel </w:t>
      </w:r>
      <w:proofErr w:type="spellStart"/>
      <w:r w:rsidRPr="00BA4F6D">
        <w:rPr>
          <w:sz w:val="24"/>
          <w:szCs w:val="24"/>
          <w:lang w:val="en-IN" w:eastAsia="en-IN"/>
        </w:rPr>
        <w:t>color</w:t>
      </w:r>
      <w:proofErr w:type="spellEnd"/>
      <w:r w:rsidRPr="00BA4F6D">
        <w:rPr>
          <w:sz w:val="24"/>
          <w:szCs w:val="24"/>
          <w:lang w:val="en-IN" w:eastAsia="en-IN"/>
        </w:rPr>
        <w:t xml:space="preserve"> based on texture</w:t>
      </w:r>
    </w:p>
    <w:p w14:paraId="589293A7"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w:t>
      </w:r>
    </w:p>
    <w:p w14:paraId="0A374DCE" w14:textId="77777777" w:rsidR="00BA4F6D" w:rsidRPr="00BA4F6D" w:rsidRDefault="00BA4F6D" w:rsidP="00BA4F6D">
      <w:pPr>
        <w:spacing w:line="360" w:lineRule="auto"/>
        <w:rPr>
          <w:sz w:val="24"/>
          <w:szCs w:val="24"/>
          <w:lang w:val="en-IN" w:eastAsia="en-IN"/>
        </w:rPr>
      </w:pPr>
      <w:r w:rsidRPr="00BA4F6D">
        <w:rPr>
          <w:sz w:val="24"/>
          <w:szCs w:val="24"/>
          <w:lang w:val="en-IN" w:eastAsia="en-IN"/>
        </w:rPr>
        <w:t>    else:</w:t>
      </w:r>
    </w:p>
    <w:p w14:paraId="06B08D0A"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w:t>
      </w:r>
      <w:proofErr w:type="spellStart"/>
      <w:r w:rsidRPr="00BA4F6D">
        <w:rPr>
          <w:sz w:val="24"/>
          <w:szCs w:val="24"/>
          <w:lang w:val="en-IN" w:eastAsia="en-IN"/>
        </w:rPr>
        <w:t>current_sound</w:t>
      </w:r>
      <w:proofErr w:type="spellEnd"/>
      <w:r w:rsidRPr="00BA4F6D">
        <w:rPr>
          <w:sz w:val="24"/>
          <w:szCs w:val="24"/>
          <w:lang w:val="en-IN" w:eastAsia="en-IN"/>
        </w:rPr>
        <w:t xml:space="preserve"> = </w:t>
      </w:r>
      <w:proofErr w:type="gramStart"/>
      <w:r w:rsidRPr="00BA4F6D">
        <w:rPr>
          <w:sz w:val="24"/>
          <w:szCs w:val="24"/>
          <w:lang w:val="en-IN" w:eastAsia="en-IN"/>
        </w:rPr>
        <w:t>None  #</w:t>
      </w:r>
      <w:proofErr w:type="gramEnd"/>
      <w:r w:rsidRPr="00BA4F6D">
        <w:rPr>
          <w:sz w:val="24"/>
          <w:szCs w:val="24"/>
          <w:lang w:val="en-IN" w:eastAsia="en-IN"/>
        </w:rPr>
        <w:t xml:space="preserve"> Stop sound if no collision</w:t>
      </w:r>
    </w:p>
    <w:p w14:paraId="3E1F6AC3" w14:textId="77777777" w:rsidR="00BA4F6D" w:rsidRPr="00BA4F6D" w:rsidRDefault="00BA4F6D" w:rsidP="00BA4F6D">
      <w:pPr>
        <w:spacing w:line="360" w:lineRule="auto"/>
        <w:rPr>
          <w:sz w:val="24"/>
          <w:szCs w:val="24"/>
          <w:lang w:val="en-IN" w:eastAsia="en-IN"/>
        </w:rPr>
      </w:pPr>
      <w:r w:rsidRPr="00BA4F6D">
        <w:rPr>
          <w:sz w:val="24"/>
          <w:szCs w:val="24"/>
          <w:lang w:val="en-IN" w:eastAsia="en-IN"/>
        </w:rPr>
        <w:t>       # Default white scalpel</w:t>
      </w:r>
    </w:p>
    <w:p w14:paraId="564F822C" w14:textId="77777777" w:rsidR="00BA4F6D" w:rsidRPr="00BA4F6D" w:rsidRDefault="00BA4F6D" w:rsidP="00BA4F6D">
      <w:pPr>
        <w:spacing w:line="360" w:lineRule="auto"/>
        <w:rPr>
          <w:sz w:val="24"/>
          <w:szCs w:val="24"/>
          <w:lang w:val="en-IN" w:eastAsia="en-IN"/>
        </w:rPr>
      </w:pPr>
    </w:p>
    <w:p w14:paraId="4341A8D4" w14:textId="77777777" w:rsidR="00BA4F6D" w:rsidRPr="00BA4F6D" w:rsidRDefault="00BA4F6D" w:rsidP="00BA4F6D">
      <w:pPr>
        <w:spacing w:line="360" w:lineRule="auto"/>
        <w:rPr>
          <w:sz w:val="24"/>
          <w:szCs w:val="24"/>
          <w:lang w:val="en-IN" w:eastAsia="en-IN"/>
        </w:rPr>
      </w:pPr>
      <w:r w:rsidRPr="00BA4F6D">
        <w:rPr>
          <w:sz w:val="24"/>
          <w:szCs w:val="24"/>
          <w:lang w:val="en-IN" w:eastAsia="en-IN"/>
        </w:rPr>
        <w:t>    # Draw elements</w:t>
      </w:r>
    </w:p>
    <w:p w14:paraId="48F6947F"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w:t>
      </w:r>
      <w:proofErr w:type="spellStart"/>
      <w:proofErr w:type="gramStart"/>
      <w:r w:rsidRPr="00BA4F6D">
        <w:rPr>
          <w:sz w:val="24"/>
          <w:szCs w:val="24"/>
          <w:lang w:val="en-IN" w:eastAsia="en-IN"/>
        </w:rPr>
        <w:t>screen.blit</w:t>
      </w:r>
      <w:proofErr w:type="spellEnd"/>
      <w:proofErr w:type="gramEnd"/>
      <w:r w:rsidRPr="00BA4F6D">
        <w:rPr>
          <w:sz w:val="24"/>
          <w:szCs w:val="24"/>
          <w:lang w:val="en-IN" w:eastAsia="en-IN"/>
        </w:rPr>
        <w:t xml:space="preserve">(image, </w:t>
      </w:r>
      <w:proofErr w:type="spellStart"/>
      <w:r w:rsidRPr="00BA4F6D">
        <w:rPr>
          <w:sz w:val="24"/>
          <w:szCs w:val="24"/>
          <w:lang w:val="en-IN" w:eastAsia="en-IN"/>
        </w:rPr>
        <w:t>image.get_rect</w:t>
      </w:r>
      <w:proofErr w:type="spellEnd"/>
      <w:r w:rsidRPr="00BA4F6D">
        <w:rPr>
          <w:sz w:val="24"/>
          <w:szCs w:val="24"/>
          <w:lang w:val="en-IN" w:eastAsia="en-IN"/>
        </w:rPr>
        <w:t>(</w:t>
      </w:r>
      <w:proofErr w:type="spellStart"/>
      <w:r w:rsidRPr="00BA4F6D">
        <w:rPr>
          <w:sz w:val="24"/>
          <w:szCs w:val="24"/>
          <w:lang w:val="en-IN" w:eastAsia="en-IN"/>
        </w:rPr>
        <w:t>center</w:t>
      </w:r>
      <w:proofErr w:type="spellEnd"/>
      <w:r w:rsidRPr="00BA4F6D">
        <w:rPr>
          <w:sz w:val="24"/>
          <w:szCs w:val="24"/>
          <w:lang w:val="en-IN" w:eastAsia="en-IN"/>
        </w:rPr>
        <w:t>=(</w:t>
      </w:r>
      <w:proofErr w:type="spellStart"/>
      <w:r w:rsidRPr="00BA4F6D">
        <w:rPr>
          <w:sz w:val="24"/>
          <w:szCs w:val="24"/>
          <w:lang w:val="en-IN" w:eastAsia="en-IN"/>
        </w:rPr>
        <w:t>scalpel_x</w:t>
      </w:r>
      <w:proofErr w:type="spellEnd"/>
      <w:r w:rsidRPr="00BA4F6D">
        <w:rPr>
          <w:sz w:val="24"/>
          <w:szCs w:val="24"/>
          <w:lang w:val="en-IN" w:eastAsia="en-IN"/>
        </w:rPr>
        <w:t xml:space="preserve">, </w:t>
      </w:r>
      <w:proofErr w:type="spellStart"/>
      <w:r w:rsidRPr="00BA4F6D">
        <w:rPr>
          <w:sz w:val="24"/>
          <w:szCs w:val="24"/>
          <w:lang w:val="en-IN" w:eastAsia="en-IN"/>
        </w:rPr>
        <w:t>scalpel_y</w:t>
      </w:r>
      <w:proofErr w:type="spellEnd"/>
      <w:r w:rsidRPr="00BA4F6D">
        <w:rPr>
          <w:sz w:val="24"/>
          <w:szCs w:val="24"/>
          <w:lang w:val="en-IN" w:eastAsia="en-IN"/>
        </w:rPr>
        <w:t>)))</w:t>
      </w:r>
    </w:p>
    <w:p w14:paraId="36ABB0EB" w14:textId="77777777" w:rsidR="00BA4F6D" w:rsidRPr="00BA4F6D" w:rsidRDefault="00BA4F6D" w:rsidP="00BA4F6D">
      <w:pPr>
        <w:spacing w:line="360" w:lineRule="auto"/>
        <w:rPr>
          <w:sz w:val="24"/>
          <w:szCs w:val="24"/>
          <w:lang w:val="en-IN" w:eastAsia="en-IN"/>
        </w:rPr>
      </w:pPr>
      <w:r w:rsidRPr="00BA4F6D">
        <w:rPr>
          <w:sz w:val="24"/>
          <w:szCs w:val="24"/>
          <w:lang w:val="en-IN" w:eastAsia="en-IN"/>
        </w:rPr>
        <w:t>   </w:t>
      </w:r>
    </w:p>
    <w:p w14:paraId="73AEE69C" w14:textId="77777777" w:rsidR="00BA4F6D" w:rsidRPr="00BA4F6D" w:rsidRDefault="00BA4F6D" w:rsidP="00BA4F6D">
      <w:pPr>
        <w:spacing w:line="360" w:lineRule="auto"/>
        <w:rPr>
          <w:sz w:val="24"/>
          <w:szCs w:val="24"/>
          <w:lang w:val="en-IN" w:eastAsia="en-IN"/>
        </w:rPr>
      </w:pPr>
      <w:r w:rsidRPr="00BA4F6D">
        <w:rPr>
          <w:sz w:val="24"/>
          <w:szCs w:val="24"/>
          <w:lang w:val="en-IN" w:eastAsia="en-IN"/>
        </w:rPr>
        <w:t>    # Update mouse position</w:t>
      </w:r>
    </w:p>
    <w:p w14:paraId="17D1D434"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w:t>
      </w:r>
      <w:proofErr w:type="spellStart"/>
      <w:r w:rsidRPr="00BA4F6D">
        <w:rPr>
          <w:sz w:val="24"/>
          <w:szCs w:val="24"/>
          <w:lang w:val="en-IN" w:eastAsia="en-IN"/>
        </w:rPr>
        <w:t>mouse_x</w:t>
      </w:r>
      <w:proofErr w:type="spellEnd"/>
      <w:r w:rsidRPr="00BA4F6D">
        <w:rPr>
          <w:sz w:val="24"/>
          <w:szCs w:val="24"/>
          <w:lang w:val="en-IN" w:eastAsia="en-IN"/>
        </w:rPr>
        <w:t xml:space="preserve">, </w:t>
      </w:r>
      <w:proofErr w:type="spellStart"/>
      <w:r w:rsidRPr="00BA4F6D">
        <w:rPr>
          <w:sz w:val="24"/>
          <w:szCs w:val="24"/>
          <w:lang w:val="en-IN" w:eastAsia="en-IN"/>
        </w:rPr>
        <w:t>mouse_y</w:t>
      </w:r>
      <w:proofErr w:type="spellEnd"/>
      <w:r w:rsidRPr="00BA4F6D">
        <w:rPr>
          <w:sz w:val="24"/>
          <w:szCs w:val="24"/>
          <w:lang w:val="en-IN" w:eastAsia="en-IN"/>
        </w:rPr>
        <w:t xml:space="preserve"> = </w:t>
      </w:r>
      <w:proofErr w:type="spellStart"/>
      <w:r w:rsidRPr="00BA4F6D">
        <w:rPr>
          <w:sz w:val="24"/>
          <w:szCs w:val="24"/>
          <w:lang w:val="en-IN" w:eastAsia="en-IN"/>
        </w:rPr>
        <w:t>pygame.mouse.get_</w:t>
      </w:r>
      <w:proofErr w:type="gramStart"/>
      <w:r w:rsidRPr="00BA4F6D">
        <w:rPr>
          <w:sz w:val="24"/>
          <w:szCs w:val="24"/>
          <w:lang w:val="en-IN" w:eastAsia="en-IN"/>
        </w:rPr>
        <w:t>pos</w:t>
      </w:r>
      <w:proofErr w:type="spellEnd"/>
      <w:r w:rsidRPr="00BA4F6D">
        <w:rPr>
          <w:sz w:val="24"/>
          <w:szCs w:val="24"/>
          <w:lang w:val="en-IN" w:eastAsia="en-IN"/>
        </w:rPr>
        <w:t>(</w:t>
      </w:r>
      <w:proofErr w:type="gramEnd"/>
      <w:r w:rsidRPr="00BA4F6D">
        <w:rPr>
          <w:sz w:val="24"/>
          <w:szCs w:val="24"/>
          <w:lang w:val="en-IN" w:eastAsia="en-IN"/>
        </w:rPr>
        <w:t>)</w:t>
      </w:r>
    </w:p>
    <w:p w14:paraId="67C68729" w14:textId="77777777" w:rsidR="00BA4F6D" w:rsidRPr="00BA4F6D" w:rsidRDefault="00BA4F6D" w:rsidP="00BA4F6D">
      <w:pPr>
        <w:spacing w:line="360" w:lineRule="auto"/>
        <w:rPr>
          <w:sz w:val="24"/>
          <w:szCs w:val="24"/>
          <w:lang w:val="en-IN" w:eastAsia="en-IN"/>
        </w:rPr>
      </w:pPr>
    </w:p>
    <w:p w14:paraId="463C198B" w14:textId="77777777" w:rsidR="00BA4F6D" w:rsidRPr="00BA4F6D" w:rsidRDefault="00BA4F6D" w:rsidP="00BA4F6D">
      <w:pPr>
        <w:spacing w:line="360" w:lineRule="auto"/>
        <w:rPr>
          <w:sz w:val="24"/>
          <w:szCs w:val="24"/>
          <w:lang w:val="en-IN" w:eastAsia="en-IN"/>
        </w:rPr>
      </w:pPr>
      <w:r w:rsidRPr="00BA4F6D">
        <w:rPr>
          <w:sz w:val="24"/>
          <w:szCs w:val="24"/>
          <w:lang w:val="en-IN" w:eastAsia="en-IN"/>
        </w:rPr>
        <w:t xml:space="preserve">    </w:t>
      </w:r>
      <w:proofErr w:type="spellStart"/>
      <w:proofErr w:type="gramStart"/>
      <w:r w:rsidRPr="00BA4F6D">
        <w:rPr>
          <w:sz w:val="24"/>
          <w:szCs w:val="24"/>
          <w:lang w:val="en-IN" w:eastAsia="en-IN"/>
        </w:rPr>
        <w:t>pygame.display</w:t>
      </w:r>
      <w:proofErr w:type="gramEnd"/>
      <w:r w:rsidRPr="00BA4F6D">
        <w:rPr>
          <w:sz w:val="24"/>
          <w:szCs w:val="24"/>
          <w:lang w:val="en-IN" w:eastAsia="en-IN"/>
        </w:rPr>
        <w:t>.flip</w:t>
      </w:r>
      <w:proofErr w:type="spellEnd"/>
      <w:r w:rsidRPr="00BA4F6D">
        <w:rPr>
          <w:sz w:val="24"/>
          <w:szCs w:val="24"/>
          <w:lang w:val="en-IN" w:eastAsia="en-IN"/>
        </w:rPr>
        <w:t>()</w:t>
      </w:r>
    </w:p>
    <w:p w14:paraId="0AACC7AF" w14:textId="77777777" w:rsidR="00BA4F6D" w:rsidRPr="00BA4F6D" w:rsidRDefault="00BA4F6D" w:rsidP="00BA4F6D">
      <w:pPr>
        <w:spacing w:line="360" w:lineRule="auto"/>
        <w:rPr>
          <w:sz w:val="24"/>
          <w:szCs w:val="24"/>
          <w:lang w:val="en-IN" w:eastAsia="en-IN"/>
        </w:rPr>
      </w:pPr>
    </w:p>
    <w:p w14:paraId="2175446A" w14:textId="77777777" w:rsidR="00BA4F6D" w:rsidRPr="00BA4F6D" w:rsidRDefault="00BA4F6D" w:rsidP="00BA4F6D">
      <w:pPr>
        <w:spacing w:line="360" w:lineRule="auto"/>
        <w:rPr>
          <w:sz w:val="24"/>
          <w:szCs w:val="24"/>
          <w:lang w:val="en-IN" w:eastAsia="en-IN"/>
        </w:rPr>
      </w:pPr>
      <w:proofErr w:type="spellStart"/>
      <w:proofErr w:type="gramStart"/>
      <w:r w:rsidRPr="00BA4F6D">
        <w:rPr>
          <w:sz w:val="24"/>
          <w:szCs w:val="24"/>
          <w:lang w:val="en-IN" w:eastAsia="en-IN"/>
        </w:rPr>
        <w:t>pygame.quit</w:t>
      </w:r>
      <w:proofErr w:type="spellEnd"/>
      <w:proofErr w:type="gramEnd"/>
      <w:r w:rsidRPr="00BA4F6D">
        <w:rPr>
          <w:sz w:val="24"/>
          <w:szCs w:val="24"/>
          <w:lang w:val="en-IN" w:eastAsia="en-IN"/>
        </w:rPr>
        <w:t>()</w:t>
      </w:r>
    </w:p>
    <w:p w14:paraId="2ACE670F" w14:textId="77777777" w:rsidR="00BA4F6D" w:rsidRPr="00BA4F6D" w:rsidRDefault="00BA4F6D" w:rsidP="00BA4F6D">
      <w:pPr>
        <w:spacing w:line="360" w:lineRule="auto"/>
        <w:rPr>
          <w:sz w:val="24"/>
          <w:szCs w:val="24"/>
          <w:lang w:val="en-IN" w:eastAsia="en-IN"/>
        </w:rPr>
      </w:pPr>
    </w:p>
    <w:p w14:paraId="5C35A7C5" w14:textId="12AFD195" w:rsidR="00BA4F6D" w:rsidRDefault="00BA4F6D" w:rsidP="00BA4F6D">
      <w:pPr>
        <w:spacing w:line="360" w:lineRule="auto"/>
        <w:rPr>
          <w:sz w:val="24"/>
          <w:szCs w:val="24"/>
          <w:lang w:val="en-IN" w:eastAsia="en-IN"/>
        </w:rPr>
      </w:pPr>
    </w:p>
    <w:p w14:paraId="176F3795" w14:textId="77777777" w:rsidR="00B77110" w:rsidRDefault="00B77110" w:rsidP="00BA4F6D">
      <w:pPr>
        <w:spacing w:line="360" w:lineRule="auto"/>
        <w:rPr>
          <w:sz w:val="24"/>
          <w:szCs w:val="24"/>
          <w:lang w:val="en-IN" w:eastAsia="en-IN"/>
        </w:rPr>
      </w:pPr>
    </w:p>
    <w:p w14:paraId="3824BFD5" w14:textId="77777777" w:rsidR="00B77110" w:rsidRDefault="00B77110" w:rsidP="00BA4F6D">
      <w:pPr>
        <w:spacing w:line="360" w:lineRule="auto"/>
        <w:rPr>
          <w:sz w:val="24"/>
          <w:szCs w:val="24"/>
          <w:lang w:val="en-IN" w:eastAsia="en-IN"/>
        </w:rPr>
      </w:pPr>
    </w:p>
    <w:p w14:paraId="526BCC71" w14:textId="77777777" w:rsidR="00B77110" w:rsidRDefault="00B77110" w:rsidP="00BA4F6D">
      <w:pPr>
        <w:spacing w:line="360" w:lineRule="auto"/>
        <w:rPr>
          <w:sz w:val="24"/>
          <w:szCs w:val="24"/>
          <w:lang w:val="en-IN" w:eastAsia="en-IN"/>
        </w:rPr>
      </w:pPr>
    </w:p>
    <w:p w14:paraId="164D46B0" w14:textId="77777777" w:rsidR="00B77110" w:rsidRPr="00BA4F6D" w:rsidRDefault="00B77110" w:rsidP="00BA4F6D">
      <w:pPr>
        <w:spacing w:line="360" w:lineRule="auto"/>
        <w:rPr>
          <w:sz w:val="24"/>
          <w:szCs w:val="24"/>
          <w:lang w:val="en-IN" w:eastAsia="en-IN"/>
        </w:rPr>
      </w:pPr>
    </w:p>
    <w:p w14:paraId="1C1E3EFE" w14:textId="64202BC5" w:rsidR="00410AE5" w:rsidRPr="005455FB" w:rsidRDefault="00CA3F4A" w:rsidP="00BA4F6D">
      <w:pPr>
        <w:spacing w:before="18" w:line="360" w:lineRule="exact"/>
        <w:rPr>
          <w:b/>
          <w:position w:val="-1"/>
          <w:sz w:val="32"/>
          <w:szCs w:val="32"/>
        </w:rPr>
      </w:pPr>
      <w:r>
        <w:rPr>
          <w:b/>
          <w:position w:val="-1"/>
          <w:sz w:val="32"/>
          <w:szCs w:val="32"/>
        </w:rPr>
        <w:lastRenderedPageBreak/>
        <w:t>C</w:t>
      </w:r>
      <w:r>
        <w:rPr>
          <w:b/>
          <w:spacing w:val="-1"/>
          <w:position w:val="-1"/>
          <w:sz w:val="32"/>
          <w:szCs w:val="32"/>
        </w:rPr>
        <w:t>H</w:t>
      </w:r>
      <w:r>
        <w:rPr>
          <w:b/>
          <w:spacing w:val="2"/>
          <w:position w:val="-1"/>
          <w:sz w:val="32"/>
          <w:szCs w:val="32"/>
        </w:rPr>
        <w:t>A</w:t>
      </w:r>
      <w:r>
        <w:rPr>
          <w:b/>
          <w:position w:val="-1"/>
          <w:sz w:val="32"/>
          <w:szCs w:val="32"/>
        </w:rPr>
        <w:t>PTER</w:t>
      </w:r>
      <w:r>
        <w:rPr>
          <w:b/>
          <w:spacing w:val="-15"/>
          <w:position w:val="-1"/>
          <w:sz w:val="32"/>
          <w:szCs w:val="32"/>
        </w:rPr>
        <w:t xml:space="preserve"> </w:t>
      </w:r>
      <w:r>
        <w:rPr>
          <w:b/>
          <w:position w:val="-1"/>
          <w:sz w:val="32"/>
          <w:szCs w:val="32"/>
        </w:rPr>
        <w:t>5</w:t>
      </w:r>
    </w:p>
    <w:p w14:paraId="26CFB81C" w14:textId="77777777" w:rsidR="00410AE5" w:rsidRDefault="00410AE5">
      <w:pPr>
        <w:spacing w:line="200" w:lineRule="exact"/>
      </w:pPr>
    </w:p>
    <w:p w14:paraId="09D6E104" w14:textId="77777777" w:rsidR="00410AE5" w:rsidRDefault="00000000">
      <w:pPr>
        <w:spacing w:before="13"/>
        <w:ind w:left="3561" w:right="3566"/>
        <w:jc w:val="center"/>
        <w:rPr>
          <w:sz w:val="36"/>
          <w:szCs w:val="36"/>
        </w:rPr>
      </w:pPr>
      <w:r>
        <w:rPr>
          <w:b/>
          <w:sz w:val="36"/>
          <w:szCs w:val="36"/>
        </w:rPr>
        <w:t>S</w:t>
      </w:r>
      <w:r>
        <w:rPr>
          <w:b/>
          <w:spacing w:val="-2"/>
          <w:sz w:val="36"/>
          <w:szCs w:val="36"/>
        </w:rPr>
        <w:t>N</w:t>
      </w:r>
      <w:r>
        <w:rPr>
          <w:b/>
          <w:sz w:val="36"/>
          <w:szCs w:val="36"/>
        </w:rPr>
        <w:t>APSHOTS</w:t>
      </w:r>
    </w:p>
    <w:p w14:paraId="13831DF0" w14:textId="77777777" w:rsidR="00410AE5" w:rsidRDefault="00410AE5">
      <w:pPr>
        <w:spacing w:line="200" w:lineRule="exact"/>
      </w:pPr>
    </w:p>
    <w:p w14:paraId="28203E9B" w14:textId="77777777" w:rsidR="00410AE5" w:rsidRDefault="00410AE5">
      <w:pPr>
        <w:spacing w:before="6" w:line="200" w:lineRule="exact"/>
      </w:pPr>
    </w:p>
    <w:p w14:paraId="780E7F8C" w14:textId="31185EB4" w:rsidR="00410AE5" w:rsidRDefault="0072187E">
      <w:pPr>
        <w:ind w:left="177"/>
      </w:pPr>
      <w:r>
        <w:rPr>
          <w:noProof/>
        </w:rPr>
        <w:drawing>
          <wp:inline distT="0" distB="0" distL="0" distR="0" wp14:anchorId="0EF5F2CA" wp14:editId="381545FF">
            <wp:extent cx="5772150" cy="5526156"/>
            <wp:effectExtent l="0" t="0" r="0" b="0"/>
            <wp:docPr id="64084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46218" name=""/>
                    <pic:cNvPicPr/>
                  </pic:nvPicPr>
                  <pic:blipFill>
                    <a:blip r:embed="rId21"/>
                    <a:stretch>
                      <a:fillRect/>
                    </a:stretch>
                  </pic:blipFill>
                  <pic:spPr>
                    <a:xfrm>
                      <a:off x="0" y="0"/>
                      <a:ext cx="5804035" cy="5556682"/>
                    </a:xfrm>
                    <a:prstGeom prst="rect">
                      <a:avLst/>
                    </a:prstGeom>
                  </pic:spPr>
                </pic:pic>
              </a:graphicData>
            </a:graphic>
          </wp:inline>
        </w:drawing>
      </w:r>
    </w:p>
    <w:p w14:paraId="5F400363" w14:textId="77777777" w:rsidR="00410AE5" w:rsidRDefault="00410AE5">
      <w:pPr>
        <w:spacing w:before="4" w:line="100" w:lineRule="exact"/>
        <w:rPr>
          <w:sz w:val="11"/>
          <w:szCs w:val="11"/>
        </w:rPr>
      </w:pPr>
    </w:p>
    <w:p w14:paraId="5965963B" w14:textId="77777777" w:rsidR="00410AE5" w:rsidRDefault="00410AE5">
      <w:pPr>
        <w:spacing w:line="200" w:lineRule="exact"/>
      </w:pPr>
    </w:p>
    <w:p w14:paraId="195B3CC4" w14:textId="0A2DBE50" w:rsidR="00E643A7" w:rsidRDefault="00E643A7">
      <w:pPr>
        <w:spacing w:before="33"/>
        <w:ind w:left="2931"/>
        <w:rPr>
          <w:b/>
        </w:rPr>
      </w:pPr>
      <w:proofErr w:type="gramStart"/>
      <w:r>
        <w:rPr>
          <w:b/>
        </w:rPr>
        <w:t>Fig  2</w:t>
      </w:r>
      <w:proofErr w:type="gramEnd"/>
      <w:r>
        <w:rPr>
          <w:b/>
        </w:rPr>
        <w:t xml:space="preserve">: </w:t>
      </w:r>
      <w:r w:rsidR="0072187E">
        <w:rPr>
          <w:b/>
        </w:rPr>
        <w:t>Code</w:t>
      </w:r>
      <w:r>
        <w:rPr>
          <w:b/>
        </w:rPr>
        <w:t xml:space="preserve"> of Haptic Feedback of example 1</w:t>
      </w:r>
      <w:r w:rsidR="0091150E">
        <w:rPr>
          <w:b/>
        </w:rPr>
        <w:t>.</w:t>
      </w:r>
    </w:p>
    <w:p w14:paraId="44819769" w14:textId="77777777" w:rsidR="00E643A7" w:rsidRDefault="00E643A7">
      <w:pPr>
        <w:spacing w:before="33"/>
        <w:ind w:left="2931"/>
        <w:rPr>
          <w:b/>
        </w:rPr>
      </w:pPr>
    </w:p>
    <w:p w14:paraId="644569EA" w14:textId="77777777" w:rsidR="00E643A7" w:rsidRDefault="00E643A7">
      <w:pPr>
        <w:spacing w:before="33"/>
        <w:ind w:left="2931"/>
        <w:rPr>
          <w:b/>
        </w:rPr>
      </w:pPr>
    </w:p>
    <w:p w14:paraId="6841AA68" w14:textId="77777777" w:rsidR="00E643A7" w:rsidRDefault="00E643A7">
      <w:pPr>
        <w:spacing w:before="33"/>
        <w:ind w:left="2931"/>
        <w:rPr>
          <w:b/>
        </w:rPr>
      </w:pPr>
    </w:p>
    <w:p w14:paraId="1E495963" w14:textId="77777777" w:rsidR="0072187E" w:rsidRDefault="0072187E">
      <w:pPr>
        <w:spacing w:before="33"/>
        <w:ind w:left="2931"/>
        <w:rPr>
          <w:b/>
        </w:rPr>
      </w:pPr>
    </w:p>
    <w:p w14:paraId="55041C39" w14:textId="77777777" w:rsidR="0072187E" w:rsidRDefault="0072187E">
      <w:pPr>
        <w:spacing w:before="33"/>
        <w:ind w:left="2931"/>
        <w:rPr>
          <w:b/>
        </w:rPr>
      </w:pPr>
    </w:p>
    <w:p w14:paraId="4A7A29FB" w14:textId="77777777" w:rsidR="0072187E" w:rsidRDefault="0072187E">
      <w:pPr>
        <w:spacing w:before="33"/>
        <w:ind w:left="2931"/>
        <w:rPr>
          <w:b/>
        </w:rPr>
      </w:pPr>
    </w:p>
    <w:p w14:paraId="5D44E16B" w14:textId="77777777" w:rsidR="00E643A7" w:rsidRDefault="00E643A7">
      <w:pPr>
        <w:spacing w:before="33"/>
        <w:ind w:left="2931"/>
        <w:rPr>
          <w:b/>
        </w:rPr>
      </w:pPr>
    </w:p>
    <w:p w14:paraId="35AC1F35" w14:textId="77777777" w:rsidR="00CA3F4A" w:rsidRDefault="00CA3F4A" w:rsidP="00CA3F4A">
      <w:pPr>
        <w:spacing w:before="33"/>
        <w:rPr>
          <w:b/>
        </w:rPr>
      </w:pPr>
    </w:p>
    <w:p w14:paraId="7CBDD850" w14:textId="7E07EC5C" w:rsidR="00E643A7" w:rsidRDefault="00E643A7" w:rsidP="00D6708B">
      <w:pPr>
        <w:spacing w:before="33"/>
        <w:rPr>
          <w:b/>
        </w:rPr>
      </w:pPr>
    </w:p>
    <w:p w14:paraId="64B9CD6E" w14:textId="505D0DB6" w:rsidR="0072187E" w:rsidRDefault="0072187E" w:rsidP="0045498D">
      <w:pPr>
        <w:spacing w:before="33"/>
        <w:rPr>
          <w:b/>
        </w:rPr>
      </w:pPr>
    </w:p>
    <w:p w14:paraId="06FC8582" w14:textId="77777777" w:rsidR="0072187E" w:rsidRDefault="0072187E" w:rsidP="0045498D">
      <w:pPr>
        <w:spacing w:before="33"/>
        <w:rPr>
          <w:b/>
        </w:rPr>
      </w:pPr>
    </w:p>
    <w:p w14:paraId="6152F75F" w14:textId="050B2CAB" w:rsidR="0072187E" w:rsidRDefault="0072187E" w:rsidP="0045498D">
      <w:pPr>
        <w:spacing w:before="33"/>
        <w:rPr>
          <w:b/>
        </w:rPr>
      </w:pPr>
      <w:r>
        <w:rPr>
          <w:noProof/>
        </w:rPr>
        <w:lastRenderedPageBreak/>
        <w:drawing>
          <wp:inline distT="0" distB="0" distL="0" distR="0" wp14:anchorId="18BD4808" wp14:editId="19DF8952">
            <wp:extent cx="5943139" cy="4595854"/>
            <wp:effectExtent l="0" t="0" r="635" b="0"/>
            <wp:docPr id="178890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08792" name=""/>
                    <pic:cNvPicPr/>
                  </pic:nvPicPr>
                  <pic:blipFill>
                    <a:blip r:embed="rId22"/>
                    <a:stretch>
                      <a:fillRect/>
                    </a:stretch>
                  </pic:blipFill>
                  <pic:spPr>
                    <a:xfrm>
                      <a:off x="0" y="0"/>
                      <a:ext cx="5956320" cy="4606047"/>
                    </a:xfrm>
                    <a:prstGeom prst="rect">
                      <a:avLst/>
                    </a:prstGeom>
                  </pic:spPr>
                </pic:pic>
              </a:graphicData>
            </a:graphic>
          </wp:inline>
        </w:drawing>
      </w:r>
    </w:p>
    <w:p w14:paraId="70DBCB84" w14:textId="77777777" w:rsidR="0072187E" w:rsidRDefault="0072187E" w:rsidP="0045498D">
      <w:pPr>
        <w:spacing w:before="33"/>
        <w:rPr>
          <w:b/>
        </w:rPr>
      </w:pPr>
    </w:p>
    <w:p w14:paraId="2D5A87D1" w14:textId="2E90CA7D" w:rsidR="0072187E" w:rsidRDefault="0072187E" w:rsidP="0072187E">
      <w:pPr>
        <w:spacing w:before="33"/>
        <w:rPr>
          <w:b/>
        </w:rPr>
      </w:pPr>
      <w:r>
        <w:rPr>
          <w:b/>
        </w:rPr>
        <w:tab/>
      </w:r>
      <w:r>
        <w:rPr>
          <w:b/>
        </w:rPr>
        <w:tab/>
      </w:r>
      <w:r>
        <w:rPr>
          <w:b/>
        </w:rPr>
        <w:tab/>
        <w:t xml:space="preserve">  </w:t>
      </w:r>
      <w:r w:rsidR="009208EB">
        <w:rPr>
          <w:b/>
        </w:rPr>
        <w:t xml:space="preserve">   </w:t>
      </w:r>
      <w:r>
        <w:rPr>
          <w:b/>
        </w:rPr>
        <w:t>Fig 3: Output of Haptic Feedback of example 1</w:t>
      </w:r>
    </w:p>
    <w:p w14:paraId="0A1D72BF" w14:textId="77777777" w:rsidR="009208EB" w:rsidRPr="009208EB" w:rsidRDefault="009208EB" w:rsidP="009208EB"/>
    <w:p w14:paraId="12577A54" w14:textId="77777777" w:rsidR="009208EB" w:rsidRPr="009208EB" w:rsidRDefault="009208EB" w:rsidP="009208EB"/>
    <w:p w14:paraId="39910790" w14:textId="77777777" w:rsidR="009208EB" w:rsidRPr="009208EB" w:rsidRDefault="009208EB" w:rsidP="009208EB"/>
    <w:p w14:paraId="0EB8F873" w14:textId="77777777" w:rsidR="009208EB" w:rsidRPr="009208EB" w:rsidRDefault="009208EB" w:rsidP="009208EB"/>
    <w:p w14:paraId="0E3E8938" w14:textId="77777777" w:rsidR="009208EB" w:rsidRPr="009208EB" w:rsidRDefault="009208EB" w:rsidP="009208EB"/>
    <w:p w14:paraId="236482A3" w14:textId="77777777" w:rsidR="009208EB" w:rsidRPr="009208EB" w:rsidRDefault="009208EB" w:rsidP="009208EB"/>
    <w:p w14:paraId="793EE7D4" w14:textId="77777777" w:rsidR="009208EB" w:rsidRPr="009208EB" w:rsidRDefault="009208EB" w:rsidP="009208EB"/>
    <w:p w14:paraId="1962FEAA" w14:textId="77777777" w:rsidR="009208EB" w:rsidRPr="009208EB" w:rsidRDefault="009208EB" w:rsidP="009208EB"/>
    <w:p w14:paraId="2C3A2FEE" w14:textId="77777777" w:rsidR="009208EB" w:rsidRPr="009208EB" w:rsidRDefault="009208EB" w:rsidP="009208EB"/>
    <w:p w14:paraId="6E8FB832" w14:textId="77777777" w:rsidR="009208EB" w:rsidRPr="009208EB" w:rsidRDefault="009208EB" w:rsidP="009208EB"/>
    <w:p w14:paraId="29C895BF" w14:textId="77777777" w:rsidR="009208EB" w:rsidRPr="009208EB" w:rsidRDefault="009208EB" w:rsidP="009208EB"/>
    <w:p w14:paraId="301EDA4E" w14:textId="77777777" w:rsidR="009208EB" w:rsidRPr="009208EB" w:rsidRDefault="009208EB" w:rsidP="009208EB"/>
    <w:p w14:paraId="4A631604" w14:textId="77777777" w:rsidR="009208EB" w:rsidRDefault="009208EB" w:rsidP="009208EB">
      <w:pPr>
        <w:rPr>
          <w:b/>
        </w:rPr>
      </w:pPr>
    </w:p>
    <w:p w14:paraId="64AD17B9" w14:textId="77777777" w:rsidR="009208EB" w:rsidRDefault="009208EB" w:rsidP="009208EB">
      <w:pPr>
        <w:rPr>
          <w:b/>
        </w:rPr>
      </w:pPr>
    </w:p>
    <w:p w14:paraId="7DFBAE77" w14:textId="3B611998" w:rsidR="009208EB" w:rsidRDefault="009208EB" w:rsidP="009208EB">
      <w:pPr>
        <w:tabs>
          <w:tab w:val="left" w:pos="4095"/>
        </w:tabs>
      </w:pPr>
      <w:r>
        <w:tab/>
      </w:r>
    </w:p>
    <w:p w14:paraId="3744A75D" w14:textId="77777777" w:rsidR="009208EB" w:rsidRDefault="009208EB" w:rsidP="009208EB">
      <w:pPr>
        <w:tabs>
          <w:tab w:val="left" w:pos="4095"/>
        </w:tabs>
      </w:pPr>
    </w:p>
    <w:p w14:paraId="18474E10" w14:textId="77777777" w:rsidR="009208EB" w:rsidRDefault="009208EB" w:rsidP="009208EB">
      <w:pPr>
        <w:tabs>
          <w:tab w:val="left" w:pos="4095"/>
        </w:tabs>
      </w:pPr>
    </w:p>
    <w:p w14:paraId="14943348" w14:textId="77777777" w:rsidR="009208EB" w:rsidRDefault="009208EB" w:rsidP="009208EB">
      <w:pPr>
        <w:tabs>
          <w:tab w:val="left" w:pos="4095"/>
        </w:tabs>
      </w:pPr>
    </w:p>
    <w:p w14:paraId="0EE55C07" w14:textId="77777777" w:rsidR="009208EB" w:rsidRDefault="009208EB" w:rsidP="009208EB">
      <w:pPr>
        <w:tabs>
          <w:tab w:val="left" w:pos="4095"/>
        </w:tabs>
      </w:pPr>
    </w:p>
    <w:p w14:paraId="278D0AF6" w14:textId="77777777" w:rsidR="009208EB" w:rsidRDefault="009208EB" w:rsidP="009208EB">
      <w:pPr>
        <w:tabs>
          <w:tab w:val="left" w:pos="4095"/>
        </w:tabs>
      </w:pPr>
    </w:p>
    <w:p w14:paraId="586CEE72" w14:textId="77777777" w:rsidR="009208EB" w:rsidRDefault="009208EB" w:rsidP="009208EB">
      <w:pPr>
        <w:tabs>
          <w:tab w:val="left" w:pos="4095"/>
        </w:tabs>
      </w:pPr>
    </w:p>
    <w:p w14:paraId="7D70A5D5" w14:textId="77777777" w:rsidR="009208EB" w:rsidRDefault="009208EB" w:rsidP="009208EB">
      <w:pPr>
        <w:tabs>
          <w:tab w:val="left" w:pos="4095"/>
        </w:tabs>
      </w:pPr>
    </w:p>
    <w:p w14:paraId="702177E5" w14:textId="2D04D294" w:rsidR="00B77110" w:rsidRDefault="00B77110" w:rsidP="009208EB">
      <w:pPr>
        <w:tabs>
          <w:tab w:val="left" w:pos="4095"/>
        </w:tabs>
      </w:pPr>
    </w:p>
    <w:p w14:paraId="05B3BBA3" w14:textId="77777777" w:rsidR="00B77110" w:rsidRDefault="00B77110" w:rsidP="009208EB">
      <w:pPr>
        <w:tabs>
          <w:tab w:val="left" w:pos="4095"/>
        </w:tabs>
      </w:pPr>
    </w:p>
    <w:p w14:paraId="61D751A7" w14:textId="77777777" w:rsidR="00B77110" w:rsidRDefault="00B77110" w:rsidP="009208EB">
      <w:pPr>
        <w:tabs>
          <w:tab w:val="left" w:pos="4095"/>
        </w:tabs>
      </w:pPr>
    </w:p>
    <w:p w14:paraId="36278583" w14:textId="77777777" w:rsidR="00B77110" w:rsidRPr="009208EB" w:rsidRDefault="00B77110" w:rsidP="009208EB">
      <w:pPr>
        <w:tabs>
          <w:tab w:val="left" w:pos="4095"/>
        </w:tabs>
      </w:pPr>
    </w:p>
    <w:p w14:paraId="5AD80497" w14:textId="37886FAB" w:rsidR="00E643A7" w:rsidRDefault="00E643A7" w:rsidP="00E643A7">
      <w:pPr>
        <w:spacing w:before="33"/>
        <w:rPr>
          <w:b/>
        </w:rPr>
      </w:pPr>
      <w:r w:rsidRPr="00E643A7">
        <w:rPr>
          <w:b/>
          <w:noProof/>
        </w:rPr>
        <w:lastRenderedPageBreak/>
        <w:drawing>
          <wp:inline distT="0" distB="0" distL="0" distR="0" wp14:anchorId="3CA5DB9E" wp14:editId="24AB23B6">
            <wp:extent cx="5942965" cy="5565913"/>
            <wp:effectExtent l="0" t="0" r="635" b="0"/>
            <wp:docPr id="49038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87842" name=""/>
                    <pic:cNvPicPr/>
                  </pic:nvPicPr>
                  <pic:blipFill>
                    <a:blip r:embed="rId23"/>
                    <a:stretch>
                      <a:fillRect/>
                    </a:stretch>
                  </pic:blipFill>
                  <pic:spPr>
                    <a:xfrm>
                      <a:off x="0" y="0"/>
                      <a:ext cx="5957029" cy="5579084"/>
                    </a:xfrm>
                    <a:prstGeom prst="rect">
                      <a:avLst/>
                    </a:prstGeom>
                  </pic:spPr>
                </pic:pic>
              </a:graphicData>
            </a:graphic>
          </wp:inline>
        </w:drawing>
      </w:r>
    </w:p>
    <w:p w14:paraId="7383C321" w14:textId="41AE3532" w:rsidR="009208EB" w:rsidRDefault="009208EB" w:rsidP="009208EB">
      <w:pPr>
        <w:tabs>
          <w:tab w:val="left" w:pos="4095"/>
        </w:tabs>
        <w:spacing w:before="33"/>
        <w:rPr>
          <w:b/>
        </w:rPr>
      </w:pPr>
    </w:p>
    <w:p w14:paraId="0F2FEEB2" w14:textId="015D4DF1" w:rsidR="00905BD2" w:rsidRDefault="00E643A7" w:rsidP="0072187E">
      <w:pPr>
        <w:spacing w:before="33"/>
        <w:ind w:left="2931"/>
        <w:rPr>
          <w:b/>
        </w:rPr>
      </w:pPr>
      <w:r>
        <w:rPr>
          <w:b/>
        </w:rPr>
        <w:t xml:space="preserve">Fig 3: </w:t>
      </w:r>
      <w:r w:rsidR="0091150E">
        <w:rPr>
          <w:b/>
        </w:rPr>
        <w:t xml:space="preserve">Code in execution of Example </w:t>
      </w:r>
      <w:r w:rsidR="0072187E">
        <w:rPr>
          <w:b/>
        </w:rPr>
        <w:t>2</w:t>
      </w:r>
    </w:p>
    <w:p w14:paraId="55801A7E" w14:textId="77777777" w:rsidR="0072187E" w:rsidRDefault="0072187E" w:rsidP="0072187E">
      <w:pPr>
        <w:spacing w:before="33"/>
        <w:ind w:left="2931"/>
        <w:rPr>
          <w:b/>
        </w:rPr>
      </w:pPr>
    </w:p>
    <w:p w14:paraId="45AF77A8" w14:textId="77777777" w:rsidR="0072187E" w:rsidRDefault="0072187E" w:rsidP="0072187E">
      <w:pPr>
        <w:spacing w:before="33"/>
        <w:ind w:left="2931"/>
        <w:rPr>
          <w:b/>
        </w:rPr>
      </w:pPr>
    </w:p>
    <w:p w14:paraId="271A5E57" w14:textId="77777777" w:rsidR="0072187E" w:rsidRDefault="0072187E" w:rsidP="0072187E">
      <w:pPr>
        <w:spacing w:before="33"/>
        <w:ind w:left="2931"/>
        <w:rPr>
          <w:b/>
        </w:rPr>
      </w:pPr>
    </w:p>
    <w:p w14:paraId="17823566" w14:textId="77777777" w:rsidR="0072187E" w:rsidRDefault="0072187E" w:rsidP="0072187E">
      <w:pPr>
        <w:spacing w:before="33"/>
        <w:ind w:left="2931"/>
        <w:rPr>
          <w:b/>
        </w:rPr>
      </w:pPr>
    </w:p>
    <w:p w14:paraId="4137EC3A" w14:textId="77777777" w:rsidR="0072187E" w:rsidRDefault="0072187E" w:rsidP="0072187E">
      <w:pPr>
        <w:spacing w:before="33"/>
        <w:ind w:left="2931"/>
        <w:rPr>
          <w:b/>
        </w:rPr>
      </w:pPr>
    </w:p>
    <w:p w14:paraId="116054F9" w14:textId="77777777" w:rsidR="009208EB" w:rsidRDefault="009208EB" w:rsidP="0072187E">
      <w:pPr>
        <w:spacing w:before="33"/>
        <w:ind w:left="2931"/>
        <w:rPr>
          <w:b/>
        </w:rPr>
      </w:pPr>
    </w:p>
    <w:p w14:paraId="357A03A6" w14:textId="77777777" w:rsidR="009208EB" w:rsidRDefault="009208EB" w:rsidP="0072187E">
      <w:pPr>
        <w:spacing w:before="33"/>
        <w:ind w:left="2931"/>
        <w:rPr>
          <w:b/>
        </w:rPr>
      </w:pPr>
    </w:p>
    <w:p w14:paraId="5C69AC83" w14:textId="77777777" w:rsidR="009208EB" w:rsidRDefault="009208EB" w:rsidP="0072187E">
      <w:pPr>
        <w:spacing w:before="33"/>
        <w:ind w:left="2931"/>
        <w:rPr>
          <w:b/>
        </w:rPr>
      </w:pPr>
    </w:p>
    <w:p w14:paraId="325BE363" w14:textId="77777777" w:rsidR="009208EB" w:rsidRDefault="009208EB" w:rsidP="0072187E">
      <w:pPr>
        <w:spacing w:before="33"/>
        <w:ind w:left="2931"/>
        <w:rPr>
          <w:b/>
        </w:rPr>
      </w:pPr>
    </w:p>
    <w:p w14:paraId="4E3B3B25" w14:textId="77777777" w:rsidR="009208EB" w:rsidRDefault="009208EB" w:rsidP="0072187E">
      <w:pPr>
        <w:spacing w:before="33"/>
        <w:ind w:left="2931"/>
        <w:rPr>
          <w:b/>
        </w:rPr>
      </w:pPr>
    </w:p>
    <w:p w14:paraId="73E8F548" w14:textId="77777777" w:rsidR="009208EB" w:rsidRDefault="009208EB" w:rsidP="0072187E">
      <w:pPr>
        <w:spacing w:before="33"/>
        <w:ind w:left="2931"/>
        <w:rPr>
          <w:b/>
        </w:rPr>
      </w:pPr>
    </w:p>
    <w:p w14:paraId="38079A48" w14:textId="77777777" w:rsidR="0072187E" w:rsidRDefault="0072187E" w:rsidP="0072187E">
      <w:pPr>
        <w:spacing w:before="33"/>
        <w:ind w:left="2931"/>
        <w:rPr>
          <w:b/>
        </w:rPr>
      </w:pPr>
    </w:p>
    <w:p w14:paraId="73BC7F4B" w14:textId="77777777" w:rsidR="0072187E" w:rsidRDefault="0072187E" w:rsidP="0072187E">
      <w:pPr>
        <w:spacing w:before="33"/>
        <w:ind w:left="2931"/>
        <w:rPr>
          <w:b/>
        </w:rPr>
      </w:pPr>
    </w:p>
    <w:p w14:paraId="32766F10" w14:textId="07CB2347" w:rsidR="00905BD2" w:rsidRDefault="00905BD2" w:rsidP="00905BD2">
      <w:pPr>
        <w:spacing w:before="33"/>
        <w:rPr>
          <w:b/>
        </w:rPr>
      </w:pPr>
    </w:p>
    <w:p w14:paraId="0B3EFF7F" w14:textId="77777777" w:rsidR="0045498D" w:rsidRDefault="0045498D" w:rsidP="00905BD2">
      <w:pPr>
        <w:spacing w:before="33"/>
        <w:rPr>
          <w:b/>
        </w:rPr>
      </w:pPr>
    </w:p>
    <w:p w14:paraId="35AF2645" w14:textId="77777777" w:rsidR="00B77110" w:rsidRDefault="00B77110" w:rsidP="00905BD2">
      <w:pPr>
        <w:spacing w:before="33"/>
        <w:rPr>
          <w:b/>
        </w:rPr>
      </w:pPr>
    </w:p>
    <w:p w14:paraId="6A6E8825" w14:textId="3226A65A" w:rsidR="00D6708B" w:rsidRDefault="00D6708B" w:rsidP="00905BD2">
      <w:pPr>
        <w:spacing w:before="33"/>
        <w:rPr>
          <w:b/>
        </w:rPr>
      </w:pPr>
    </w:p>
    <w:p w14:paraId="6C842437" w14:textId="34FD28B7" w:rsidR="00905BD2" w:rsidRDefault="00905BD2" w:rsidP="00905BD2">
      <w:pPr>
        <w:spacing w:before="33"/>
        <w:rPr>
          <w:b/>
        </w:rPr>
      </w:pPr>
      <w:r w:rsidRPr="00905BD2">
        <w:rPr>
          <w:b/>
          <w:noProof/>
        </w:rPr>
        <w:lastRenderedPageBreak/>
        <w:drawing>
          <wp:inline distT="0" distB="0" distL="0" distR="0" wp14:anchorId="6F0FCA0C" wp14:editId="4439213B">
            <wp:extent cx="5943600" cy="4420925"/>
            <wp:effectExtent l="0" t="0" r="0" b="0"/>
            <wp:docPr id="212181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16302" name=""/>
                    <pic:cNvPicPr/>
                  </pic:nvPicPr>
                  <pic:blipFill>
                    <a:blip r:embed="rId24"/>
                    <a:stretch>
                      <a:fillRect/>
                    </a:stretch>
                  </pic:blipFill>
                  <pic:spPr>
                    <a:xfrm>
                      <a:off x="0" y="0"/>
                      <a:ext cx="5954221" cy="4428825"/>
                    </a:xfrm>
                    <a:prstGeom prst="rect">
                      <a:avLst/>
                    </a:prstGeom>
                  </pic:spPr>
                </pic:pic>
              </a:graphicData>
            </a:graphic>
          </wp:inline>
        </w:drawing>
      </w:r>
    </w:p>
    <w:p w14:paraId="45C582C8" w14:textId="77777777" w:rsidR="00E643A7" w:rsidRDefault="00E643A7" w:rsidP="00905BD2">
      <w:pPr>
        <w:spacing w:before="33"/>
        <w:rPr>
          <w:b/>
        </w:rPr>
      </w:pPr>
    </w:p>
    <w:p w14:paraId="039CDCD3" w14:textId="530A57CB" w:rsidR="00905BD2" w:rsidRDefault="009208EB" w:rsidP="00905BD2">
      <w:pPr>
        <w:spacing w:before="33"/>
        <w:ind w:left="1440" w:firstLine="720"/>
        <w:rPr>
          <w:b/>
        </w:rPr>
      </w:pPr>
      <w:r>
        <w:rPr>
          <w:b/>
        </w:rPr>
        <w:t xml:space="preserve">      </w:t>
      </w:r>
      <w:r w:rsidR="00905BD2">
        <w:rPr>
          <w:b/>
        </w:rPr>
        <w:t>Fig 4: Output of Simulated Haptic Surgery</w:t>
      </w:r>
      <w:r w:rsidR="0091150E">
        <w:rPr>
          <w:b/>
        </w:rPr>
        <w:t>.</w:t>
      </w:r>
    </w:p>
    <w:p w14:paraId="6E935707" w14:textId="77777777" w:rsidR="00E643A7" w:rsidRDefault="00E643A7">
      <w:pPr>
        <w:spacing w:before="33"/>
        <w:ind w:left="2931"/>
        <w:rPr>
          <w:b/>
        </w:rPr>
      </w:pPr>
    </w:p>
    <w:p w14:paraId="03A3426B" w14:textId="77777777" w:rsidR="00E643A7" w:rsidRDefault="00E643A7">
      <w:pPr>
        <w:spacing w:before="33"/>
        <w:ind w:left="2931"/>
        <w:rPr>
          <w:b/>
        </w:rPr>
      </w:pPr>
    </w:p>
    <w:p w14:paraId="592A6834" w14:textId="77777777" w:rsidR="00E643A7" w:rsidRDefault="00E643A7">
      <w:pPr>
        <w:spacing w:before="33"/>
        <w:ind w:left="2931"/>
        <w:rPr>
          <w:b/>
        </w:rPr>
      </w:pPr>
    </w:p>
    <w:p w14:paraId="6A02FFE4" w14:textId="77777777" w:rsidR="00E643A7" w:rsidRDefault="00E643A7">
      <w:pPr>
        <w:spacing w:before="33"/>
        <w:ind w:left="2931"/>
        <w:rPr>
          <w:b/>
        </w:rPr>
      </w:pPr>
    </w:p>
    <w:p w14:paraId="2A8CAFFE" w14:textId="77777777" w:rsidR="00E643A7" w:rsidRDefault="00E643A7">
      <w:pPr>
        <w:spacing w:before="33"/>
        <w:ind w:left="2931"/>
        <w:rPr>
          <w:b/>
        </w:rPr>
      </w:pPr>
    </w:p>
    <w:p w14:paraId="5E3D1E03" w14:textId="77777777" w:rsidR="00E643A7" w:rsidRDefault="00E643A7">
      <w:pPr>
        <w:spacing w:before="33"/>
        <w:ind w:left="2931"/>
        <w:rPr>
          <w:b/>
        </w:rPr>
      </w:pPr>
    </w:p>
    <w:p w14:paraId="6A9481EB" w14:textId="77777777" w:rsidR="00E643A7" w:rsidRDefault="00E643A7">
      <w:pPr>
        <w:spacing w:before="33"/>
        <w:ind w:left="2931"/>
        <w:rPr>
          <w:b/>
        </w:rPr>
      </w:pPr>
    </w:p>
    <w:p w14:paraId="3422E306" w14:textId="77777777" w:rsidR="00E643A7" w:rsidRDefault="00E643A7">
      <w:pPr>
        <w:spacing w:before="33"/>
        <w:ind w:left="2931"/>
        <w:rPr>
          <w:b/>
        </w:rPr>
      </w:pPr>
    </w:p>
    <w:p w14:paraId="07201126" w14:textId="77777777" w:rsidR="00E643A7" w:rsidRDefault="00E643A7">
      <w:pPr>
        <w:spacing w:before="33"/>
        <w:ind w:left="2931"/>
        <w:rPr>
          <w:b/>
        </w:rPr>
      </w:pPr>
    </w:p>
    <w:p w14:paraId="1EA9EF67" w14:textId="77777777" w:rsidR="00E643A7" w:rsidRDefault="00E643A7">
      <w:pPr>
        <w:spacing w:before="33"/>
        <w:ind w:left="2931"/>
        <w:rPr>
          <w:b/>
        </w:rPr>
      </w:pPr>
    </w:p>
    <w:p w14:paraId="2D3A7A8C" w14:textId="77777777" w:rsidR="00D6708B" w:rsidRDefault="00D6708B">
      <w:pPr>
        <w:spacing w:before="33"/>
        <w:ind w:left="2931"/>
        <w:rPr>
          <w:b/>
        </w:rPr>
      </w:pPr>
    </w:p>
    <w:p w14:paraId="2E36719C" w14:textId="77777777" w:rsidR="00D6708B" w:rsidRDefault="00D6708B">
      <w:pPr>
        <w:spacing w:before="33"/>
        <w:ind w:left="2931"/>
        <w:rPr>
          <w:b/>
        </w:rPr>
      </w:pPr>
    </w:p>
    <w:p w14:paraId="1F1FF4A3" w14:textId="77777777" w:rsidR="00D6708B" w:rsidRDefault="00D6708B">
      <w:pPr>
        <w:spacing w:before="33"/>
        <w:ind w:left="2931"/>
        <w:rPr>
          <w:b/>
        </w:rPr>
      </w:pPr>
    </w:p>
    <w:p w14:paraId="10EBA5F4" w14:textId="77777777" w:rsidR="00D6708B" w:rsidRDefault="00D6708B">
      <w:pPr>
        <w:spacing w:before="33"/>
        <w:ind w:left="2931"/>
        <w:rPr>
          <w:b/>
        </w:rPr>
      </w:pPr>
    </w:p>
    <w:p w14:paraId="2B3A76AC" w14:textId="77777777" w:rsidR="00D6708B" w:rsidRDefault="00D6708B">
      <w:pPr>
        <w:spacing w:before="33"/>
        <w:ind w:left="2931"/>
        <w:rPr>
          <w:b/>
        </w:rPr>
      </w:pPr>
    </w:p>
    <w:p w14:paraId="55DADF5C" w14:textId="77777777" w:rsidR="00D6708B" w:rsidRDefault="00D6708B">
      <w:pPr>
        <w:spacing w:before="33"/>
        <w:ind w:left="2931"/>
        <w:rPr>
          <w:b/>
        </w:rPr>
      </w:pPr>
    </w:p>
    <w:p w14:paraId="4B8B8651" w14:textId="77777777" w:rsidR="00D6708B" w:rsidRDefault="00D6708B">
      <w:pPr>
        <w:spacing w:before="33"/>
        <w:ind w:left="2931"/>
        <w:rPr>
          <w:b/>
        </w:rPr>
      </w:pPr>
    </w:p>
    <w:p w14:paraId="77274ADF" w14:textId="77777777" w:rsidR="00D6708B" w:rsidRDefault="00D6708B">
      <w:pPr>
        <w:spacing w:before="33"/>
        <w:ind w:left="2931"/>
        <w:rPr>
          <w:b/>
        </w:rPr>
      </w:pPr>
    </w:p>
    <w:p w14:paraId="20443749" w14:textId="77777777" w:rsidR="00D6708B" w:rsidRDefault="00D6708B">
      <w:pPr>
        <w:spacing w:before="33"/>
        <w:ind w:left="2931"/>
        <w:rPr>
          <w:b/>
        </w:rPr>
      </w:pPr>
    </w:p>
    <w:p w14:paraId="128A4D04" w14:textId="77777777" w:rsidR="00D6708B" w:rsidRDefault="00D6708B" w:rsidP="00D6708B">
      <w:pPr>
        <w:spacing w:before="33"/>
        <w:rPr>
          <w:b/>
        </w:rPr>
      </w:pPr>
    </w:p>
    <w:p w14:paraId="05ED3F6E" w14:textId="77777777" w:rsidR="00D6708B" w:rsidRDefault="00D6708B" w:rsidP="00D6708B">
      <w:pPr>
        <w:spacing w:before="33"/>
        <w:rPr>
          <w:b/>
        </w:rPr>
      </w:pPr>
    </w:p>
    <w:p w14:paraId="1730BEBF" w14:textId="4B16B661" w:rsidR="00D6708B" w:rsidRDefault="00D6708B" w:rsidP="00D6708B">
      <w:pPr>
        <w:spacing w:before="33"/>
        <w:rPr>
          <w:b/>
        </w:rPr>
      </w:pPr>
    </w:p>
    <w:p w14:paraId="2F563A5F" w14:textId="38DC7914" w:rsidR="00410AE5" w:rsidRDefault="00410AE5" w:rsidP="00E643A7">
      <w:pPr>
        <w:spacing w:before="33"/>
        <w:sectPr w:rsidR="00410AE5" w:rsidSect="007E463C">
          <w:headerReference w:type="default" r:id="rId25"/>
          <w:footerReference w:type="default" r:id="rId26"/>
          <w:pgSz w:w="12240" w:h="15840"/>
          <w:pgMar w:top="800" w:right="1260" w:bottom="280" w:left="1620" w:header="850" w:footer="795" w:gutter="0"/>
          <w:cols w:space="720"/>
          <w:docGrid w:linePitch="272"/>
        </w:sectPr>
      </w:pPr>
    </w:p>
    <w:p w14:paraId="1A0A11A6" w14:textId="77777777" w:rsidR="00410AE5" w:rsidRDefault="00410AE5">
      <w:pPr>
        <w:spacing w:line="200" w:lineRule="exact"/>
      </w:pPr>
    </w:p>
    <w:p w14:paraId="1AF23240" w14:textId="77777777" w:rsidR="00905BD2" w:rsidRPr="00905BD2" w:rsidRDefault="00905BD2" w:rsidP="00905BD2">
      <w:pPr>
        <w:spacing w:before="6" w:line="360" w:lineRule="auto"/>
        <w:jc w:val="both"/>
        <w:rPr>
          <w:sz w:val="24"/>
          <w:szCs w:val="24"/>
        </w:rPr>
      </w:pPr>
    </w:p>
    <w:p w14:paraId="5AC167EB" w14:textId="7118473E" w:rsidR="00410AE5" w:rsidRPr="00905BD2" w:rsidRDefault="00905BD2" w:rsidP="00905BD2">
      <w:pPr>
        <w:spacing w:before="6" w:line="360" w:lineRule="auto"/>
        <w:jc w:val="both"/>
        <w:rPr>
          <w:color w:val="444444"/>
          <w:sz w:val="24"/>
          <w:szCs w:val="24"/>
          <w:shd w:val="clear" w:color="auto" w:fill="FFFFFF"/>
        </w:rPr>
      </w:pPr>
      <w:r w:rsidRPr="00905BD2">
        <w:rPr>
          <w:color w:val="444444"/>
          <w:sz w:val="24"/>
          <w:szCs w:val="24"/>
          <w:shd w:val="clear" w:color="auto" w:fill="FFFFFF"/>
        </w:rPr>
        <w:t>Two of the most fundamental ways we learn about and interact with our environment are through touch and physical interaction. We think that haptic technology, which is employed in many other areas, is the best approach to engage with a virtual world. The haptic device performs as an input and output device, detecting physical motions of the user as an input and producing lifelike touch experiences as an output, both of which are timed with display events. As technology and computing power improve, haptic devices and effects advance and become more lifelike.</w:t>
      </w:r>
      <w:r>
        <w:rPr>
          <w:color w:val="444444"/>
          <w:sz w:val="24"/>
          <w:szCs w:val="24"/>
          <w:shd w:val="clear" w:color="auto" w:fill="FFFFFF"/>
        </w:rPr>
        <w:t xml:space="preserve"> </w:t>
      </w:r>
      <w:r w:rsidRPr="00905BD2">
        <w:rPr>
          <w:sz w:val="24"/>
          <w:szCs w:val="24"/>
        </w:rPr>
        <w:t>Finally, we conclude that haptic technology, which is frequently applied in many applications, is the best method for engaging with a virtual environment. Haptic devices serve as input and output devices, sensing user physical input manipulation and producing a realistic touch output in time with the onscreen event. as technology advances and becomes more practical. technology that can be felt and manipulated. The haptic devices need to be simpler and easier to operate, and this technology needs to be made accessible for a reasonable price.</w:t>
      </w:r>
    </w:p>
    <w:p w14:paraId="0F42A473" w14:textId="77777777" w:rsidR="00905BD2" w:rsidRDefault="00905BD2">
      <w:pPr>
        <w:spacing w:before="6" w:line="140" w:lineRule="exact"/>
      </w:pPr>
    </w:p>
    <w:p w14:paraId="734CA9F6" w14:textId="77777777" w:rsidR="00905BD2" w:rsidRDefault="00905BD2">
      <w:pPr>
        <w:spacing w:before="6" w:line="140" w:lineRule="exact"/>
      </w:pPr>
    </w:p>
    <w:p w14:paraId="16ED3047" w14:textId="77777777" w:rsidR="00905BD2" w:rsidRDefault="00905BD2">
      <w:pPr>
        <w:spacing w:before="6" w:line="140" w:lineRule="exact"/>
      </w:pPr>
    </w:p>
    <w:p w14:paraId="593170B1" w14:textId="77777777" w:rsidR="00905BD2" w:rsidRDefault="00905BD2">
      <w:pPr>
        <w:spacing w:before="6" w:line="140" w:lineRule="exact"/>
      </w:pPr>
    </w:p>
    <w:p w14:paraId="676BEEE5" w14:textId="77777777" w:rsidR="00905BD2" w:rsidRDefault="00905BD2">
      <w:pPr>
        <w:spacing w:before="6" w:line="140" w:lineRule="exact"/>
      </w:pPr>
    </w:p>
    <w:p w14:paraId="745EEF87" w14:textId="77777777" w:rsidR="00905BD2" w:rsidRDefault="00905BD2">
      <w:pPr>
        <w:spacing w:before="6" w:line="140" w:lineRule="exact"/>
      </w:pPr>
    </w:p>
    <w:p w14:paraId="278BDF3B" w14:textId="77777777" w:rsidR="00905BD2" w:rsidRDefault="00905BD2">
      <w:pPr>
        <w:spacing w:before="6" w:line="140" w:lineRule="exact"/>
      </w:pPr>
    </w:p>
    <w:p w14:paraId="5694EE13" w14:textId="77777777" w:rsidR="00905BD2" w:rsidRDefault="00905BD2">
      <w:pPr>
        <w:spacing w:before="6" w:line="140" w:lineRule="exact"/>
      </w:pPr>
    </w:p>
    <w:p w14:paraId="44C59482" w14:textId="77777777" w:rsidR="00905BD2" w:rsidRDefault="00905BD2">
      <w:pPr>
        <w:spacing w:before="6" w:line="140" w:lineRule="exact"/>
      </w:pPr>
    </w:p>
    <w:p w14:paraId="08E6147A" w14:textId="77777777" w:rsidR="00905BD2" w:rsidRDefault="00905BD2">
      <w:pPr>
        <w:spacing w:before="6" w:line="140" w:lineRule="exact"/>
      </w:pPr>
    </w:p>
    <w:p w14:paraId="53A54BF4" w14:textId="77777777" w:rsidR="00905BD2" w:rsidRDefault="00905BD2">
      <w:pPr>
        <w:spacing w:before="6" w:line="140" w:lineRule="exact"/>
      </w:pPr>
    </w:p>
    <w:p w14:paraId="7D9F1236" w14:textId="77777777" w:rsidR="00905BD2" w:rsidRDefault="00905BD2">
      <w:pPr>
        <w:spacing w:before="6" w:line="140" w:lineRule="exact"/>
      </w:pPr>
    </w:p>
    <w:p w14:paraId="13F30117" w14:textId="3ECE254A" w:rsidR="00905BD2" w:rsidRDefault="00905BD2">
      <w:pPr>
        <w:spacing w:before="6" w:line="140" w:lineRule="exact"/>
      </w:pPr>
      <w:r>
        <w:t xml:space="preserve">  </w:t>
      </w:r>
    </w:p>
    <w:p w14:paraId="276147EC" w14:textId="77777777" w:rsidR="00905BD2" w:rsidRDefault="00905BD2">
      <w:pPr>
        <w:spacing w:before="6" w:line="140" w:lineRule="exact"/>
      </w:pPr>
    </w:p>
    <w:p w14:paraId="5649B95B" w14:textId="77777777" w:rsidR="00905BD2" w:rsidRDefault="00905BD2">
      <w:pPr>
        <w:spacing w:before="6" w:line="140" w:lineRule="exact"/>
      </w:pPr>
    </w:p>
    <w:p w14:paraId="15716475" w14:textId="77777777" w:rsidR="00905BD2" w:rsidRDefault="00905BD2">
      <w:pPr>
        <w:spacing w:before="6" w:line="140" w:lineRule="exact"/>
      </w:pPr>
    </w:p>
    <w:p w14:paraId="19ABEECA" w14:textId="77777777" w:rsidR="00905BD2" w:rsidRDefault="00905BD2">
      <w:pPr>
        <w:spacing w:before="6" w:line="140" w:lineRule="exact"/>
      </w:pPr>
    </w:p>
    <w:p w14:paraId="0780CF3B" w14:textId="77777777" w:rsidR="00905BD2" w:rsidRDefault="00905BD2">
      <w:pPr>
        <w:spacing w:before="6" w:line="140" w:lineRule="exact"/>
      </w:pPr>
    </w:p>
    <w:p w14:paraId="116071BC" w14:textId="77777777" w:rsidR="00905BD2" w:rsidRDefault="00905BD2">
      <w:pPr>
        <w:spacing w:before="6" w:line="140" w:lineRule="exact"/>
      </w:pPr>
    </w:p>
    <w:p w14:paraId="3303A56E" w14:textId="77777777" w:rsidR="00905BD2" w:rsidRDefault="00905BD2">
      <w:pPr>
        <w:spacing w:before="6" w:line="140" w:lineRule="exact"/>
      </w:pPr>
    </w:p>
    <w:p w14:paraId="24B26B1A" w14:textId="77777777" w:rsidR="00905BD2" w:rsidRDefault="00905BD2">
      <w:pPr>
        <w:spacing w:before="6" w:line="140" w:lineRule="exact"/>
      </w:pPr>
    </w:p>
    <w:p w14:paraId="46A855B7" w14:textId="77777777" w:rsidR="00905BD2" w:rsidRDefault="00905BD2">
      <w:pPr>
        <w:spacing w:before="6" w:line="140" w:lineRule="exact"/>
      </w:pPr>
    </w:p>
    <w:p w14:paraId="1DEAD365" w14:textId="77777777" w:rsidR="00905BD2" w:rsidRDefault="00905BD2">
      <w:pPr>
        <w:spacing w:before="6" w:line="140" w:lineRule="exact"/>
      </w:pPr>
    </w:p>
    <w:p w14:paraId="624DBBEC" w14:textId="77777777" w:rsidR="00905BD2" w:rsidRDefault="00905BD2">
      <w:pPr>
        <w:spacing w:before="6" w:line="140" w:lineRule="exact"/>
      </w:pPr>
    </w:p>
    <w:p w14:paraId="3F937146" w14:textId="77777777" w:rsidR="00905BD2" w:rsidRDefault="00905BD2">
      <w:pPr>
        <w:spacing w:before="6" w:line="140" w:lineRule="exact"/>
      </w:pPr>
    </w:p>
    <w:p w14:paraId="7F6728D2" w14:textId="77777777" w:rsidR="00905BD2" w:rsidRDefault="00905BD2">
      <w:pPr>
        <w:spacing w:before="6" w:line="140" w:lineRule="exact"/>
      </w:pPr>
    </w:p>
    <w:p w14:paraId="196D5840" w14:textId="77777777" w:rsidR="00905BD2" w:rsidRDefault="00905BD2">
      <w:pPr>
        <w:spacing w:before="6" w:line="140" w:lineRule="exact"/>
      </w:pPr>
    </w:p>
    <w:p w14:paraId="1DF51E5E" w14:textId="77777777" w:rsidR="00905BD2" w:rsidRDefault="00905BD2">
      <w:pPr>
        <w:spacing w:before="6" w:line="140" w:lineRule="exact"/>
      </w:pPr>
    </w:p>
    <w:p w14:paraId="50698F98" w14:textId="77777777" w:rsidR="00905BD2" w:rsidRDefault="00905BD2">
      <w:pPr>
        <w:spacing w:before="6" w:line="140" w:lineRule="exact"/>
      </w:pPr>
    </w:p>
    <w:p w14:paraId="021603BD" w14:textId="77777777" w:rsidR="00905BD2" w:rsidRDefault="00905BD2">
      <w:pPr>
        <w:spacing w:before="6" w:line="140" w:lineRule="exact"/>
      </w:pPr>
    </w:p>
    <w:p w14:paraId="311A50DB" w14:textId="77777777" w:rsidR="00905BD2" w:rsidRDefault="00905BD2">
      <w:pPr>
        <w:spacing w:before="6" w:line="140" w:lineRule="exact"/>
      </w:pPr>
    </w:p>
    <w:p w14:paraId="69EB4AF6" w14:textId="77777777" w:rsidR="00905BD2" w:rsidRDefault="00905BD2">
      <w:pPr>
        <w:spacing w:before="6" w:line="140" w:lineRule="exact"/>
      </w:pPr>
    </w:p>
    <w:p w14:paraId="761A107A" w14:textId="77777777" w:rsidR="00905BD2" w:rsidRDefault="00905BD2">
      <w:pPr>
        <w:spacing w:before="6" w:line="140" w:lineRule="exact"/>
      </w:pPr>
    </w:p>
    <w:p w14:paraId="03BF4690" w14:textId="77777777" w:rsidR="00905BD2" w:rsidRDefault="00905BD2">
      <w:pPr>
        <w:spacing w:before="6" w:line="140" w:lineRule="exact"/>
      </w:pPr>
    </w:p>
    <w:p w14:paraId="6C9AD3DB" w14:textId="77777777" w:rsidR="00905BD2" w:rsidRDefault="00905BD2">
      <w:pPr>
        <w:spacing w:before="6" w:line="140" w:lineRule="exact"/>
      </w:pPr>
    </w:p>
    <w:p w14:paraId="48A73D1A" w14:textId="77777777" w:rsidR="00905BD2" w:rsidRDefault="00905BD2">
      <w:pPr>
        <w:spacing w:before="6" w:line="140" w:lineRule="exact"/>
      </w:pPr>
    </w:p>
    <w:p w14:paraId="71553BE8" w14:textId="77777777" w:rsidR="00905BD2" w:rsidRDefault="00905BD2">
      <w:pPr>
        <w:spacing w:before="6" w:line="140" w:lineRule="exact"/>
      </w:pPr>
    </w:p>
    <w:p w14:paraId="7E59E13E" w14:textId="77777777" w:rsidR="00905BD2" w:rsidRDefault="00905BD2">
      <w:pPr>
        <w:spacing w:before="6" w:line="140" w:lineRule="exact"/>
      </w:pPr>
    </w:p>
    <w:p w14:paraId="3122AE5A" w14:textId="77777777" w:rsidR="00905BD2" w:rsidRDefault="00905BD2">
      <w:pPr>
        <w:spacing w:before="6" w:line="140" w:lineRule="exact"/>
      </w:pPr>
    </w:p>
    <w:p w14:paraId="5AABF205" w14:textId="77777777" w:rsidR="00905BD2" w:rsidRDefault="00905BD2">
      <w:pPr>
        <w:spacing w:before="6" w:line="140" w:lineRule="exact"/>
      </w:pPr>
    </w:p>
    <w:p w14:paraId="28A7C577" w14:textId="77777777" w:rsidR="00905BD2" w:rsidRDefault="00905BD2">
      <w:pPr>
        <w:spacing w:before="6" w:line="140" w:lineRule="exact"/>
      </w:pPr>
    </w:p>
    <w:p w14:paraId="45E3E983" w14:textId="77777777" w:rsidR="00905BD2" w:rsidRDefault="00905BD2">
      <w:pPr>
        <w:spacing w:before="6" w:line="140" w:lineRule="exact"/>
      </w:pPr>
    </w:p>
    <w:p w14:paraId="4464B3A3" w14:textId="77777777" w:rsidR="00905BD2" w:rsidRDefault="00905BD2">
      <w:pPr>
        <w:spacing w:before="6" w:line="140" w:lineRule="exact"/>
      </w:pPr>
    </w:p>
    <w:p w14:paraId="1AA2C682" w14:textId="77777777" w:rsidR="00905BD2" w:rsidRDefault="00905BD2">
      <w:pPr>
        <w:spacing w:before="6" w:line="140" w:lineRule="exact"/>
      </w:pPr>
    </w:p>
    <w:p w14:paraId="0DB34B0A" w14:textId="77777777" w:rsidR="00905BD2" w:rsidRDefault="00905BD2">
      <w:pPr>
        <w:spacing w:before="6" w:line="140" w:lineRule="exact"/>
      </w:pPr>
    </w:p>
    <w:p w14:paraId="1FF06DD9" w14:textId="77777777" w:rsidR="00905BD2" w:rsidRDefault="00905BD2">
      <w:pPr>
        <w:spacing w:before="6" w:line="140" w:lineRule="exact"/>
      </w:pPr>
    </w:p>
    <w:p w14:paraId="18035626" w14:textId="77777777" w:rsidR="00905BD2" w:rsidRDefault="00905BD2">
      <w:pPr>
        <w:spacing w:before="6" w:line="140" w:lineRule="exact"/>
      </w:pPr>
    </w:p>
    <w:p w14:paraId="2A8428EE" w14:textId="77777777" w:rsidR="00905BD2" w:rsidRDefault="00905BD2">
      <w:pPr>
        <w:spacing w:before="6" w:line="140" w:lineRule="exact"/>
      </w:pPr>
    </w:p>
    <w:p w14:paraId="75EA2DB3" w14:textId="77777777" w:rsidR="00905BD2" w:rsidRDefault="00905BD2">
      <w:pPr>
        <w:spacing w:before="6" w:line="140" w:lineRule="exact"/>
      </w:pPr>
    </w:p>
    <w:p w14:paraId="6C54AC6C" w14:textId="77777777" w:rsidR="00905BD2" w:rsidRDefault="00905BD2">
      <w:pPr>
        <w:spacing w:before="6" w:line="140" w:lineRule="exact"/>
      </w:pPr>
    </w:p>
    <w:p w14:paraId="2A7A0F71" w14:textId="77777777" w:rsidR="00905BD2" w:rsidRDefault="00905BD2">
      <w:pPr>
        <w:spacing w:before="6" w:line="140" w:lineRule="exact"/>
      </w:pPr>
    </w:p>
    <w:p w14:paraId="03B14405" w14:textId="77777777" w:rsidR="00905BD2" w:rsidRDefault="00905BD2">
      <w:pPr>
        <w:spacing w:before="6" w:line="140" w:lineRule="exact"/>
      </w:pPr>
    </w:p>
    <w:p w14:paraId="6F0A9E71" w14:textId="77777777" w:rsidR="00905BD2" w:rsidRDefault="00905BD2">
      <w:pPr>
        <w:spacing w:before="6" w:line="140" w:lineRule="exact"/>
      </w:pPr>
    </w:p>
    <w:p w14:paraId="4CF9A11E" w14:textId="77777777" w:rsidR="00905BD2" w:rsidRDefault="00905BD2">
      <w:pPr>
        <w:spacing w:before="6" w:line="140" w:lineRule="exact"/>
      </w:pPr>
    </w:p>
    <w:p w14:paraId="5F96177E" w14:textId="77777777" w:rsidR="00905BD2" w:rsidRDefault="00905BD2">
      <w:pPr>
        <w:spacing w:before="6" w:line="140" w:lineRule="exact"/>
      </w:pPr>
    </w:p>
    <w:p w14:paraId="331795FD" w14:textId="77777777" w:rsidR="00905BD2" w:rsidRDefault="00905BD2">
      <w:pPr>
        <w:spacing w:before="6" w:line="140" w:lineRule="exact"/>
      </w:pPr>
    </w:p>
    <w:p w14:paraId="35FA97F8" w14:textId="77777777" w:rsidR="00905BD2" w:rsidRDefault="00905BD2">
      <w:pPr>
        <w:spacing w:before="6" w:line="140" w:lineRule="exact"/>
      </w:pPr>
    </w:p>
    <w:p w14:paraId="1FAE5F45" w14:textId="65A8FD87" w:rsidR="00905BD2" w:rsidRPr="0091150E" w:rsidRDefault="00905BD2" w:rsidP="0091150E">
      <w:pPr>
        <w:spacing w:before="6" w:line="140" w:lineRule="exact"/>
      </w:pPr>
      <w:r>
        <w:rPr>
          <w:noProof/>
        </w:rPr>
        <w:lastRenderedPageBreak/>
        <mc:AlternateContent>
          <mc:Choice Requires="wps">
            <w:drawing>
              <wp:anchor distT="0" distB="0" distL="114300" distR="114300" simplePos="0" relativeHeight="251670016" behindDoc="0" locked="0" layoutInCell="1" allowOverlap="1" wp14:anchorId="6505B14D" wp14:editId="5ECCA201">
                <wp:simplePos x="0" y="0"/>
                <wp:positionH relativeFrom="column">
                  <wp:posOffset>2086429</wp:posOffset>
                </wp:positionH>
                <wp:positionV relativeFrom="paragraph">
                  <wp:posOffset>-332014</wp:posOffset>
                </wp:positionV>
                <wp:extent cx="1752600" cy="359228"/>
                <wp:effectExtent l="0" t="0" r="0" b="3175"/>
                <wp:wrapNone/>
                <wp:docPr id="1368148308" name="Text Box 2"/>
                <wp:cNvGraphicFramePr/>
                <a:graphic xmlns:a="http://schemas.openxmlformats.org/drawingml/2006/main">
                  <a:graphicData uri="http://schemas.microsoft.com/office/word/2010/wordprocessingShape">
                    <wps:wsp>
                      <wps:cNvSpPr txBox="1"/>
                      <wps:spPr>
                        <a:xfrm>
                          <a:off x="0" y="0"/>
                          <a:ext cx="1752600" cy="359228"/>
                        </a:xfrm>
                        <a:prstGeom prst="rect">
                          <a:avLst/>
                        </a:prstGeom>
                        <a:solidFill>
                          <a:schemeClr val="lt1"/>
                        </a:solidFill>
                        <a:ln w="6350">
                          <a:noFill/>
                        </a:ln>
                      </wps:spPr>
                      <wps:txbx>
                        <w:txbxContent>
                          <w:p w14:paraId="295FC4E3" w14:textId="672E5785" w:rsidR="00905BD2" w:rsidRPr="004461C6" w:rsidRDefault="00905BD2">
                            <w:pPr>
                              <w:rPr>
                                <w:b/>
                                <w:bCs/>
                                <w:sz w:val="36"/>
                                <w:szCs w:val="36"/>
                                <w:lang w:val="en-IN"/>
                              </w:rPr>
                            </w:pPr>
                            <w:r w:rsidRPr="004461C6">
                              <w:rPr>
                                <w:b/>
                                <w:bCs/>
                                <w:sz w:val="36"/>
                                <w:szCs w:val="36"/>
                                <w:lang w:val="en-IN"/>
                              </w:rPr>
                              <w:t>REFERENCE</w:t>
                            </w:r>
                            <w:r w:rsidR="0091150E" w:rsidRPr="004461C6">
                              <w:rPr>
                                <w:b/>
                                <w:bCs/>
                                <w:sz w:val="36"/>
                                <w:szCs w:val="36"/>
                                <w:lang w:val="en-IN"/>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05B14D" id="_x0000_t202" coordsize="21600,21600" o:spt="202" path="m,l,21600r21600,l21600,xe">
                <v:stroke joinstyle="miter"/>
                <v:path gradientshapeok="t" o:connecttype="rect"/>
              </v:shapetype>
              <v:shape id="Text Box 2" o:spid="_x0000_s1026" type="#_x0000_t202" style="position:absolute;margin-left:164.3pt;margin-top:-26.15pt;width:138pt;height:28.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" fillcolor="white [3201]" stroked="f" strokeweight=".5pt">
                <v:textbox>
                  <w:txbxContent>
                    <w:p w14:paraId="295FC4E3" w14:textId="672E5785" w:rsidR="00905BD2" w:rsidRPr="004461C6" w:rsidRDefault="00905BD2">
                      <w:pPr>
                        <w:rPr>
                          <w:b/>
                          <w:bCs/>
                          <w:sz w:val="36"/>
                          <w:szCs w:val="36"/>
                          <w:lang w:val="en-IN"/>
                        </w:rPr>
                      </w:pPr>
                      <w:r w:rsidRPr="004461C6">
                        <w:rPr>
                          <w:b/>
                          <w:bCs/>
                          <w:sz w:val="36"/>
                          <w:szCs w:val="36"/>
                          <w:lang w:val="en-IN"/>
                        </w:rPr>
                        <w:t>REFERENCE</w:t>
                      </w:r>
                      <w:r w:rsidR="0091150E" w:rsidRPr="004461C6">
                        <w:rPr>
                          <w:b/>
                          <w:bCs/>
                          <w:sz w:val="36"/>
                          <w:szCs w:val="36"/>
                          <w:lang w:val="en-IN"/>
                        </w:rPr>
                        <w:t>S</w:t>
                      </w:r>
                    </w:p>
                  </w:txbxContent>
                </v:textbox>
              </v:shape>
            </w:pict>
          </mc:Fallback>
        </mc:AlternateContent>
      </w:r>
    </w:p>
    <w:p w14:paraId="5CC28B40" w14:textId="77777777" w:rsidR="00905BD2" w:rsidRPr="0091150E" w:rsidRDefault="00905BD2" w:rsidP="0091150E">
      <w:pPr>
        <w:spacing w:line="360" w:lineRule="auto"/>
        <w:jc w:val="both"/>
        <w:rPr>
          <w:sz w:val="24"/>
          <w:szCs w:val="24"/>
        </w:rPr>
      </w:pPr>
    </w:p>
    <w:p w14:paraId="1500B945" w14:textId="290C4E07" w:rsidR="0091150E" w:rsidRPr="0091150E" w:rsidRDefault="0091150E" w:rsidP="0091150E">
      <w:pPr>
        <w:pStyle w:val="ListParagraph"/>
        <w:numPr>
          <w:ilvl w:val="0"/>
          <w:numId w:val="29"/>
        </w:numPr>
        <w:spacing w:line="360" w:lineRule="auto"/>
        <w:jc w:val="both"/>
        <w:rPr>
          <w:sz w:val="24"/>
          <w:szCs w:val="24"/>
        </w:rPr>
      </w:pPr>
      <w:r w:rsidRPr="0091150E">
        <w:rPr>
          <w:sz w:val="24"/>
          <w:szCs w:val="24"/>
        </w:rPr>
        <w:t xml:space="preserve">Giri, G. S., </w:t>
      </w:r>
      <w:proofErr w:type="spellStart"/>
      <w:r w:rsidRPr="0091150E">
        <w:rPr>
          <w:sz w:val="24"/>
          <w:szCs w:val="24"/>
        </w:rPr>
        <w:t>Maddahi</w:t>
      </w:r>
      <w:proofErr w:type="spellEnd"/>
      <w:r w:rsidRPr="0091150E">
        <w:rPr>
          <w:sz w:val="24"/>
          <w:szCs w:val="24"/>
        </w:rPr>
        <w:t xml:space="preserve">, Y., &amp; </w:t>
      </w:r>
      <w:proofErr w:type="spellStart"/>
      <w:r w:rsidRPr="0091150E">
        <w:rPr>
          <w:sz w:val="24"/>
          <w:szCs w:val="24"/>
        </w:rPr>
        <w:t>Zareinia</w:t>
      </w:r>
      <w:proofErr w:type="spellEnd"/>
      <w:r w:rsidRPr="0091150E">
        <w:rPr>
          <w:sz w:val="24"/>
          <w:szCs w:val="24"/>
        </w:rPr>
        <w:t>, K. (2021). An Application-Based Review of Haptics Technology. </w:t>
      </w:r>
      <w:hyperlink r:id="rId27" w:tgtFrame="_blank" w:history="1">
        <w:r w:rsidRPr="0091150E">
          <w:rPr>
            <w:rStyle w:val="Hyperlink"/>
            <w:rFonts w:eastAsiaTheme="majorEastAsia"/>
            <w:sz w:val="24"/>
            <w:szCs w:val="24"/>
          </w:rPr>
          <w:t>Robotics, 10(1), 29</w:t>
        </w:r>
      </w:hyperlink>
      <w:r>
        <w:rPr>
          <w:sz w:val="24"/>
          <w:szCs w:val="24"/>
        </w:rPr>
        <w:t>.</w:t>
      </w:r>
      <w:r w:rsidRPr="0091150E">
        <w:rPr>
          <w:sz w:val="24"/>
          <w:szCs w:val="24"/>
        </w:rPr>
        <w:t>.</w:t>
      </w:r>
    </w:p>
    <w:p w14:paraId="68FC5108" w14:textId="77777777" w:rsidR="0091150E" w:rsidRDefault="0091150E" w:rsidP="0091150E">
      <w:pPr>
        <w:spacing w:line="360" w:lineRule="auto"/>
        <w:jc w:val="both"/>
        <w:rPr>
          <w:sz w:val="24"/>
          <w:szCs w:val="24"/>
        </w:rPr>
      </w:pPr>
    </w:p>
    <w:p w14:paraId="7A9911B1" w14:textId="52E264E6" w:rsidR="0091150E" w:rsidRPr="0091150E" w:rsidRDefault="0091150E" w:rsidP="0091150E">
      <w:pPr>
        <w:pStyle w:val="ListParagraph"/>
        <w:numPr>
          <w:ilvl w:val="0"/>
          <w:numId w:val="29"/>
        </w:numPr>
        <w:spacing w:line="360" w:lineRule="auto"/>
        <w:jc w:val="both"/>
        <w:rPr>
          <w:sz w:val="24"/>
          <w:szCs w:val="24"/>
          <w:lang w:val="en-IN" w:eastAsia="en-IN"/>
        </w:rPr>
      </w:pPr>
      <w:r w:rsidRPr="0091150E">
        <w:rPr>
          <w:sz w:val="24"/>
          <w:szCs w:val="24"/>
          <w:lang w:val="en-IN" w:eastAsia="en-IN"/>
        </w:rPr>
        <w:t>Haptic Devices: Wearability-Based Taxonomy and Literature Review. </w:t>
      </w:r>
      <w:hyperlink r:id="rId28" w:tgtFrame="_blank" w:history="1">
        <w:r w:rsidRPr="0091150E">
          <w:rPr>
            <w:rStyle w:val="Hyperlink"/>
            <w:rFonts w:eastAsiaTheme="majorEastAsia"/>
            <w:sz w:val="24"/>
            <w:szCs w:val="24"/>
            <w:lang w:val="en-IN" w:eastAsia="en-IN"/>
          </w:rPr>
          <w:t>Published in IEEE Access, Volume: 10, Page(s): 91923 - 91947, Date of Publication: 29 August 2022</w:t>
        </w:r>
      </w:hyperlink>
      <w:r w:rsidRPr="0091150E">
        <w:rPr>
          <w:sz w:val="24"/>
          <w:szCs w:val="24"/>
          <w:lang w:val="en-IN" w:eastAsia="en-IN"/>
        </w:rPr>
        <w:t>.</w:t>
      </w:r>
    </w:p>
    <w:p w14:paraId="2C448B6B" w14:textId="77777777" w:rsidR="0091150E" w:rsidRPr="0091150E" w:rsidRDefault="0091150E" w:rsidP="0091150E">
      <w:pPr>
        <w:spacing w:line="360" w:lineRule="auto"/>
        <w:jc w:val="both"/>
        <w:rPr>
          <w:sz w:val="24"/>
          <w:szCs w:val="24"/>
        </w:rPr>
      </w:pPr>
    </w:p>
    <w:p w14:paraId="3FE2D976" w14:textId="2EC2E5DD" w:rsidR="00410AE5" w:rsidRPr="0091150E" w:rsidRDefault="0091150E" w:rsidP="0091150E">
      <w:pPr>
        <w:pStyle w:val="ListParagraph"/>
        <w:numPr>
          <w:ilvl w:val="0"/>
          <w:numId w:val="29"/>
        </w:numPr>
        <w:spacing w:line="360" w:lineRule="auto"/>
        <w:jc w:val="both"/>
        <w:rPr>
          <w:sz w:val="24"/>
          <w:szCs w:val="24"/>
          <w:lang w:val="en-IN" w:eastAsia="en-IN"/>
        </w:rPr>
      </w:pPr>
      <w:r w:rsidRPr="0091150E">
        <w:rPr>
          <w:sz w:val="24"/>
          <w:szCs w:val="24"/>
          <w:lang w:val="en-IN" w:eastAsia="en-IN"/>
        </w:rPr>
        <w:t>Haptic Technology - A Sense of Touch. </w:t>
      </w:r>
      <w:hyperlink r:id="rId29" w:tgtFrame="_blank" w:history="1">
        <w:r w:rsidRPr="0091150E">
          <w:rPr>
            <w:rStyle w:val="Hyperlink"/>
            <w:rFonts w:eastAsiaTheme="majorEastAsia"/>
            <w:sz w:val="24"/>
            <w:szCs w:val="24"/>
            <w:lang w:val="en-IN" w:eastAsia="en-IN"/>
          </w:rPr>
          <w:t>International Journal of Science and Research (IJSR)</w:t>
        </w:r>
      </w:hyperlink>
      <w:hyperlink r:id="rId30" w:tgtFrame="_blank" w:history="1">
        <w:r w:rsidRPr="0091150E">
          <w:rPr>
            <w:rStyle w:val="Hyperlink"/>
            <w:rFonts w:eastAsiaTheme="majorEastAsia"/>
            <w:sz w:val="24"/>
            <w:szCs w:val="24"/>
            <w:lang w:val="en-IN" w:eastAsia="en-IN"/>
          </w:rPr>
          <w:t>3</w:t>
        </w:r>
      </w:hyperlink>
      <w:r w:rsidRPr="0091150E">
        <w:rPr>
          <w:sz w:val="24"/>
          <w:szCs w:val="24"/>
          <w:lang w:val="en-IN" w:eastAsia="en-IN"/>
        </w:rPr>
        <w:t>.</w:t>
      </w:r>
      <w:r>
        <w:rPr>
          <w:sz w:val="24"/>
          <w:szCs w:val="24"/>
          <w:lang w:val="en-IN" w:eastAsia="en-IN"/>
        </w:rPr>
        <w:t xml:space="preserve"> </w:t>
      </w:r>
      <w:hyperlink r:id="rId31" w:tgtFrame="_blank" w:history="1">
        <w:r w:rsidRPr="0091150E">
          <w:rPr>
            <w:rStyle w:val="Hyperlink"/>
            <w:rFonts w:eastAsiaTheme="majorEastAsia"/>
            <w:sz w:val="24"/>
            <w:szCs w:val="24"/>
          </w:rPr>
          <w:t>Published in Sensors, Date of Publication: 9 March 2023</w:t>
        </w:r>
      </w:hyperlink>
      <w:r w:rsidRPr="0091150E">
        <w:rPr>
          <w:sz w:val="24"/>
          <w:szCs w:val="24"/>
        </w:rPr>
        <w:t>.</w:t>
      </w:r>
    </w:p>
    <w:p w14:paraId="137BEB00" w14:textId="77777777" w:rsidR="0091150E" w:rsidRDefault="0091150E" w:rsidP="0091150E">
      <w:pPr>
        <w:spacing w:line="359" w:lineRule="auto"/>
        <w:ind w:right="65"/>
        <w:jc w:val="both"/>
      </w:pPr>
    </w:p>
    <w:p w14:paraId="3253B096" w14:textId="01B71D1E" w:rsidR="0091150E" w:rsidRPr="00596337" w:rsidRDefault="0091150E" w:rsidP="0091150E">
      <w:pPr>
        <w:pStyle w:val="ListParagraph"/>
        <w:numPr>
          <w:ilvl w:val="0"/>
          <w:numId w:val="29"/>
        </w:numPr>
        <w:spacing w:line="360" w:lineRule="auto"/>
        <w:jc w:val="both"/>
        <w:rPr>
          <w:sz w:val="24"/>
          <w:szCs w:val="24"/>
          <w:lang w:val="en-IN" w:eastAsia="en-IN"/>
        </w:rPr>
      </w:pPr>
      <w:r w:rsidRPr="0091150E">
        <w:rPr>
          <w:sz w:val="24"/>
          <w:szCs w:val="24"/>
          <w:lang w:val="en-IN" w:eastAsia="en-IN"/>
        </w:rPr>
        <w:t>State of art of haptic technology. </w:t>
      </w:r>
      <w:hyperlink r:id="rId32" w:tgtFrame="_blank" w:history="1">
        <w:r w:rsidRPr="0091150E">
          <w:rPr>
            <w:rStyle w:val="Hyperlink"/>
            <w:rFonts w:eastAsiaTheme="majorEastAsia"/>
            <w:color w:val="auto"/>
            <w:sz w:val="24"/>
            <w:szCs w:val="24"/>
            <w:u w:val="none"/>
            <w:lang w:val="en-IN" w:eastAsia="en-IN"/>
          </w:rPr>
          <w:t>The exact publication date is not available, but it was published within the last decade</w:t>
        </w:r>
      </w:hyperlink>
      <w:hyperlink r:id="rId33" w:tgtFrame="_blank" w:history="1">
        <w:r w:rsidRPr="0091150E">
          <w:rPr>
            <w:rStyle w:val="Hyperlink"/>
            <w:rFonts w:eastAsiaTheme="majorEastAsia"/>
            <w:color w:val="auto"/>
            <w:sz w:val="24"/>
            <w:szCs w:val="24"/>
            <w:u w:val="none"/>
            <w:lang w:val="en-IN" w:eastAsia="en-IN"/>
          </w:rPr>
          <w:t>4</w:t>
        </w:r>
      </w:hyperlink>
      <w:r w:rsidRPr="0091150E">
        <w:rPr>
          <w:sz w:val="24"/>
          <w:szCs w:val="24"/>
          <w:lang w:val="en-IN" w:eastAsia="en-IN"/>
        </w:rPr>
        <w:t>.</w:t>
      </w:r>
      <w:r w:rsidRPr="0091150E">
        <w:rPr>
          <w:sz w:val="24"/>
          <w:szCs w:val="24"/>
        </w:rPr>
        <w:t xml:space="preserve">  </w:t>
      </w:r>
      <w:hyperlink r:id="rId34" w:tgtFrame="_blank" w:history="1">
        <w:r w:rsidRPr="0091150E">
          <w:rPr>
            <w:rStyle w:val="Hyperlink"/>
            <w:rFonts w:eastAsiaTheme="majorEastAsia"/>
            <w:sz w:val="24"/>
            <w:szCs w:val="24"/>
          </w:rPr>
          <w:t>The publication date for the 4th reference, “State of art of haptic technology,” is January 2017</w:t>
        </w:r>
      </w:hyperlink>
      <w:r>
        <w:rPr>
          <w:sz w:val="24"/>
          <w:szCs w:val="24"/>
        </w:rPr>
        <w:t>.</w:t>
      </w:r>
    </w:p>
    <w:p w14:paraId="525D019E" w14:textId="77777777" w:rsidR="00596337" w:rsidRPr="00596337" w:rsidRDefault="00596337" w:rsidP="00596337">
      <w:pPr>
        <w:pStyle w:val="ListParagraph"/>
        <w:spacing w:line="360" w:lineRule="auto"/>
        <w:rPr>
          <w:sz w:val="24"/>
          <w:szCs w:val="24"/>
          <w:lang w:val="en-IN" w:eastAsia="en-IN"/>
        </w:rPr>
      </w:pPr>
    </w:p>
    <w:p w14:paraId="335EAE99" w14:textId="493BAF20" w:rsidR="00596337" w:rsidRDefault="00000000" w:rsidP="00596337">
      <w:pPr>
        <w:pStyle w:val="ListParagraph"/>
        <w:numPr>
          <w:ilvl w:val="0"/>
          <w:numId w:val="29"/>
        </w:numPr>
        <w:spacing w:line="360" w:lineRule="auto"/>
        <w:rPr>
          <w:sz w:val="24"/>
          <w:szCs w:val="24"/>
        </w:rPr>
      </w:pPr>
      <w:hyperlink r:id="rId35" w:tgtFrame="_blank" w:history="1">
        <w:r w:rsidR="00596337" w:rsidRPr="00596337">
          <w:rPr>
            <w:rStyle w:val="Hyperlink"/>
            <w:rFonts w:eastAsiaTheme="majorEastAsia"/>
            <w:color w:val="auto"/>
            <w:sz w:val="24"/>
            <w:szCs w:val="24"/>
            <w:u w:val="none"/>
          </w:rPr>
          <w:t>“An Overview of Wearable Haptic Technologies and Their Performance”</w:t>
        </w:r>
        <w:r w:rsidR="00596337" w:rsidRPr="00596337">
          <w:rPr>
            <w:rStyle w:val="Hyperlink"/>
            <w:rFonts w:eastAsiaTheme="majorEastAsia"/>
            <w:sz w:val="24"/>
            <w:szCs w:val="24"/>
          </w:rPr>
          <w:t xml:space="preserve"> includes papers published between </w:t>
        </w:r>
        <w:r w:rsidR="00596337" w:rsidRPr="00596337">
          <w:rPr>
            <w:rStyle w:val="Hyperlink"/>
            <w:rFonts w:eastAsiaTheme="minorEastAsia"/>
            <w:sz w:val="24"/>
            <w:szCs w:val="24"/>
          </w:rPr>
          <w:t>2015 and October 2022</w:t>
        </w:r>
      </w:hyperlink>
      <w:hyperlink r:id="rId36" w:tgtFrame="_blank" w:history="1">
        <w:r w:rsidR="00596337" w:rsidRPr="00596337">
          <w:rPr>
            <w:rStyle w:val="Hyperlink"/>
            <w:rFonts w:eastAsiaTheme="majorEastAsia"/>
            <w:sz w:val="24"/>
            <w:szCs w:val="24"/>
          </w:rPr>
          <w:t>3</w:t>
        </w:r>
      </w:hyperlink>
      <w:r w:rsidR="00596337" w:rsidRPr="00596337">
        <w:rPr>
          <w:sz w:val="24"/>
          <w:szCs w:val="24"/>
        </w:rPr>
        <w:t>.</w:t>
      </w:r>
    </w:p>
    <w:p w14:paraId="6BEFBEDF" w14:textId="77777777" w:rsidR="00596337" w:rsidRPr="00596337" w:rsidRDefault="00596337" w:rsidP="00596337">
      <w:pPr>
        <w:pStyle w:val="ListParagraph"/>
        <w:rPr>
          <w:sz w:val="24"/>
          <w:szCs w:val="24"/>
        </w:rPr>
      </w:pPr>
    </w:p>
    <w:p w14:paraId="71D044B1" w14:textId="5A17C91C" w:rsidR="0091150E" w:rsidRPr="00596337" w:rsidRDefault="00000000" w:rsidP="00596337">
      <w:pPr>
        <w:pStyle w:val="ListParagraph"/>
        <w:numPr>
          <w:ilvl w:val="0"/>
          <w:numId w:val="29"/>
        </w:numPr>
        <w:spacing w:line="360" w:lineRule="auto"/>
        <w:rPr>
          <w:sz w:val="24"/>
          <w:szCs w:val="24"/>
        </w:rPr>
      </w:pPr>
      <w:hyperlink r:id="rId37" w:tgtFrame="_blank" w:history="1">
        <w:r w:rsidR="00596337" w:rsidRPr="00596337">
          <w:rPr>
            <w:rStyle w:val="Hyperlink"/>
            <w:rFonts w:eastAsiaTheme="majorEastAsia"/>
            <w:color w:val="auto"/>
            <w:sz w:val="24"/>
            <w:szCs w:val="24"/>
            <w:u w:val="none"/>
          </w:rPr>
          <w:t>The proceedings of the </w:t>
        </w:r>
        <w:r w:rsidR="00596337" w:rsidRPr="00596337">
          <w:rPr>
            <w:rStyle w:val="Hyperlink"/>
            <w:rFonts w:eastAsiaTheme="minorEastAsia"/>
            <w:color w:val="auto"/>
            <w:sz w:val="24"/>
            <w:szCs w:val="24"/>
            <w:u w:val="none"/>
          </w:rPr>
          <w:t>13th International Conference on Human Haptic Sensing and Touch Enabled Computer Applications (</w:t>
        </w:r>
        <w:proofErr w:type="spellStart"/>
        <w:r w:rsidR="00596337" w:rsidRPr="00596337">
          <w:rPr>
            <w:rStyle w:val="Hyperlink"/>
            <w:rFonts w:eastAsiaTheme="minorEastAsia"/>
            <w:color w:val="auto"/>
            <w:sz w:val="24"/>
            <w:szCs w:val="24"/>
            <w:u w:val="none"/>
          </w:rPr>
          <w:t>EuroHaptics</w:t>
        </w:r>
        <w:proofErr w:type="spellEnd"/>
        <w:r w:rsidR="00596337" w:rsidRPr="00596337">
          <w:rPr>
            <w:rStyle w:val="Hyperlink"/>
            <w:rFonts w:eastAsiaTheme="minorEastAsia"/>
            <w:color w:val="auto"/>
            <w:sz w:val="24"/>
            <w:szCs w:val="24"/>
            <w:u w:val="none"/>
          </w:rPr>
          <w:t xml:space="preserve"> 2022)</w:t>
        </w:r>
        <w:r w:rsidR="00596337" w:rsidRPr="00596337">
          <w:rPr>
            <w:rStyle w:val="Hyperlink"/>
            <w:rFonts w:eastAsiaTheme="majorEastAsia"/>
            <w:sz w:val="24"/>
            <w:szCs w:val="24"/>
          </w:rPr>
          <w:t> took place from </w:t>
        </w:r>
        <w:r w:rsidR="00596337" w:rsidRPr="00596337">
          <w:rPr>
            <w:rStyle w:val="Hyperlink"/>
            <w:rFonts w:eastAsiaTheme="minorEastAsia"/>
            <w:sz w:val="24"/>
            <w:szCs w:val="24"/>
          </w:rPr>
          <w:t>May 22–25, 2022</w:t>
        </w:r>
      </w:hyperlink>
      <w:hyperlink r:id="rId38" w:tgtFrame="_blank" w:history="1">
        <w:r w:rsidR="00596337" w:rsidRPr="00596337">
          <w:rPr>
            <w:rStyle w:val="Hyperlink"/>
            <w:rFonts w:eastAsiaTheme="majorEastAsia"/>
            <w:sz w:val="24"/>
            <w:szCs w:val="24"/>
          </w:rPr>
          <w:t>2</w:t>
        </w:r>
      </w:hyperlink>
      <w:r w:rsidR="00596337" w:rsidRPr="00596337">
        <w:rPr>
          <w:sz w:val="24"/>
          <w:szCs w:val="24"/>
        </w:rPr>
        <w:t>.</w:t>
      </w:r>
    </w:p>
    <w:sectPr w:rsidR="0091150E" w:rsidRPr="00596337">
      <w:headerReference w:type="default" r:id="rId39"/>
      <w:footerReference w:type="default" r:id="rId40"/>
      <w:pgSz w:w="12240" w:h="15840"/>
      <w:pgMar w:top="1620" w:right="1340" w:bottom="280" w:left="1720" w:header="127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E17A17" w14:textId="77777777" w:rsidR="002725B3" w:rsidRDefault="002725B3">
      <w:r>
        <w:separator/>
      </w:r>
    </w:p>
  </w:endnote>
  <w:endnote w:type="continuationSeparator" w:id="0">
    <w:p w14:paraId="399F95A7" w14:textId="77777777" w:rsidR="002725B3" w:rsidRDefault="002725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CF0845" w14:textId="0BB7F11B" w:rsidR="009208EB" w:rsidRDefault="009208EB" w:rsidP="009208EB">
    <w:pPr>
      <w:pStyle w:val="Footer"/>
      <w:jc w:val="center"/>
    </w:pPr>
  </w:p>
  <w:p w14:paraId="4E44E301" w14:textId="05F5912C" w:rsidR="009208EB" w:rsidRDefault="009208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50647" w14:textId="77777777" w:rsidR="009208EB" w:rsidRDefault="009208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77151560"/>
      <w:docPartObj>
        <w:docPartGallery w:val="Page Numbers (Bottom of Page)"/>
        <w:docPartUnique/>
      </w:docPartObj>
    </w:sdtPr>
    <w:sdtEndPr>
      <w:rPr>
        <w:noProof/>
      </w:rPr>
    </w:sdtEndPr>
    <w:sdtContent>
      <w:p w14:paraId="07018395" w14:textId="46B19565" w:rsidR="009208EB" w:rsidRDefault="005455FB" w:rsidP="009208EB">
        <w:pPr>
          <w:pStyle w:val="Footer"/>
          <w:ind w:firstLine="3600"/>
          <w:jc w:val="center"/>
        </w:pPr>
        <w:r>
          <w:rPr>
            <w:noProof/>
          </w:rPr>
          <mc:AlternateContent>
            <mc:Choice Requires="wps">
              <w:drawing>
                <wp:anchor distT="0" distB="0" distL="114300" distR="114300" simplePos="0" relativeHeight="251668992" behindDoc="0" locked="0" layoutInCell="1" allowOverlap="1" wp14:anchorId="22AB7C99" wp14:editId="2C00BEE8">
                  <wp:simplePos x="0" y="0"/>
                  <wp:positionH relativeFrom="margin">
                    <wp:posOffset>-143123</wp:posOffset>
                  </wp:positionH>
                  <wp:positionV relativeFrom="paragraph">
                    <wp:posOffset>153780</wp:posOffset>
                  </wp:positionV>
                  <wp:extent cx="2226310" cy="238235"/>
                  <wp:effectExtent l="0" t="0" r="2540" b="9525"/>
                  <wp:wrapNone/>
                  <wp:docPr id="293178070" name="Text Box 3"/>
                  <wp:cNvGraphicFramePr/>
                  <a:graphic xmlns:a="http://schemas.openxmlformats.org/drawingml/2006/main">
                    <a:graphicData uri="http://schemas.microsoft.com/office/word/2010/wordprocessingShape">
                      <wps:wsp>
                        <wps:cNvSpPr txBox="1"/>
                        <wps:spPr>
                          <a:xfrm>
                            <a:off x="0" y="0"/>
                            <a:ext cx="2226310" cy="238235"/>
                          </a:xfrm>
                          <a:prstGeom prst="rect">
                            <a:avLst/>
                          </a:prstGeom>
                          <a:solidFill>
                            <a:schemeClr val="lt1"/>
                          </a:solidFill>
                          <a:ln w="6350">
                            <a:noFill/>
                          </a:ln>
                        </wps:spPr>
                        <wps:txbx>
                          <w:txbxContent>
                            <w:p w14:paraId="234AEFD7" w14:textId="336DB2F7" w:rsidR="005455FB" w:rsidRPr="005455FB" w:rsidRDefault="005455FB">
                              <w:pPr>
                                <w:rPr>
                                  <w:lang w:val="en-IN"/>
                                </w:rPr>
                              </w:pPr>
                              <w:r w:rsidRPr="005455FB">
                                <w:rPr>
                                  <w:lang w:val="en-IN"/>
                                </w:rPr>
                                <w:t>Dept. of CS&amp;E, B.I.E.T Davangere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AB7C99" id="_x0000_t202" coordsize="21600,21600" o:spt="202" path="m,l,21600r21600,l21600,xe">
                  <v:stroke joinstyle="miter"/>
                  <v:path gradientshapeok="t" o:connecttype="rect"/>
                </v:shapetype>
                <v:shape id="Text Box 3" o:spid="_x0000_s1027" type="#_x0000_t202" style="position:absolute;left:0;text-align:left;margin-left:-11.25pt;margin-top:12.1pt;width:175.3pt;height:18.75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" fillcolor="white [3201]" stroked="f" strokeweight=".5pt">
                  <v:textbox>
                    <w:txbxContent>
                      <w:p w14:paraId="234AEFD7" w14:textId="336DB2F7" w:rsidR="005455FB" w:rsidRPr="005455FB" w:rsidRDefault="005455FB">
                        <w:pPr>
                          <w:rPr>
                            <w:lang w:val="en-IN"/>
                          </w:rPr>
                        </w:pPr>
                        <w:r w:rsidRPr="005455FB">
                          <w:rPr>
                            <w:lang w:val="en-IN"/>
                          </w:rPr>
                          <w:t>Dept. of CS&amp;E, B.I.E.T Davangere</w:t>
                        </w:r>
                      </w:p>
                    </w:txbxContent>
                  </v:textbox>
                  <w10:wrap anchorx="margin"/>
                </v:shape>
              </w:pict>
            </mc:Fallback>
          </mc:AlternateContent>
        </w:r>
        <w:r>
          <w:rPr>
            <w:noProof/>
          </w:rPr>
          <mc:AlternateContent>
            <mc:Choice Requires="wpg">
              <w:drawing>
                <wp:anchor distT="0" distB="0" distL="114300" distR="114300" simplePos="0" relativeHeight="251667968" behindDoc="1" locked="0" layoutInCell="1" allowOverlap="1" wp14:anchorId="315798AA" wp14:editId="7CEC4BE2">
                  <wp:simplePos x="0" y="0"/>
                  <wp:positionH relativeFrom="margin">
                    <wp:posOffset>-82495</wp:posOffset>
                  </wp:positionH>
                  <wp:positionV relativeFrom="paragraph">
                    <wp:posOffset>42820</wp:posOffset>
                  </wp:positionV>
                  <wp:extent cx="5963230" cy="87464"/>
                  <wp:effectExtent l="19050" t="0" r="0" b="8255"/>
                  <wp:wrapNone/>
                  <wp:docPr id="68869958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5963230" cy="87464"/>
                            <a:chOff x="1738" y="-62"/>
                            <a:chExt cx="9123" cy="91"/>
                          </a:xfrm>
                        </wpg:grpSpPr>
                        <wps:wsp>
                          <wps:cNvPr id="847837424" name="Freeform 19"/>
                          <wps:cNvSpPr>
                            <a:spLocks/>
                          </wps:cNvSpPr>
                          <wps:spPr bwMode="auto">
                            <a:xfrm>
                              <a:off x="1769" y="-3"/>
                              <a:ext cx="9061" cy="0"/>
                            </a:xfrm>
                            <a:custGeom>
                              <a:avLst/>
                              <a:gdLst>
                                <a:gd name="T0" fmla="+- 0 1769 1769"/>
                                <a:gd name="T1" fmla="*/ T0 w 9061"/>
                                <a:gd name="T2" fmla="+- 0 10831 1769"/>
                                <a:gd name="T3" fmla="*/ T2 w 9061"/>
                              </a:gdLst>
                              <a:ahLst/>
                              <a:cxnLst>
                                <a:cxn ang="0">
                                  <a:pos x="T1" y="0"/>
                                </a:cxn>
                                <a:cxn ang="0">
                                  <a:pos x="T3" y="0"/>
                                </a:cxn>
                              </a:cxnLst>
                              <a:rect l="0" t="0" r="r" b="b"/>
                              <a:pathLst>
                                <a:path w="9061">
                                  <a:moveTo>
                                    <a:pt x="0" y="0"/>
                                  </a:moveTo>
                                  <a:lnTo>
                                    <a:pt x="9062" y="0"/>
                                  </a:lnTo>
                                </a:path>
                              </a:pathLst>
                            </a:custGeom>
                            <a:noFill/>
                            <a:ln w="39370">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0503080" name="Freeform 20"/>
                          <wps:cNvSpPr>
                            <a:spLocks/>
                          </wps:cNvSpPr>
                          <wps:spPr bwMode="auto">
                            <a:xfrm>
                              <a:off x="1769" y="-54"/>
                              <a:ext cx="9061" cy="0"/>
                            </a:xfrm>
                            <a:custGeom>
                              <a:avLst/>
                              <a:gdLst>
                                <a:gd name="T0" fmla="+- 0 1769 1769"/>
                                <a:gd name="T1" fmla="*/ T0 w 9061"/>
                                <a:gd name="T2" fmla="+- 0 10831 1769"/>
                                <a:gd name="T3" fmla="*/ T2 w 9061"/>
                              </a:gdLst>
                              <a:ahLst/>
                              <a:cxnLst>
                                <a:cxn ang="0">
                                  <a:pos x="T1" y="0"/>
                                </a:cxn>
                                <a:cxn ang="0">
                                  <a:pos x="T3" y="0"/>
                                </a:cxn>
                              </a:cxnLst>
                              <a:rect l="0" t="0" r="r" b="b"/>
                              <a:pathLst>
                                <a:path w="9061">
                                  <a:moveTo>
                                    <a:pt x="0" y="0"/>
                                  </a:moveTo>
                                  <a:lnTo>
                                    <a:pt x="9062" y="0"/>
                                  </a:lnTo>
                                </a:path>
                              </a:pathLst>
                            </a:custGeom>
                            <a:noFill/>
                            <a:ln w="10414">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AE422F" id="Group 2" o:spid="_x0000_s1026" style="position:absolute;margin-left:-6.5pt;margin-top:3.35pt;width:469.55pt;height:6.9pt;rotation:180;z-index:-251648512;mso-position-horizontal-relative:margin" coordorigin="1738,-62" coordsize="91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">
                  <v:shape id="Freeform 19" o:spid="_x0000_s1027" style="position:absolute;left:1769;top:-3;width:9061;height:0;visibility:visible;mso-wrap-style:square;v-text-anchor:top" coordsize="9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" path="m,l9062,e" filled="f" strokecolor="#612322" strokeweight="3.1pt">
                    <v:path arrowok="t" o:connecttype="custom" o:connectlocs="0,0;9062,0" o:connectangles="0,0"/>
                  </v:shape>
                  <v:shape id="Freeform 20" o:spid="_x0000_s1028" style="position:absolute;left:1769;top:-54;width:9061;height:0;visibility:visible;mso-wrap-style:square;v-text-anchor:top" coordsize="9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" path="m,l9062,e" filled="f" strokecolor="#612322" strokeweight=".82pt">
                    <v:path arrowok="t" o:connecttype="custom" o:connectlocs="0,0;9062,0" o:connectangles="0,0"/>
                  </v:shape>
                  <w10:wrap anchorx="margin"/>
                </v:group>
              </w:pict>
            </mc:Fallback>
          </mc:AlternateContent>
        </w:r>
      </w:p>
      <w:p w14:paraId="41123002" w14:textId="09636F4D" w:rsidR="009208EB" w:rsidRDefault="009208EB" w:rsidP="009208EB">
        <w:pPr>
          <w:pStyle w:val="Footer"/>
          <w:ind w:firstLine="3600"/>
          <w:jc w:val="center"/>
        </w:pPr>
        <w:r>
          <w:tab/>
        </w:r>
        <w:r>
          <w:tab/>
        </w:r>
        <w:r>
          <w:fldChar w:fldCharType="begin"/>
        </w:r>
        <w:r>
          <w:instrText xml:space="preserve"> PAGE   \* MERGEFORMAT </w:instrText>
        </w:r>
        <w:r>
          <w:fldChar w:fldCharType="separate"/>
        </w:r>
        <w:r>
          <w:rPr>
            <w:noProof/>
          </w:rPr>
          <w:t>2</w:t>
        </w:r>
        <w:r>
          <w:rPr>
            <w:noProof/>
          </w:rPr>
          <w:fldChar w:fldCharType="end"/>
        </w:r>
      </w:p>
    </w:sdtContent>
  </w:sdt>
  <w:p w14:paraId="71C8A3E6" w14:textId="685E1ACC" w:rsidR="009208EB" w:rsidRDefault="009208E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437B3D" w14:textId="0F0E40B9" w:rsidR="00410AE5" w:rsidRDefault="00000000">
    <w:pPr>
      <w:spacing w:line="200" w:lineRule="exact"/>
    </w:pPr>
    <w:r>
      <w:pict w14:anchorId="77CA9DD9">
        <v:shapetype id="_x0000_t202" coordsize="21600,21600" o:spt="202" path="m,l,21600r21600,l21600,xe">
          <v:stroke joinstyle="miter"/>
          <v:path gradientshapeok="t" o:connecttype="rect"/>
        </v:shapetype>
        <v:shape id="_x0000_s1027" type="#_x0000_t202" style="position:absolute;margin-left:502.35pt;margin-top:751.55pt;width:38.35pt;height:19.8pt;z-index:-251658752;mso-position-horizontal-relative:page;mso-position-vertical-relative:page" filled="f" stroked="f">
          <v:textbox style="mso-next-textbox:#_x0000_s1027" inset="0,0,0,0">
            <w:txbxContent>
              <w:p w14:paraId="4CBF3731" w14:textId="78B66A02" w:rsidR="00410AE5" w:rsidRDefault="00000000">
                <w:pPr>
                  <w:spacing w:line="220" w:lineRule="exact"/>
                  <w:ind w:left="20"/>
                </w:pPr>
                <w:r>
                  <w:rPr>
                    <w:spacing w:val="-5"/>
                  </w:rPr>
                  <w:t xml:space="preserve"> </w:t>
                </w:r>
                <w:r w:rsidR="005455FB">
                  <w:rPr>
                    <w:spacing w:val="-5"/>
                  </w:rPr>
                  <w:t xml:space="preserve">          </w:t>
                </w:r>
                <w:r>
                  <w:fldChar w:fldCharType="begin"/>
                </w:r>
                <w:r>
                  <w:instrText xml:space="preserve"> PAGE </w:instrText>
                </w:r>
                <w:r>
                  <w:fldChar w:fldCharType="separate"/>
                </w:r>
                <w:r>
                  <w:t>10</w:t>
                </w:r>
                <w:r>
                  <w:fldChar w:fldCharType="end"/>
                </w:r>
              </w:p>
            </w:txbxContent>
          </v:textbox>
          <w10:wrap anchorx="page" anchory="page"/>
        </v:shape>
      </w:pict>
    </w:r>
    <w:r w:rsidR="0072187E">
      <w:rPr>
        <w:noProof/>
      </w:rPr>
      <w:drawing>
        <wp:inline distT="0" distB="0" distL="0" distR="0" wp14:anchorId="1D27A65F" wp14:editId="15264A81">
          <wp:extent cx="5904762" cy="57143"/>
          <wp:effectExtent l="0" t="0" r="0" b="635"/>
          <wp:docPr id="119259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90469" name=""/>
                  <pic:cNvPicPr/>
                </pic:nvPicPr>
                <pic:blipFill>
                  <a:blip r:embed="rId1"/>
                  <a:stretch>
                    <a:fillRect/>
                  </a:stretch>
                </pic:blipFill>
                <pic:spPr>
                  <a:xfrm>
                    <a:off x="0" y="0"/>
                    <a:ext cx="5904762" cy="57143"/>
                  </a:xfrm>
                  <a:prstGeom prst="rect">
                    <a:avLst/>
                  </a:prstGeom>
                </pic:spPr>
              </pic:pic>
            </a:graphicData>
          </a:graphic>
        </wp:inline>
      </w:drawing>
    </w:r>
    <w:r>
      <w:pict w14:anchorId="4104FF80">
        <v:shape id="_x0000_s1028" type="#_x0000_t202" style="position:absolute;margin-left:82.65pt;margin-top:751.55pt;width:150.7pt;height:11.95pt;z-index:-251659776;mso-position-horizontal-relative:page;mso-position-vertical-relative:page" filled="f" stroked="f">
          <v:textbox style="mso-next-textbox:#_x0000_s1028" inset="0,0,0,0">
            <w:txbxContent>
              <w:p w14:paraId="10C36814" w14:textId="77777777" w:rsidR="00410AE5" w:rsidRDefault="00000000">
                <w:pPr>
                  <w:spacing w:line="220" w:lineRule="exact"/>
                  <w:ind w:left="20" w:right="-30"/>
                </w:pPr>
                <w:r>
                  <w:t>De</w:t>
                </w:r>
                <w:r>
                  <w:rPr>
                    <w:spacing w:val="2"/>
                  </w:rPr>
                  <w:t>p</w:t>
                </w:r>
                <w:r>
                  <w:t>t.</w:t>
                </w:r>
                <w:r>
                  <w:rPr>
                    <w:spacing w:val="-3"/>
                  </w:rPr>
                  <w:t xml:space="preserve"> </w:t>
                </w:r>
                <w:r>
                  <w:rPr>
                    <w:spacing w:val="1"/>
                  </w:rPr>
                  <w:t>o</w:t>
                </w:r>
                <w:r>
                  <w:t>f</w:t>
                </w:r>
                <w:r>
                  <w:rPr>
                    <w:spacing w:val="-1"/>
                  </w:rPr>
                  <w:t xml:space="preserve"> C</w:t>
                </w:r>
                <w:r>
                  <w:t>S&amp;E,</w:t>
                </w:r>
                <w:r>
                  <w:rPr>
                    <w:spacing w:val="-5"/>
                  </w:rPr>
                  <w:t xml:space="preserve"> </w:t>
                </w:r>
                <w:r>
                  <w:rPr>
                    <w:spacing w:val="-1"/>
                  </w:rPr>
                  <w:t>B</w:t>
                </w:r>
                <w:r>
                  <w:t>.</w:t>
                </w:r>
                <w:r>
                  <w:rPr>
                    <w:spacing w:val="1"/>
                  </w:rPr>
                  <w:t>I</w:t>
                </w:r>
                <w:r>
                  <w:t>.E.T,</w:t>
                </w:r>
                <w:r>
                  <w:rPr>
                    <w:spacing w:val="-5"/>
                  </w:rPr>
                  <w:t xml:space="preserve"> </w:t>
                </w:r>
                <w:proofErr w:type="spellStart"/>
                <w:r>
                  <w:t>D</w:t>
                </w:r>
                <w:r>
                  <w:rPr>
                    <w:spacing w:val="-2"/>
                  </w:rPr>
                  <w:t>a</w:t>
                </w:r>
                <w:r>
                  <w:rPr>
                    <w:spacing w:val="1"/>
                  </w:rPr>
                  <w:t>v</w:t>
                </w:r>
                <w:r>
                  <w:rPr>
                    <w:spacing w:val="-2"/>
                  </w:rPr>
                  <w:t>a</w:t>
                </w:r>
                <w:r>
                  <w:rPr>
                    <w:spacing w:val="1"/>
                  </w:rPr>
                  <w:t>n</w:t>
                </w:r>
                <w:r>
                  <w:t>a</w:t>
                </w:r>
                <w:r>
                  <w:rPr>
                    <w:spacing w:val="1"/>
                  </w:rPr>
                  <w:t>g</w:t>
                </w:r>
                <w:r>
                  <w:t>e</w:t>
                </w:r>
                <w:r>
                  <w:rPr>
                    <w:spacing w:val="1"/>
                  </w:rPr>
                  <w:t>r</w:t>
                </w:r>
                <w:r>
                  <w:t>e</w:t>
                </w:r>
                <w:proofErr w:type="spellEnd"/>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AB3936" w14:textId="77777777" w:rsidR="00410AE5" w:rsidRDefault="00410AE5">
    <w:pPr>
      <w:spacing w:line="0" w:lineRule="atLeast"/>
      <w:rPr>
        <w:sz w:val="0"/>
        <w:szCs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CC8B4E" w14:textId="77777777" w:rsidR="002725B3" w:rsidRDefault="002725B3">
      <w:r>
        <w:separator/>
      </w:r>
    </w:p>
  </w:footnote>
  <w:footnote w:type="continuationSeparator" w:id="0">
    <w:p w14:paraId="1B99FC82" w14:textId="77777777" w:rsidR="002725B3" w:rsidRDefault="002725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204FC" w14:textId="4401041B" w:rsidR="00984618" w:rsidRDefault="007E463C">
    <w:pPr>
      <w:spacing w:line="200" w:lineRule="exact"/>
    </w:pPr>
    <w:r>
      <w:pict w14:anchorId="4C4349FA">
        <v:shapetype id="_x0000_t202" coordsize="21600,21600" o:spt="202" path="m,l,21600r21600,l21600,xe">
          <v:stroke joinstyle="miter"/>
          <v:path gradientshapeok="t" o:connecttype="rect"/>
        </v:shapetype>
        <v:shape id="_x0000_s1034" type="#_x0000_t202" style="position:absolute;margin-left:414.4pt;margin-top:22.65pt;width:135.35pt;height:14.5pt;z-index:-251654656;mso-position-horizontal-relative:page;mso-position-vertical-relative:page" filled="f" stroked="f">
          <v:textbox style="mso-next-textbox:#_x0000_s1034" inset="0,0,0,0">
            <w:txbxContent>
              <w:p w14:paraId="68E4E884" w14:textId="5E68B659" w:rsidR="00984618" w:rsidRPr="004B2620" w:rsidRDefault="004B2620" w:rsidP="004B2620">
                <w:pPr>
                  <w:spacing w:line="260" w:lineRule="exact"/>
                  <w:ind w:left="20" w:right="-36"/>
                  <w:jc w:val="center"/>
                  <w:rPr>
                    <w:sz w:val="24"/>
                    <w:szCs w:val="24"/>
                    <w:lang w:val="en-IN"/>
                  </w:rPr>
                </w:pPr>
                <w:r>
                  <w:rPr>
                    <w:sz w:val="24"/>
                    <w:szCs w:val="24"/>
                    <w:lang w:val="en-IN"/>
                  </w:rPr>
                  <w:t xml:space="preserve">             Haptic Technology</w:t>
                </w:r>
              </w:p>
            </w:txbxContent>
          </v:textbox>
          <w10:wrap anchorx="page" anchory="page"/>
        </v:shape>
      </w:pict>
    </w:r>
    <w:r w:rsidR="009208EB">
      <w:rPr>
        <w:noProof/>
      </w:rPr>
      <mc:AlternateContent>
        <mc:Choice Requires="wpg">
          <w:drawing>
            <wp:anchor distT="0" distB="0" distL="114300" distR="114300" simplePos="0" relativeHeight="251665920" behindDoc="1" locked="0" layoutInCell="1" allowOverlap="1" wp14:anchorId="0B010EFB" wp14:editId="3EC8C9F5">
              <wp:simplePos x="0" y="0"/>
              <wp:positionH relativeFrom="margin">
                <wp:align>right</wp:align>
              </wp:positionH>
              <wp:positionV relativeFrom="paragraph">
                <wp:posOffset>-66556</wp:posOffset>
              </wp:positionV>
              <wp:extent cx="5932714" cy="79347"/>
              <wp:effectExtent l="0" t="0" r="11430" b="0"/>
              <wp:wrapNone/>
              <wp:docPr id="44093250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2714" cy="79347"/>
                        <a:chOff x="1738" y="-62"/>
                        <a:chExt cx="9123" cy="91"/>
                      </a:xfrm>
                    </wpg:grpSpPr>
                    <wps:wsp>
                      <wps:cNvPr id="2062164837" name="Freeform 19"/>
                      <wps:cNvSpPr>
                        <a:spLocks/>
                      </wps:cNvSpPr>
                      <wps:spPr bwMode="auto">
                        <a:xfrm>
                          <a:off x="1769" y="-3"/>
                          <a:ext cx="9061" cy="0"/>
                        </a:xfrm>
                        <a:custGeom>
                          <a:avLst/>
                          <a:gdLst>
                            <a:gd name="T0" fmla="+- 0 1769 1769"/>
                            <a:gd name="T1" fmla="*/ T0 w 9061"/>
                            <a:gd name="T2" fmla="+- 0 10831 1769"/>
                            <a:gd name="T3" fmla="*/ T2 w 9061"/>
                          </a:gdLst>
                          <a:ahLst/>
                          <a:cxnLst>
                            <a:cxn ang="0">
                              <a:pos x="T1" y="0"/>
                            </a:cxn>
                            <a:cxn ang="0">
                              <a:pos x="T3" y="0"/>
                            </a:cxn>
                          </a:cxnLst>
                          <a:rect l="0" t="0" r="r" b="b"/>
                          <a:pathLst>
                            <a:path w="9061">
                              <a:moveTo>
                                <a:pt x="0" y="0"/>
                              </a:moveTo>
                              <a:lnTo>
                                <a:pt x="9062" y="0"/>
                              </a:lnTo>
                            </a:path>
                          </a:pathLst>
                        </a:custGeom>
                        <a:noFill/>
                        <a:ln w="39370">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6967113" name="Freeform 20"/>
                      <wps:cNvSpPr>
                        <a:spLocks/>
                      </wps:cNvSpPr>
                      <wps:spPr bwMode="auto">
                        <a:xfrm>
                          <a:off x="1769" y="-54"/>
                          <a:ext cx="9061" cy="0"/>
                        </a:xfrm>
                        <a:custGeom>
                          <a:avLst/>
                          <a:gdLst>
                            <a:gd name="T0" fmla="+- 0 1769 1769"/>
                            <a:gd name="T1" fmla="*/ T0 w 9061"/>
                            <a:gd name="T2" fmla="+- 0 10831 1769"/>
                            <a:gd name="T3" fmla="*/ T2 w 9061"/>
                          </a:gdLst>
                          <a:ahLst/>
                          <a:cxnLst>
                            <a:cxn ang="0">
                              <a:pos x="T1" y="0"/>
                            </a:cxn>
                            <a:cxn ang="0">
                              <a:pos x="T3" y="0"/>
                            </a:cxn>
                          </a:cxnLst>
                          <a:rect l="0" t="0" r="r" b="b"/>
                          <a:pathLst>
                            <a:path w="9061">
                              <a:moveTo>
                                <a:pt x="0" y="0"/>
                              </a:moveTo>
                              <a:lnTo>
                                <a:pt x="9062" y="0"/>
                              </a:lnTo>
                            </a:path>
                          </a:pathLst>
                        </a:custGeom>
                        <a:noFill/>
                        <a:ln w="10414">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BCD0EC" id="Group 2" o:spid="_x0000_s1026" style="position:absolute;margin-left:415.95pt;margin-top:-5.25pt;width:467.15pt;height:6.25pt;z-index:-251650560;mso-position-horizontal:right;mso-position-horizontal-relative:margin" coordorigin="1738,-62" coordsize="91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">
              <v:shape id="Freeform 19" o:spid="_x0000_s1027" style="position:absolute;left:1769;top:-3;width:9061;height:0;visibility:visible;mso-wrap-style:square;v-text-anchor:top" coordsize="9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" path="m,l9062,e" filled="f" strokecolor="#612322" strokeweight="3.1pt">
                <v:path arrowok="t" o:connecttype="custom" o:connectlocs="0,0;9062,0" o:connectangles="0,0"/>
              </v:shape>
              <v:shape id="Freeform 20" o:spid="_x0000_s1028" style="position:absolute;left:1769;top:-54;width:9061;height:0;visibility:visible;mso-wrap-style:square;v-text-anchor:top" coordsize="9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" path="m,l9062,e" filled="f" strokecolor="#612322" strokeweight=".82pt">
                <v:path arrowok="t" o:connecttype="custom" o:connectlocs="0,0;9062,0" o:connectangles="0,0"/>
              </v:shape>
              <w10:wrap anchorx="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70D72" w14:textId="236FB99F" w:rsidR="00410AE5" w:rsidRDefault="007E463C">
    <w:pPr>
      <w:spacing w:line="200" w:lineRule="exact"/>
    </w:pPr>
    <w:r>
      <w:pict w14:anchorId="6C923B97">
        <v:shapetype id="_x0000_t202" coordsize="21600,21600" o:spt="202" path="m,l,21600r21600,l21600,xe">
          <v:stroke joinstyle="miter"/>
          <v:path gradientshapeok="t" o:connecttype="rect"/>
        </v:shapetype>
        <v:shape id="_x0000_s1029" type="#_x0000_t202" style="position:absolute;margin-left:307.45pt;margin-top:21.85pt;width:241.65pt;height:14pt;z-index:-251660800;mso-position-horizontal-relative:page;mso-position-vertical-relative:page" filled="f" stroked="f">
          <v:textbox style="mso-next-textbox:#_x0000_s1029" inset="0,0,0,0">
            <w:txbxContent>
              <w:p w14:paraId="5A3385A2" w14:textId="2DA76C3D" w:rsidR="00410AE5" w:rsidRPr="004B2620" w:rsidRDefault="004B2620" w:rsidP="004B2620">
                <w:pPr>
                  <w:spacing w:line="260" w:lineRule="exact"/>
                  <w:ind w:left="2180" w:right="-36" w:firstLine="700"/>
                  <w:jc w:val="center"/>
                  <w:rPr>
                    <w:sz w:val="24"/>
                    <w:szCs w:val="24"/>
                    <w:lang w:val="en-IN"/>
                  </w:rPr>
                </w:pPr>
                <w:r>
                  <w:rPr>
                    <w:sz w:val="24"/>
                    <w:szCs w:val="24"/>
                    <w:lang w:val="en-IN"/>
                  </w:rPr>
                  <w:t>Haptic Technology</w:t>
                </w:r>
              </w:p>
            </w:txbxContent>
          </v:textbox>
          <w10:wrap anchorx="page" anchory="page"/>
        </v:shape>
      </w:pict>
    </w:r>
    <w:r w:rsidR="00B77110">
      <w:rPr>
        <w:noProof/>
      </w:rPr>
      <mc:AlternateContent>
        <mc:Choice Requires="wpg">
          <w:drawing>
            <wp:anchor distT="0" distB="0" distL="114300" distR="114300" simplePos="0" relativeHeight="251671040" behindDoc="1" locked="0" layoutInCell="1" allowOverlap="1" wp14:anchorId="6538BA5C" wp14:editId="17DE08A1">
              <wp:simplePos x="0" y="0"/>
              <wp:positionH relativeFrom="margin">
                <wp:align>right</wp:align>
              </wp:positionH>
              <wp:positionV relativeFrom="paragraph">
                <wp:posOffset>-71837</wp:posOffset>
              </wp:positionV>
              <wp:extent cx="5928277" cy="73688"/>
              <wp:effectExtent l="0" t="0" r="15875" b="2540"/>
              <wp:wrapNone/>
              <wp:docPr id="121183313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8277" cy="73688"/>
                        <a:chOff x="1738" y="-62"/>
                        <a:chExt cx="9123" cy="91"/>
                      </a:xfrm>
                    </wpg:grpSpPr>
                    <wps:wsp>
                      <wps:cNvPr id="1428928812" name="Freeform 19"/>
                      <wps:cNvSpPr>
                        <a:spLocks/>
                      </wps:cNvSpPr>
                      <wps:spPr bwMode="auto">
                        <a:xfrm>
                          <a:off x="1769" y="-3"/>
                          <a:ext cx="9061" cy="0"/>
                        </a:xfrm>
                        <a:custGeom>
                          <a:avLst/>
                          <a:gdLst>
                            <a:gd name="T0" fmla="+- 0 1769 1769"/>
                            <a:gd name="T1" fmla="*/ T0 w 9061"/>
                            <a:gd name="T2" fmla="+- 0 10831 1769"/>
                            <a:gd name="T3" fmla="*/ T2 w 9061"/>
                          </a:gdLst>
                          <a:ahLst/>
                          <a:cxnLst>
                            <a:cxn ang="0">
                              <a:pos x="T1" y="0"/>
                            </a:cxn>
                            <a:cxn ang="0">
                              <a:pos x="T3" y="0"/>
                            </a:cxn>
                          </a:cxnLst>
                          <a:rect l="0" t="0" r="r" b="b"/>
                          <a:pathLst>
                            <a:path w="9061">
                              <a:moveTo>
                                <a:pt x="0" y="0"/>
                              </a:moveTo>
                              <a:lnTo>
                                <a:pt x="9062" y="0"/>
                              </a:lnTo>
                            </a:path>
                          </a:pathLst>
                        </a:custGeom>
                        <a:noFill/>
                        <a:ln w="39370">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111732" name="Freeform 20"/>
                      <wps:cNvSpPr>
                        <a:spLocks/>
                      </wps:cNvSpPr>
                      <wps:spPr bwMode="auto">
                        <a:xfrm>
                          <a:off x="1769" y="-54"/>
                          <a:ext cx="9061" cy="0"/>
                        </a:xfrm>
                        <a:custGeom>
                          <a:avLst/>
                          <a:gdLst>
                            <a:gd name="T0" fmla="+- 0 1769 1769"/>
                            <a:gd name="T1" fmla="*/ T0 w 9061"/>
                            <a:gd name="T2" fmla="+- 0 10831 1769"/>
                            <a:gd name="T3" fmla="*/ T2 w 9061"/>
                          </a:gdLst>
                          <a:ahLst/>
                          <a:cxnLst>
                            <a:cxn ang="0">
                              <a:pos x="T1" y="0"/>
                            </a:cxn>
                            <a:cxn ang="0">
                              <a:pos x="T3" y="0"/>
                            </a:cxn>
                          </a:cxnLst>
                          <a:rect l="0" t="0" r="r" b="b"/>
                          <a:pathLst>
                            <a:path w="9061">
                              <a:moveTo>
                                <a:pt x="0" y="0"/>
                              </a:moveTo>
                              <a:lnTo>
                                <a:pt x="9062" y="0"/>
                              </a:lnTo>
                            </a:path>
                          </a:pathLst>
                        </a:custGeom>
                        <a:noFill/>
                        <a:ln w="10414">
                          <a:solidFill>
                            <a:srgbClr val="61232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68D94B" id="Group 2" o:spid="_x0000_s1026" style="position:absolute;margin-left:415.6pt;margin-top:-5.65pt;width:466.8pt;height:5.8pt;z-index:-251645440;mso-position-horizontal:right;mso-position-horizontal-relative:margin" coordorigin="1738,-62" coordsize="91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">
              <v:shape id="Freeform 19" o:spid="_x0000_s1027" style="position:absolute;left:1769;top:-3;width:9061;height:0;visibility:visible;mso-wrap-style:square;v-text-anchor:top" coordsize="9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" path="m,l9062,e" filled="f" strokecolor="#612322" strokeweight="3.1pt">
                <v:path arrowok="t" o:connecttype="custom" o:connectlocs="0,0;9062,0" o:connectangles="0,0"/>
              </v:shape>
              <v:shape id="Freeform 20" o:spid="_x0000_s1028" style="position:absolute;left:1769;top:-54;width:9061;height:0;visibility:visible;mso-wrap-style:square;v-text-anchor:top" coordsize="9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" path="m,l9062,e" filled="f" strokecolor="#612322" strokeweight=".82pt">
                <v:path arrowok="t" o:connecttype="custom" o:connectlocs="0,0;9062,0" o:connectangles="0,0"/>
              </v:shape>
              <w10:wrap anchorx="margin"/>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A4B91" w14:textId="77777777" w:rsidR="00410AE5" w:rsidRDefault="00000000">
    <w:pPr>
      <w:spacing w:line="200" w:lineRule="exact"/>
    </w:pPr>
    <w:r>
      <w:pict w14:anchorId="03DADB04">
        <v:shapetype id="_x0000_t202" coordsize="21600,21600" o:spt="202" path="m,l,21600r21600,l21600,xe">
          <v:stroke joinstyle="miter"/>
          <v:path gradientshapeok="t" o:connecttype="rect"/>
        </v:shapetype>
        <v:shape id="_x0000_s1025" type="#_x0000_t202" style="position:absolute;margin-left:253.45pt;margin-top:62.65pt;width:123pt;height:20pt;z-index:-251656704;mso-position-horizontal-relative:page;mso-position-vertical-relative:page" filled="f" stroked="f">
          <v:textbox inset="0,0,0,0">
            <w:txbxContent>
              <w:p w14:paraId="20B8E9C6" w14:textId="6B8E9E36" w:rsidR="00410AE5" w:rsidRPr="00905BD2" w:rsidRDefault="00905BD2">
                <w:pPr>
                  <w:spacing w:line="380" w:lineRule="exact"/>
                  <w:ind w:left="20" w:right="-54"/>
                  <w:rPr>
                    <w:sz w:val="36"/>
                    <w:szCs w:val="36"/>
                    <w:lang w:val="en-IN"/>
                  </w:rPr>
                </w:pPr>
                <w:r>
                  <w:rPr>
                    <w:b/>
                    <w:sz w:val="36"/>
                    <w:szCs w:val="36"/>
                    <w:lang w:val="en-IN"/>
                  </w:rPr>
                  <w:t>CONCLUSION</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56B5E"/>
    <w:multiLevelType w:val="hybridMultilevel"/>
    <w:tmpl w:val="AB52ECD6"/>
    <w:lvl w:ilvl="0" w:tplc="40090001">
      <w:start w:val="1"/>
      <w:numFmt w:val="bullet"/>
      <w:lvlText w:val=""/>
      <w:lvlJc w:val="left"/>
      <w:pPr>
        <w:ind w:left="984" w:hanging="360"/>
      </w:pPr>
      <w:rPr>
        <w:rFonts w:ascii="Symbol" w:hAnsi="Symbol" w:hint="default"/>
      </w:rPr>
    </w:lvl>
    <w:lvl w:ilvl="1" w:tplc="40090003" w:tentative="1">
      <w:start w:val="1"/>
      <w:numFmt w:val="bullet"/>
      <w:lvlText w:val="o"/>
      <w:lvlJc w:val="left"/>
      <w:pPr>
        <w:ind w:left="1704" w:hanging="360"/>
      </w:pPr>
      <w:rPr>
        <w:rFonts w:ascii="Courier New" w:hAnsi="Courier New" w:cs="Courier New" w:hint="default"/>
      </w:rPr>
    </w:lvl>
    <w:lvl w:ilvl="2" w:tplc="40090005" w:tentative="1">
      <w:start w:val="1"/>
      <w:numFmt w:val="bullet"/>
      <w:lvlText w:val=""/>
      <w:lvlJc w:val="left"/>
      <w:pPr>
        <w:ind w:left="2424" w:hanging="360"/>
      </w:pPr>
      <w:rPr>
        <w:rFonts w:ascii="Wingdings" w:hAnsi="Wingdings" w:hint="default"/>
      </w:rPr>
    </w:lvl>
    <w:lvl w:ilvl="3" w:tplc="40090001" w:tentative="1">
      <w:start w:val="1"/>
      <w:numFmt w:val="bullet"/>
      <w:lvlText w:val=""/>
      <w:lvlJc w:val="left"/>
      <w:pPr>
        <w:ind w:left="3144" w:hanging="360"/>
      </w:pPr>
      <w:rPr>
        <w:rFonts w:ascii="Symbol" w:hAnsi="Symbol" w:hint="default"/>
      </w:rPr>
    </w:lvl>
    <w:lvl w:ilvl="4" w:tplc="40090003" w:tentative="1">
      <w:start w:val="1"/>
      <w:numFmt w:val="bullet"/>
      <w:lvlText w:val="o"/>
      <w:lvlJc w:val="left"/>
      <w:pPr>
        <w:ind w:left="3864" w:hanging="360"/>
      </w:pPr>
      <w:rPr>
        <w:rFonts w:ascii="Courier New" w:hAnsi="Courier New" w:cs="Courier New" w:hint="default"/>
      </w:rPr>
    </w:lvl>
    <w:lvl w:ilvl="5" w:tplc="40090005" w:tentative="1">
      <w:start w:val="1"/>
      <w:numFmt w:val="bullet"/>
      <w:lvlText w:val=""/>
      <w:lvlJc w:val="left"/>
      <w:pPr>
        <w:ind w:left="4584" w:hanging="360"/>
      </w:pPr>
      <w:rPr>
        <w:rFonts w:ascii="Wingdings" w:hAnsi="Wingdings" w:hint="default"/>
      </w:rPr>
    </w:lvl>
    <w:lvl w:ilvl="6" w:tplc="40090001" w:tentative="1">
      <w:start w:val="1"/>
      <w:numFmt w:val="bullet"/>
      <w:lvlText w:val=""/>
      <w:lvlJc w:val="left"/>
      <w:pPr>
        <w:ind w:left="5304" w:hanging="360"/>
      </w:pPr>
      <w:rPr>
        <w:rFonts w:ascii="Symbol" w:hAnsi="Symbol" w:hint="default"/>
      </w:rPr>
    </w:lvl>
    <w:lvl w:ilvl="7" w:tplc="40090003" w:tentative="1">
      <w:start w:val="1"/>
      <w:numFmt w:val="bullet"/>
      <w:lvlText w:val="o"/>
      <w:lvlJc w:val="left"/>
      <w:pPr>
        <w:ind w:left="6024" w:hanging="360"/>
      </w:pPr>
      <w:rPr>
        <w:rFonts w:ascii="Courier New" w:hAnsi="Courier New" w:cs="Courier New" w:hint="default"/>
      </w:rPr>
    </w:lvl>
    <w:lvl w:ilvl="8" w:tplc="40090005" w:tentative="1">
      <w:start w:val="1"/>
      <w:numFmt w:val="bullet"/>
      <w:lvlText w:val=""/>
      <w:lvlJc w:val="left"/>
      <w:pPr>
        <w:ind w:left="6744" w:hanging="360"/>
      </w:pPr>
      <w:rPr>
        <w:rFonts w:ascii="Wingdings" w:hAnsi="Wingdings" w:hint="default"/>
      </w:rPr>
    </w:lvl>
  </w:abstractNum>
  <w:abstractNum w:abstractNumId="1" w15:restartNumberingAfterBreak="0">
    <w:nsid w:val="06BF05FD"/>
    <w:multiLevelType w:val="hybridMultilevel"/>
    <w:tmpl w:val="4E00AF6A"/>
    <w:lvl w:ilvl="0" w:tplc="CD2CC2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8071250"/>
    <w:multiLevelType w:val="multilevel"/>
    <w:tmpl w:val="4009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AA00A6"/>
    <w:multiLevelType w:val="hybridMultilevel"/>
    <w:tmpl w:val="A442E0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315DFD"/>
    <w:multiLevelType w:val="multilevel"/>
    <w:tmpl w:val="0DBC203E"/>
    <w:lvl w:ilvl="0">
      <w:start w:val="1"/>
      <w:numFmt w:val="decimal"/>
      <w:lvlText w:val="%1"/>
      <w:lvlJc w:val="left"/>
      <w:pPr>
        <w:ind w:left="420" w:hanging="420"/>
      </w:pPr>
      <w:rPr>
        <w:rFonts w:hint="default"/>
      </w:rPr>
    </w:lvl>
    <w:lvl w:ilvl="1">
      <w:start w:val="1"/>
      <w:numFmt w:val="decimal"/>
      <w:lvlText w:val="%1.%2"/>
      <w:lvlJc w:val="left"/>
      <w:pPr>
        <w:ind w:left="624" w:hanging="420"/>
      </w:pPr>
      <w:rPr>
        <w:rFonts w:hint="default"/>
      </w:rPr>
    </w:lvl>
    <w:lvl w:ilvl="2">
      <w:start w:val="1"/>
      <w:numFmt w:val="decimal"/>
      <w:lvlText w:val="%1.%2.%3"/>
      <w:lvlJc w:val="left"/>
      <w:pPr>
        <w:ind w:left="1128" w:hanging="720"/>
      </w:pPr>
      <w:rPr>
        <w:rFonts w:hint="default"/>
      </w:rPr>
    </w:lvl>
    <w:lvl w:ilvl="3">
      <w:start w:val="1"/>
      <w:numFmt w:val="decimal"/>
      <w:lvlText w:val="%1.%2.%3.%4"/>
      <w:lvlJc w:val="left"/>
      <w:pPr>
        <w:ind w:left="1692" w:hanging="1080"/>
      </w:pPr>
      <w:rPr>
        <w:rFonts w:hint="default"/>
      </w:rPr>
    </w:lvl>
    <w:lvl w:ilvl="4">
      <w:start w:val="1"/>
      <w:numFmt w:val="decimal"/>
      <w:lvlText w:val="%1.%2.%3.%4.%5"/>
      <w:lvlJc w:val="left"/>
      <w:pPr>
        <w:ind w:left="1896" w:hanging="1080"/>
      </w:pPr>
      <w:rPr>
        <w:rFonts w:hint="default"/>
      </w:rPr>
    </w:lvl>
    <w:lvl w:ilvl="5">
      <w:start w:val="1"/>
      <w:numFmt w:val="decimal"/>
      <w:lvlText w:val="%1.%2.%3.%4.%5.%6"/>
      <w:lvlJc w:val="left"/>
      <w:pPr>
        <w:ind w:left="2460" w:hanging="1440"/>
      </w:pPr>
      <w:rPr>
        <w:rFonts w:hint="default"/>
      </w:rPr>
    </w:lvl>
    <w:lvl w:ilvl="6">
      <w:start w:val="1"/>
      <w:numFmt w:val="decimal"/>
      <w:lvlText w:val="%1.%2.%3.%4.%5.%6.%7"/>
      <w:lvlJc w:val="left"/>
      <w:pPr>
        <w:ind w:left="2664" w:hanging="1440"/>
      </w:pPr>
      <w:rPr>
        <w:rFonts w:hint="default"/>
      </w:rPr>
    </w:lvl>
    <w:lvl w:ilvl="7">
      <w:start w:val="1"/>
      <w:numFmt w:val="decimal"/>
      <w:lvlText w:val="%1.%2.%3.%4.%5.%6.%7.%8"/>
      <w:lvlJc w:val="left"/>
      <w:pPr>
        <w:ind w:left="3228" w:hanging="1800"/>
      </w:pPr>
      <w:rPr>
        <w:rFonts w:hint="default"/>
      </w:rPr>
    </w:lvl>
    <w:lvl w:ilvl="8">
      <w:start w:val="1"/>
      <w:numFmt w:val="decimal"/>
      <w:lvlText w:val="%1.%2.%3.%4.%5.%6.%7.%8.%9"/>
      <w:lvlJc w:val="left"/>
      <w:pPr>
        <w:ind w:left="3792" w:hanging="2160"/>
      </w:pPr>
      <w:rPr>
        <w:rFonts w:hint="default"/>
      </w:rPr>
    </w:lvl>
  </w:abstractNum>
  <w:abstractNum w:abstractNumId="5" w15:restartNumberingAfterBreak="0">
    <w:nsid w:val="13C7648F"/>
    <w:multiLevelType w:val="hybridMultilevel"/>
    <w:tmpl w:val="30385E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DCD7D48"/>
    <w:multiLevelType w:val="multilevel"/>
    <w:tmpl w:val="2458B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816014"/>
    <w:multiLevelType w:val="multilevel"/>
    <w:tmpl w:val="74FA1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9B14BA"/>
    <w:multiLevelType w:val="multilevel"/>
    <w:tmpl w:val="C130C52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upperLetter"/>
      <w:lvlText w:val="%1.%2.%3."/>
      <w:lvlJc w:val="left"/>
      <w:pPr>
        <w:ind w:left="720" w:hanging="720"/>
      </w:pPr>
      <w:rPr>
        <w:rFonts w:hint="default"/>
        <w:b/>
      </w:rPr>
    </w:lvl>
    <w:lvl w:ilvl="3">
      <w:start w:val="1"/>
      <w:numFmt w:val="upperLetter"/>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23C60EF8"/>
    <w:multiLevelType w:val="hybridMultilevel"/>
    <w:tmpl w:val="700289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00F7954"/>
    <w:multiLevelType w:val="multilevel"/>
    <w:tmpl w:val="98D23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18031E"/>
    <w:multiLevelType w:val="multilevel"/>
    <w:tmpl w:val="825A3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9D6B28"/>
    <w:multiLevelType w:val="hybridMultilevel"/>
    <w:tmpl w:val="B47692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D09471E"/>
    <w:multiLevelType w:val="hybridMultilevel"/>
    <w:tmpl w:val="65FE26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D9718C3"/>
    <w:multiLevelType w:val="hybridMultilevel"/>
    <w:tmpl w:val="91BA28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F9A40FE"/>
    <w:multiLevelType w:val="multilevel"/>
    <w:tmpl w:val="3174BB32"/>
    <w:lvl w:ilvl="0">
      <w:start w:val="3"/>
      <w:numFmt w:val="decimal"/>
      <w:lvlText w:val="%1"/>
      <w:lvlJc w:val="left"/>
      <w:pPr>
        <w:ind w:left="1497" w:hanging="389"/>
      </w:pPr>
      <w:rPr>
        <w:lang w:val="en-US" w:eastAsia="en-US" w:bidi="ar-SA"/>
      </w:rPr>
    </w:lvl>
    <w:lvl w:ilvl="1">
      <w:start w:val="1"/>
      <w:numFmt w:val="decimal"/>
      <w:lvlText w:val="%1.%2"/>
      <w:lvlJc w:val="left"/>
      <w:pPr>
        <w:ind w:left="1497" w:hanging="389"/>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830" w:hanging="363"/>
      </w:pPr>
      <w:rPr>
        <w:rFonts w:ascii="Symbol" w:eastAsia="Symbol" w:hAnsi="Symbol" w:cs="Symbol" w:hint="default"/>
        <w:w w:val="100"/>
        <w:sz w:val="24"/>
        <w:szCs w:val="24"/>
        <w:lang w:val="en-US" w:eastAsia="en-US" w:bidi="ar-SA"/>
      </w:rPr>
    </w:lvl>
    <w:lvl w:ilvl="3">
      <w:numFmt w:val="bullet"/>
      <w:lvlText w:val="•"/>
      <w:lvlJc w:val="left"/>
      <w:pPr>
        <w:ind w:left="2970" w:hanging="363"/>
      </w:pPr>
      <w:rPr>
        <w:lang w:val="en-US" w:eastAsia="en-US" w:bidi="ar-SA"/>
      </w:rPr>
    </w:lvl>
    <w:lvl w:ilvl="4">
      <w:numFmt w:val="bullet"/>
      <w:lvlText w:val="•"/>
      <w:lvlJc w:val="left"/>
      <w:pPr>
        <w:ind w:left="4080" w:hanging="363"/>
      </w:pPr>
      <w:rPr>
        <w:lang w:val="en-US" w:eastAsia="en-US" w:bidi="ar-SA"/>
      </w:rPr>
    </w:lvl>
    <w:lvl w:ilvl="5">
      <w:numFmt w:val="bullet"/>
      <w:lvlText w:val="•"/>
      <w:lvlJc w:val="left"/>
      <w:pPr>
        <w:ind w:left="5190" w:hanging="363"/>
      </w:pPr>
      <w:rPr>
        <w:lang w:val="en-US" w:eastAsia="en-US" w:bidi="ar-SA"/>
      </w:rPr>
    </w:lvl>
    <w:lvl w:ilvl="6">
      <w:numFmt w:val="bullet"/>
      <w:lvlText w:val="•"/>
      <w:lvlJc w:val="left"/>
      <w:pPr>
        <w:ind w:left="6300" w:hanging="363"/>
      </w:pPr>
      <w:rPr>
        <w:lang w:val="en-US" w:eastAsia="en-US" w:bidi="ar-SA"/>
      </w:rPr>
    </w:lvl>
    <w:lvl w:ilvl="7">
      <w:numFmt w:val="bullet"/>
      <w:lvlText w:val="•"/>
      <w:lvlJc w:val="left"/>
      <w:pPr>
        <w:ind w:left="7410" w:hanging="363"/>
      </w:pPr>
      <w:rPr>
        <w:lang w:val="en-US" w:eastAsia="en-US" w:bidi="ar-SA"/>
      </w:rPr>
    </w:lvl>
    <w:lvl w:ilvl="8">
      <w:numFmt w:val="bullet"/>
      <w:lvlText w:val="•"/>
      <w:lvlJc w:val="left"/>
      <w:pPr>
        <w:ind w:left="8520" w:hanging="363"/>
      </w:pPr>
      <w:rPr>
        <w:lang w:val="en-US" w:eastAsia="en-US" w:bidi="ar-SA"/>
      </w:rPr>
    </w:lvl>
  </w:abstractNum>
  <w:abstractNum w:abstractNumId="16" w15:restartNumberingAfterBreak="0">
    <w:nsid w:val="49FC0ECF"/>
    <w:multiLevelType w:val="multilevel"/>
    <w:tmpl w:val="9FF4E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7919DE"/>
    <w:multiLevelType w:val="hybridMultilevel"/>
    <w:tmpl w:val="2154DA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D8C1F6B"/>
    <w:multiLevelType w:val="multilevel"/>
    <w:tmpl w:val="27CAE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2A07C5"/>
    <w:multiLevelType w:val="hybridMultilevel"/>
    <w:tmpl w:val="9FA066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10E1687"/>
    <w:multiLevelType w:val="multilevel"/>
    <w:tmpl w:val="D1AEA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D623F2"/>
    <w:multiLevelType w:val="hybridMultilevel"/>
    <w:tmpl w:val="79F88E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97A4C2D"/>
    <w:multiLevelType w:val="multilevel"/>
    <w:tmpl w:val="57F48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7D6E3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2BB41E8"/>
    <w:multiLevelType w:val="hybridMultilevel"/>
    <w:tmpl w:val="500EA476"/>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5" w15:restartNumberingAfterBreak="0">
    <w:nsid w:val="74B628AF"/>
    <w:multiLevelType w:val="multilevel"/>
    <w:tmpl w:val="16E6D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833ED2"/>
    <w:multiLevelType w:val="multilevel"/>
    <w:tmpl w:val="97BC8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A64E95"/>
    <w:multiLevelType w:val="hybridMultilevel"/>
    <w:tmpl w:val="77CC73BC"/>
    <w:lvl w:ilvl="0" w:tplc="A5BC919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D086582"/>
    <w:multiLevelType w:val="multilevel"/>
    <w:tmpl w:val="CC4AAF0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9" w15:restartNumberingAfterBreak="0">
    <w:nsid w:val="7FF76D23"/>
    <w:multiLevelType w:val="hybridMultilevel"/>
    <w:tmpl w:val="D7708DA0"/>
    <w:lvl w:ilvl="0" w:tplc="40090001">
      <w:start w:val="1"/>
      <w:numFmt w:val="bullet"/>
      <w:lvlText w:val=""/>
      <w:lvlJc w:val="left"/>
      <w:pPr>
        <w:ind w:left="984" w:hanging="360"/>
      </w:pPr>
      <w:rPr>
        <w:rFonts w:ascii="Symbol" w:hAnsi="Symbol" w:hint="default"/>
      </w:rPr>
    </w:lvl>
    <w:lvl w:ilvl="1" w:tplc="40090003">
      <w:start w:val="1"/>
      <w:numFmt w:val="bullet"/>
      <w:lvlText w:val="o"/>
      <w:lvlJc w:val="left"/>
      <w:pPr>
        <w:ind w:left="1704" w:hanging="360"/>
      </w:pPr>
      <w:rPr>
        <w:rFonts w:ascii="Courier New" w:hAnsi="Courier New" w:cs="Courier New" w:hint="default"/>
      </w:rPr>
    </w:lvl>
    <w:lvl w:ilvl="2" w:tplc="40090005" w:tentative="1">
      <w:start w:val="1"/>
      <w:numFmt w:val="bullet"/>
      <w:lvlText w:val=""/>
      <w:lvlJc w:val="left"/>
      <w:pPr>
        <w:ind w:left="2424" w:hanging="360"/>
      </w:pPr>
      <w:rPr>
        <w:rFonts w:ascii="Wingdings" w:hAnsi="Wingdings" w:hint="default"/>
      </w:rPr>
    </w:lvl>
    <w:lvl w:ilvl="3" w:tplc="40090001" w:tentative="1">
      <w:start w:val="1"/>
      <w:numFmt w:val="bullet"/>
      <w:lvlText w:val=""/>
      <w:lvlJc w:val="left"/>
      <w:pPr>
        <w:ind w:left="3144" w:hanging="360"/>
      </w:pPr>
      <w:rPr>
        <w:rFonts w:ascii="Symbol" w:hAnsi="Symbol" w:hint="default"/>
      </w:rPr>
    </w:lvl>
    <w:lvl w:ilvl="4" w:tplc="40090003" w:tentative="1">
      <w:start w:val="1"/>
      <w:numFmt w:val="bullet"/>
      <w:lvlText w:val="o"/>
      <w:lvlJc w:val="left"/>
      <w:pPr>
        <w:ind w:left="3864" w:hanging="360"/>
      </w:pPr>
      <w:rPr>
        <w:rFonts w:ascii="Courier New" w:hAnsi="Courier New" w:cs="Courier New" w:hint="default"/>
      </w:rPr>
    </w:lvl>
    <w:lvl w:ilvl="5" w:tplc="40090005" w:tentative="1">
      <w:start w:val="1"/>
      <w:numFmt w:val="bullet"/>
      <w:lvlText w:val=""/>
      <w:lvlJc w:val="left"/>
      <w:pPr>
        <w:ind w:left="4584" w:hanging="360"/>
      </w:pPr>
      <w:rPr>
        <w:rFonts w:ascii="Wingdings" w:hAnsi="Wingdings" w:hint="default"/>
      </w:rPr>
    </w:lvl>
    <w:lvl w:ilvl="6" w:tplc="40090001" w:tentative="1">
      <w:start w:val="1"/>
      <w:numFmt w:val="bullet"/>
      <w:lvlText w:val=""/>
      <w:lvlJc w:val="left"/>
      <w:pPr>
        <w:ind w:left="5304" w:hanging="360"/>
      </w:pPr>
      <w:rPr>
        <w:rFonts w:ascii="Symbol" w:hAnsi="Symbol" w:hint="default"/>
      </w:rPr>
    </w:lvl>
    <w:lvl w:ilvl="7" w:tplc="40090003" w:tentative="1">
      <w:start w:val="1"/>
      <w:numFmt w:val="bullet"/>
      <w:lvlText w:val="o"/>
      <w:lvlJc w:val="left"/>
      <w:pPr>
        <w:ind w:left="6024" w:hanging="360"/>
      </w:pPr>
      <w:rPr>
        <w:rFonts w:ascii="Courier New" w:hAnsi="Courier New" w:cs="Courier New" w:hint="default"/>
      </w:rPr>
    </w:lvl>
    <w:lvl w:ilvl="8" w:tplc="40090005" w:tentative="1">
      <w:start w:val="1"/>
      <w:numFmt w:val="bullet"/>
      <w:lvlText w:val=""/>
      <w:lvlJc w:val="left"/>
      <w:pPr>
        <w:ind w:left="6744" w:hanging="360"/>
      </w:pPr>
      <w:rPr>
        <w:rFonts w:ascii="Wingdings" w:hAnsi="Wingdings" w:hint="default"/>
      </w:rPr>
    </w:lvl>
  </w:abstractNum>
  <w:num w:numId="1" w16cid:durableId="1291664032">
    <w:abstractNumId w:val="28"/>
  </w:num>
  <w:num w:numId="2" w16cid:durableId="1269697047">
    <w:abstractNumId w:val="9"/>
  </w:num>
  <w:num w:numId="3" w16cid:durableId="709915710">
    <w:abstractNumId w:val="14"/>
  </w:num>
  <w:num w:numId="4" w16cid:durableId="918709900">
    <w:abstractNumId w:val="12"/>
  </w:num>
  <w:num w:numId="5" w16cid:durableId="509225000">
    <w:abstractNumId w:val="21"/>
  </w:num>
  <w:num w:numId="6" w16cid:durableId="1041520485">
    <w:abstractNumId w:val="5"/>
  </w:num>
  <w:num w:numId="7" w16cid:durableId="1121075336">
    <w:abstractNumId w:val="27"/>
  </w:num>
  <w:num w:numId="8" w16cid:durableId="1307780998">
    <w:abstractNumId w:val="1"/>
  </w:num>
  <w:num w:numId="9" w16cid:durableId="2069724994">
    <w:abstractNumId w:val="8"/>
  </w:num>
  <w:num w:numId="10" w16cid:durableId="160242068">
    <w:abstractNumId w:val="2"/>
  </w:num>
  <w:num w:numId="11" w16cid:durableId="44643960">
    <w:abstractNumId w:val="19"/>
  </w:num>
  <w:num w:numId="12" w16cid:durableId="535779983">
    <w:abstractNumId w:val="23"/>
  </w:num>
  <w:num w:numId="13" w16cid:durableId="485442830">
    <w:abstractNumId w:val="4"/>
  </w:num>
  <w:num w:numId="14" w16cid:durableId="2103989811">
    <w:abstractNumId w:val="22"/>
  </w:num>
  <w:num w:numId="15" w16cid:durableId="1631323145">
    <w:abstractNumId w:val="29"/>
  </w:num>
  <w:num w:numId="16" w16cid:durableId="1711104543">
    <w:abstractNumId w:val="7"/>
  </w:num>
  <w:num w:numId="17" w16cid:durableId="1480730747">
    <w:abstractNumId w:val="18"/>
  </w:num>
  <w:num w:numId="18" w16cid:durableId="7697377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4471297">
    <w:abstractNumId w:val="11"/>
  </w:num>
  <w:num w:numId="20" w16cid:durableId="1984314204">
    <w:abstractNumId w:val="0"/>
  </w:num>
  <w:num w:numId="21" w16cid:durableId="1609771489">
    <w:abstractNumId w:val="17"/>
  </w:num>
  <w:num w:numId="22" w16cid:durableId="1580141057">
    <w:abstractNumId w:val="24"/>
  </w:num>
  <w:num w:numId="23" w16cid:durableId="268316731">
    <w:abstractNumId w:val="3"/>
  </w:num>
  <w:num w:numId="24" w16cid:durableId="831216097">
    <w:abstractNumId w:val="15"/>
  </w:num>
  <w:num w:numId="25" w16cid:durableId="378209614">
    <w:abstractNumId w:val="16"/>
  </w:num>
  <w:num w:numId="26" w16cid:durableId="1159155589">
    <w:abstractNumId w:val="6"/>
  </w:num>
  <w:num w:numId="27" w16cid:durableId="2018994585">
    <w:abstractNumId w:val="10"/>
  </w:num>
  <w:num w:numId="28" w16cid:durableId="40399788">
    <w:abstractNumId w:val="26"/>
  </w:num>
  <w:num w:numId="29" w16cid:durableId="324094141">
    <w:abstractNumId w:val="13"/>
  </w:num>
  <w:num w:numId="30" w16cid:durableId="1985229585">
    <w:abstractNumId w:val="25"/>
  </w:num>
  <w:num w:numId="31" w16cid:durableId="3690489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143"/>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AE5"/>
    <w:rsid w:val="00025E06"/>
    <w:rsid w:val="000C0754"/>
    <w:rsid w:val="00130765"/>
    <w:rsid w:val="001628BB"/>
    <w:rsid w:val="002725B3"/>
    <w:rsid w:val="0028151E"/>
    <w:rsid w:val="00293CFC"/>
    <w:rsid w:val="002D098A"/>
    <w:rsid w:val="002F577F"/>
    <w:rsid w:val="00337E7E"/>
    <w:rsid w:val="00367094"/>
    <w:rsid w:val="00410AE5"/>
    <w:rsid w:val="004461C6"/>
    <w:rsid w:val="00453132"/>
    <w:rsid w:val="0045498D"/>
    <w:rsid w:val="0046171B"/>
    <w:rsid w:val="00463036"/>
    <w:rsid w:val="004826C7"/>
    <w:rsid w:val="004B2620"/>
    <w:rsid w:val="004B3178"/>
    <w:rsid w:val="004C7F96"/>
    <w:rsid w:val="004D02F3"/>
    <w:rsid w:val="005455FB"/>
    <w:rsid w:val="00561AA9"/>
    <w:rsid w:val="00596337"/>
    <w:rsid w:val="005D65B3"/>
    <w:rsid w:val="00635285"/>
    <w:rsid w:val="00644898"/>
    <w:rsid w:val="006558B8"/>
    <w:rsid w:val="006F51B6"/>
    <w:rsid w:val="00701EBF"/>
    <w:rsid w:val="0072187E"/>
    <w:rsid w:val="007B79ED"/>
    <w:rsid w:val="007E463C"/>
    <w:rsid w:val="00905BD2"/>
    <w:rsid w:val="0091150E"/>
    <w:rsid w:val="009208EB"/>
    <w:rsid w:val="009820BD"/>
    <w:rsid w:val="00982F1B"/>
    <w:rsid w:val="00984618"/>
    <w:rsid w:val="009C54B7"/>
    <w:rsid w:val="00A07779"/>
    <w:rsid w:val="00B352A4"/>
    <w:rsid w:val="00B77110"/>
    <w:rsid w:val="00B95397"/>
    <w:rsid w:val="00BA4F6D"/>
    <w:rsid w:val="00BE0B50"/>
    <w:rsid w:val="00BE130C"/>
    <w:rsid w:val="00BF4F98"/>
    <w:rsid w:val="00C42F62"/>
    <w:rsid w:val="00CA3F4A"/>
    <w:rsid w:val="00CB3EEF"/>
    <w:rsid w:val="00D2412E"/>
    <w:rsid w:val="00D6708B"/>
    <w:rsid w:val="00D727DD"/>
    <w:rsid w:val="00DE7A16"/>
    <w:rsid w:val="00E643A7"/>
    <w:rsid w:val="00EF3AF1"/>
    <w:rsid w:val="00F42D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43"/>
    <o:shapelayout v:ext="edit">
      <o:idmap v:ext="edit" data="2"/>
    </o:shapelayout>
  </w:shapeDefaults>
  <w:decimalSymbol w:val="."/>
  <w:listSeparator w:val=","/>
  <w14:docId w14:val="7C74750E"/>
  <w15:docId w15:val="{3BE1DCAF-C742-41FD-A7F1-5A35CC0ED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618"/>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table" w:styleId="TableGrid">
    <w:name w:val="Table Grid"/>
    <w:basedOn w:val="TableNormal"/>
    <w:uiPriority w:val="59"/>
    <w:rsid w:val="00D241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DE7A16"/>
    <w:pPr>
      <w:ind w:left="720"/>
      <w:contextualSpacing/>
    </w:pPr>
  </w:style>
  <w:style w:type="paragraph" w:styleId="NormalWeb">
    <w:name w:val="Normal (Web)"/>
    <w:basedOn w:val="Normal"/>
    <w:uiPriority w:val="99"/>
    <w:unhideWhenUsed/>
    <w:rsid w:val="00561AA9"/>
    <w:pPr>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BA4F6D"/>
    <w:pPr>
      <w:tabs>
        <w:tab w:val="center" w:pos="4513"/>
        <w:tab w:val="right" w:pos="9026"/>
      </w:tabs>
    </w:pPr>
  </w:style>
  <w:style w:type="character" w:customStyle="1" w:styleId="HeaderChar">
    <w:name w:val="Header Char"/>
    <w:basedOn w:val="DefaultParagraphFont"/>
    <w:link w:val="Header"/>
    <w:uiPriority w:val="99"/>
    <w:rsid w:val="00BA4F6D"/>
  </w:style>
  <w:style w:type="paragraph" w:styleId="Footer">
    <w:name w:val="footer"/>
    <w:basedOn w:val="Normal"/>
    <w:link w:val="FooterChar"/>
    <w:uiPriority w:val="99"/>
    <w:unhideWhenUsed/>
    <w:rsid w:val="00BA4F6D"/>
    <w:pPr>
      <w:tabs>
        <w:tab w:val="center" w:pos="4513"/>
        <w:tab w:val="right" w:pos="9026"/>
      </w:tabs>
    </w:pPr>
  </w:style>
  <w:style w:type="character" w:customStyle="1" w:styleId="FooterChar">
    <w:name w:val="Footer Char"/>
    <w:basedOn w:val="DefaultParagraphFont"/>
    <w:link w:val="Footer"/>
    <w:uiPriority w:val="99"/>
    <w:rsid w:val="00BA4F6D"/>
  </w:style>
  <w:style w:type="character" w:styleId="Hyperlink">
    <w:name w:val="Hyperlink"/>
    <w:basedOn w:val="DefaultParagraphFont"/>
    <w:uiPriority w:val="99"/>
    <w:unhideWhenUsed/>
    <w:rsid w:val="0091150E"/>
    <w:rPr>
      <w:color w:val="0000FF"/>
      <w:u w:val="single"/>
    </w:rPr>
  </w:style>
  <w:style w:type="character" w:styleId="Strong">
    <w:name w:val="Strong"/>
    <w:basedOn w:val="DefaultParagraphFont"/>
    <w:uiPriority w:val="22"/>
    <w:qFormat/>
    <w:rsid w:val="0059633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634371">
      <w:bodyDiv w:val="1"/>
      <w:marLeft w:val="0"/>
      <w:marRight w:val="0"/>
      <w:marTop w:val="0"/>
      <w:marBottom w:val="0"/>
      <w:divBdr>
        <w:top w:val="none" w:sz="0" w:space="0" w:color="auto"/>
        <w:left w:val="none" w:sz="0" w:space="0" w:color="auto"/>
        <w:bottom w:val="none" w:sz="0" w:space="0" w:color="auto"/>
        <w:right w:val="none" w:sz="0" w:space="0" w:color="auto"/>
      </w:divBdr>
    </w:div>
    <w:div w:id="119108794">
      <w:bodyDiv w:val="1"/>
      <w:marLeft w:val="0"/>
      <w:marRight w:val="0"/>
      <w:marTop w:val="0"/>
      <w:marBottom w:val="0"/>
      <w:divBdr>
        <w:top w:val="none" w:sz="0" w:space="0" w:color="auto"/>
        <w:left w:val="none" w:sz="0" w:space="0" w:color="auto"/>
        <w:bottom w:val="none" w:sz="0" w:space="0" w:color="auto"/>
        <w:right w:val="none" w:sz="0" w:space="0" w:color="auto"/>
      </w:divBdr>
    </w:div>
    <w:div w:id="238908169">
      <w:bodyDiv w:val="1"/>
      <w:marLeft w:val="0"/>
      <w:marRight w:val="0"/>
      <w:marTop w:val="0"/>
      <w:marBottom w:val="0"/>
      <w:divBdr>
        <w:top w:val="none" w:sz="0" w:space="0" w:color="auto"/>
        <w:left w:val="none" w:sz="0" w:space="0" w:color="auto"/>
        <w:bottom w:val="none" w:sz="0" w:space="0" w:color="auto"/>
        <w:right w:val="none" w:sz="0" w:space="0" w:color="auto"/>
      </w:divBdr>
    </w:div>
    <w:div w:id="278219729">
      <w:bodyDiv w:val="1"/>
      <w:marLeft w:val="0"/>
      <w:marRight w:val="0"/>
      <w:marTop w:val="0"/>
      <w:marBottom w:val="0"/>
      <w:divBdr>
        <w:top w:val="none" w:sz="0" w:space="0" w:color="auto"/>
        <w:left w:val="none" w:sz="0" w:space="0" w:color="auto"/>
        <w:bottom w:val="none" w:sz="0" w:space="0" w:color="auto"/>
        <w:right w:val="none" w:sz="0" w:space="0" w:color="auto"/>
      </w:divBdr>
    </w:div>
    <w:div w:id="417561876">
      <w:bodyDiv w:val="1"/>
      <w:marLeft w:val="0"/>
      <w:marRight w:val="0"/>
      <w:marTop w:val="0"/>
      <w:marBottom w:val="0"/>
      <w:divBdr>
        <w:top w:val="none" w:sz="0" w:space="0" w:color="auto"/>
        <w:left w:val="none" w:sz="0" w:space="0" w:color="auto"/>
        <w:bottom w:val="none" w:sz="0" w:space="0" w:color="auto"/>
        <w:right w:val="none" w:sz="0" w:space="0" w:color="auto"/>
      </w:divBdr>
    </w:div>
    <w:div w:id="454325122">
      <w:bodyDiv w:val="1"/>
      <w:marLeft w:val="0"/>
      <w:marRight w:val="0"/>
      <w:marTop w:val="0"/>
      <w:marBottom w:val="0"/>
      <w:divBdr>
        <w:top w:val="none" w:sz="0" w:space="0" w:color="auto"/>
        <w:left w:val="none" w:sz="0" w:space="0" w:color="auto"/>
        <w:bottom w:val="none" w:sz="0" w:space="0" w:color="auto"/>
        <w:right w:val="none" w:sz="0" w:space="0" w:color="auto"/>
      </w:divBdr>
    </w:div>
    <w:div w:id="518394408">
      <w:bodyDiv w:val="1"/>
      <w:marLeft w:val="0"/>
      <w:marRight w:val="0"/>
      <w:marTop w:val="0"/>
      <w:marBottom w:val="0"/>
      <w:divBdr>
        <w:top w:val="none" w:sz="0" w:space="0" w:color="auto"/>
        <w:left w:val="none" w:sz="0" w:space="0" w:color="auto"/>
        <w:bottom w:val="none" w:sz="0" w:space="0" w:color="auto"/>
        <w:right w:val="none" w:sz="0" w:space="0" w:color="auto"/>
      </w:divBdr>
    </w:div>
    <w:div w:id="655063341">
      <w:bodyDiv w:val="1"/>
      <w:marLeft w:val="0"/>
      <w:marRight w:val="0"/>
      <w:marTop w:val="0"/>
      <w:marBottom w:val="0"/>
      <w:divBdr>
        <w:top w:val="none" w:sz="0" w:space="0" w:color="auto"/>
        <w:left w:val="none" w:sz="0" w:space="0" w:color="auto"/>
        <w:bottom w:val="none" w:sz="0" w:space="0" w:color="auto"/>
        <w:right w:val="none" w:sz="0" w:space="0" w:color="auto"/>
      </w:divBdr>
    </w:div>
    <w:div w:id="702288738">
      <w:bodyDiv w:val="1"/>
      <w:marLeft w:val="0"/>
      <w:marRight w:val="0"/>
      <w:marTop w:val="0"/>
      <w:marBottom w:val="0"/>
      <w:divBdr>
        <w:top w:val="none" w:sz="0" w:space="0" w:color="auto"/>
        <w:left w:val="none" w:sz="0" w:space="0" w:color="auto"/>
        <w:bottom w:val="none" w:sz="0" w:space="0" w:color="auto"/>
        <w:right w:val="none" w:sz="0" w:space="0" w:color="auto"/>
      </w:divBdr>
    </w:div>
    <w:div w:id="795607251">
      <w:bodyDiv w:val="1"/>
      <w:marLeft w:val="0"/>
      <w:marRight w:val="0"/>
      <w:marTop w:val="0"/>
      <w:marBottom w:val="0"/>
      <w:divBdr>
        <w:top w:val="none" w:sz="0" w:space="0" w:color="auto"/>
        <w:left w:val="none" w:sz="0" w:space="0" w:color="auto"/>
        <w:bottom w:val="none" w:sz="0" w:space="0" w:color="auto"/>
        <w:right w:val="none" w:sz="0" w:space="0" w:color="auto"/>
      </w:divBdr>
    </w:div>
    <w:div w:id="802776426">
      <w:bodyDiv w:val="1"/>
      <w:marLeft w:val="0"/>
      <w:marRight w:val="0"/>
      <w:marTop w:val="0"/>
      <w:marBottom w:val="0"/>
      <w:divBdr>
        <w:top w:val="none" w:sz="0" w:space="0" w:color="auto"/>
        <w:left w:val="none" w:sz="0" w:space="0" w:color="auto"/>
        <w:bottom w:val="none" w:sz="0" w:space="0" w:color="auto"/>
        <w:right w:val="none" w:sz="0" w:space="0" w:color="auto"/>
      </w:divBdr>
    </w:div>
    <w:div w:id="894851062">
      <w:bodyDiv w:val="1"/>
      <w:marLeft w:val="0"/>
      <w:marRight w:val="0"/>
      <w:marTop w:val="0"/>
      <w:marBottom w:val="0"/>
      <w:divBdr>
        <w:top w:val="none" w:sz="0" w:space="0" w:color="auto"/>
        <w:left w:val="none" w:sz="0" w:space="0" w:color="auto"/>
        <w:bottom w:val="none" w:sz="0" w:space="0" w:color="auto"/>
        <w:right w:val="none" w:sz="0" w:space="0" w:color="auto"/>
      </w:divBdr>
    </w:div>
    <w:div w:id="1046445387">
      <w:bodyDiv w:val="1"/>
      <w:marLeft w:val="0"/>
      <w:marRight w:val="0"/>
      <w:marTop w:val="0"/>
      <w:marBottom w:val="0"/>
      <w:divBdr>
        <w:top w:val="none" w:sz="0" w:space="0" w:color="auto"/>
        <w:left w:val="none" w:sz="0" w:space="0" w:color="auto"/>
        <w:bottom w:val="none" w:sz="0" w:space="0" w:color="auto"/>
        <w:right w:val="none" w:sz="0" w:space="0" w:color="auto"/>
      </w:divBdr>
    </w:div>
    <w:div w:id="1074425361">
      <w:bodyDiv w:val="1"/>
      <w:marLeft w:val="0"/>
      <w:marRight w:val="0"/>
      <w:marTop w:val="0"/>
      <w:marBottom w:val="0"/>
      <w:divBdr>
        <w:top w:val="none" w:sz="0" w:space="0" w:color="auto"/>
        <w:left w:val="none" w:sz="0" w:space="0" w:color="auto"/>
        <w:bottom w:val="none" w:sz="0" w:space="0" w:color="auto"/>
        <w:right w:val="none" w:sz="0" w:space="0" w:color="auto"/>
      </w:divBdr>
    </w:div>
    <w:div w:id="1110314847">
      <w:bodyDiv w:val="1"/>
      <w:marLeft w:val="0"/>
      <w:marRight w:val="0"/>
      <w:marTop w:val="0"/>
      <w:marBottom w:val="0"/>
      <w:divBdr>
        <w:top w:val="none" w:sz="0" w:space="0" w:color="auto"/>
        <w:left w:val="none" w:sz="0" w:space="0" w:color="auto"/>
        <w:bottom w:val="none" w:sz="0" w:space="0" w:color="auto"/>
        <w:right w:val="none" w:sz="0" w:space="0" w:color="auto"/>
      </w:divBdr>
    </w:div>
    <w:div w:id="1165364893">
      <w:bodyDiv w:val="1"/>
      <w:marLeft w:val="0"/>
      <w:marRight w:val="0"/>
      <w:marTop w:val="0"/>
      <w:marBottom w:val="0"/>
      <w:divBdr>
        <w:top w:val="none" w:sz="0" w:space="0" w:color="auto"/>
        <w:left w:val="none" w:sz="0" w:space="0" w:color="auto"/>
        <w:bottom w:val="none" w:sz="0" w:space="0" w:color="auto"/>
        <w:right w:val="none" w:sz="0" w:space="0" w:color="auto"/>
      </w:divBdr>
    </w:div>
    <w:div w:id="1191796231">
      <w:bodyDiv w:val="1"/>
      <w:marLeft w:val="0"/>
      <w:marRight w:val="0"/>
      <w:marTop w:val="0"/>
      <w:marBottom w:val="0"/>
      <w:divBdr>
        <w:top w:val="none" w:sz="0" w:space="0" w:color="auto"/>
        <w:left w:val="none" w:sz="0" w:space="0" w:color="auto"/>
        <w:bottom w:val="none" w:sz="0" w:space="0" w:color="auto"/>
        <w:right w:val="none" w:sz="0" w:space="0" w:color="auto"/>
      </w:divBdr>
      <w:divsChild>
        <w:div w:id="372315613">
          <w:marLeft w:val="0"/>
          <w:marRight w:val="0"/>
          <w:marTop w:val="0"/>
          <w:marBottom w:val="0"/>
          <w:divBdr>
            <w:top w:val="none" w:sz="0" w:space="0" w:color="auto"/>
            <w:left w:val="none" w:sz="0" w:space="0" w:color="auto"/>
            <w:bottom w:val="none" w:sz="0" w:space="0" w:color="auto"/>
            <w:right w:val="none" w:sz="0" w:space="0" w:color="auto"/>
          </w:divBdr>
          <w:divsChild>
            <w:div w:id="241378560">
              <w:marLeft w:val="0"/>
              <w:marRight w:val="0"/>
              <w:marTop w:val="0"/>
              <w:marBottom w:val="0"/>
              <w:divBdr>
                <w:top w:val="none" w:sz="0" w:space="0" w:color="auto"/>
                <w:left w:val="none" w:sz="0" w:space="0" w:color="auto"/>
                <w:bottom w:val="none" w:sz="0" w:space="0" w:color="auto"/>
                <w:right w:val="none" w:sz="0" w:space="0" w:color="auto"/>
              </w:divBdr>
            </w:div>
            <w:div w:id="2007585112">
              <w:marLeft w:val="0"/>
              <w:marRight w:val="0"/>
              <w:marTop w:val="0"/>
              <w:marBottom w:val="0"/>
              <w:divBdr>
                <w:top w:val="none" w:sz="0" w:space="0" w:color="auto"/>
                <w:left w:val="none" w:sz="0" w:space="0" w:color="auto"/>
                <w:bottom w:val="none" w:sz="0" w:space="0" w:color="auto"/>
                <w:right w:val="none" w:sz="0" w:space="0" w:color="auto"/>
              </w:divBdr>
            </w:div>
            <w:div w:id="1189753371">
              <w:marLeft w:val="0"/>
              <w:marRight w:val="0"/>
              <w:marTop w:val="0"/>
              <w:marBottom w:val="0"/>
              <w:divBdr>
                <w:top w:val="none" w:sz="0" w:space="0" w:color="auto"/>
                <w:left w:val="none" w:sz="0" w:space="0" w:color="auto"/>
                <w:bottom w:val="none" w:sz="0" w:space="0" w:color="auto"/>
                <w:right w:val="none" w:sz="0" w:space="0" w:color="auto"/>
              </w:divBdr>
            </w:div>
            <w:div w:id="1234850844">
              <w:marLeft w:val="0"/>
              <w:marRight w:val="0"/>
              <w:marTop w:val="0"/>
              <w:marBottom w:val="0"/>
              <w:divBdr>
                <w:top w:val="none" w:sz="0" w:space="0" w:color="auto"/>
                <w:left w:val="none" w:sz="0" w:space="0" w:color="auto"/>
                <w:bottom w:val="none" w:sz="0" w:space="0" w:color="auto"/>
                <w:right w:val="none" w:sz="0" w:space="0" w:color="auto"/>
              </w:divBdr>
            </w:div>
            <w:div w:id="1566841646">
              <w:marLeft w:val="0"/>
              <w:marRight w:val="0"/>
              <w:marTop w:val="0"/>
              <w:marBottom w:val="0"/>
              <w:divBdr>
                <w:top w:val="none" w:sz="0" w:space="0" w:color="auto"/>
                <w:left w:val="none" w:sz="0" w:space="0" w:color="auto"/>
                <w:bottom w:val="none" w:sz="0" w:space="0" w:color="auto"/>
                <w:right w:val="none" w:sz="0" w:space="0" w:color="auto"/>
              </w:divBdr>
            </w:div>
            <w:div w:id="994452123">
              <w:marLeft w:val="0"/>
              <w:marRight w:val="0"/>
              <w:marTop w:val="0"/>
              <w:marBottom w:val="0"/>
              <w:divBdr>
                <w:top w:val="none" w:sz="0" w:space="0" w:color="auto"/>
                <w:left w:val="none" w:sz="0" w:space="0" w:color="auto"/>
                <w:bottom w:val="none" w:sz="0" w:space="0" w:color="auto"/>
                <w:right w:val="none" w:sz="0" w:space="0" w:color="auto"/>
              </w:divBdr>
            </w:div>
            <w:div w:id="880239978">
              <w:marLeft w:val="0"/>
              <w:marRight w:val="0"/>
              <w:marTop w:val="0"/>
              <w:marBottom w:val="0"/>
              <w:divBdr>
                <w:top w:val="none" w:sz="0" w:space="0" w:color="auto"/>
                <w:left w:val="none" w:sz="0" w:space="0" w:color="auto"/>
                <w:bottom w:val="none" w:sz="0" w:space="0" w:color="auto"/>
                <w:right w:val="none" w:sz="0" w:space="0" w:color="auto"/>
              </w:divBdr>
            </w:div>
            <w:div w:id="1081098056">
              <w:marLeft w:val="0"/>
              <w:marRight w:val="0"/>
              <w:marTop w:val="0"/>
              <w:marBottom w:val="0"/>
              <w:divBdr>
                <w:top w:val="none" w:sz="0" w:space="0" w:color="auto"/>
                <w:left w:val="none" w:sz="0" w:space="0" w:color="auto"/>
                <w:bottom w:val="none" w:sz="0" w:space="0" w:color="auto"/>
                <w:right w:val="none" w:sz="0" w:space="0" w:color="auto"/>
              </w:divBdr>
            </w:div>
            <w:div w:id="1046102461">
              <w:marLeft w:val="0"/>
              <w:marRight w:val="0"/>
              <w:marTop w:val="0"/>
              <w:marBottom w:val="0"/>
              <w:divBdr>
                <w:top w:val="none" w:sz="0" w:space="0" w:color="auto"/>
                <w:left w:val="none" w:sz="0" w:space="0" w:color="auto"/>
                <w:bottom w:val="none" w:sz="0" w:space="0" w:color="auto"/>
                <w:right w:val="none" w:sz="0" w:space="0" w:color="auto"/>
              </w:divBdr>
            </w:div>
            <w:div w:id="2121025707">
              <w:marLeft w:val="0"/>
              <w:marRight w:val="0"/>
              <w:marTop w:val="0"/>
              <w:marBottom w:val="0"/>
              <w:divBdr>
                <w:top w:val="none" w:sz="0" w:space="0" w:color="auto"/>
                <w:left w:val="none" w:sz="0" w:space="0" w:color="auto"/>
                <w:bottom w:val="none" w:sz="0" w:space="0" w:color="auto"/>
                <w:right w:val="none" w:sz="0" w:space="0" w:color="auto"/>
              </w:divBdr>
            </w:div>
            <w:div w:id="1539855545">
              <w:marLeft w:val="0"/>
              <w:marRight w:val="0"/>
              <w:marTop w:val="0"/>
              <w:marBottom w:val="0"/>
              <w:divBdr>
                <w:top w:val="none" w:sz="0" w:space="0" w:color="auto"/>
                <w:left w:val="none" w:sz="0" w:space="0" w:color="auto"/>
                <w:bottom w:val="none" w:sz="0" w:space="0" w:color="auto"/>
                <w:right w:val="none" w:sz="0" w:space="0" w:color="auto"/>
              </w:divBdr>
            </w:div>
            <w:div w:id="1767534479">
              <w:marLeft w:val="0"/>
              <w:marRight w:val="0"/>
              <w:marTop w:val="0"/>
              <w:marBottom w:val="0"/>
              <w:divBdr>
                <w:top w:val="none" w:sz="0" w:space="0" w:color="auto"/>
                <w:left w:val="none" w:sz="0" w:space="0" w:color="auto"/>
                <w:bottom w:val="none" w:sz="0" w:space="0" w:color="auto"/>
                <w:right w:val="none" w:sz="0" w:space="0" w:color="auto"/>
              </w:divBdr>
            </w:div>
            <w:div w:id="1943224504">
              <w:marLeft w:val="0"/>
              <w:marRight w:val="0"/>
              <w:marTop w:val="0"/>
              <w:marBottom w:val="0"/>
              <w:divBdr>
                <w:top w:val="none" w:sz="0" w:space="0" w:color="auto"/>
                <w:left w:val="none" w:sz="0" w:space="0" w:color="auto"/>
                <w:bottom w:val="none" w:sz="0" w:space="0" w:color="auto"/>
                <w:right w:val="none" w:sz="0" w:space="0" w:color="auto"/>
              </w:divBdr>
            </w:div>
            <w:div w:id="1771319008">
              <w:marLeft w:val="0"/>
              <w:marRight w:val="0"/>
              <w:marTop w:val="0"/>
              <w:marBottom w:val="0"/>
              <w:divBdr>
                <w:top w:val="none" w:sz="0" w:space="0" w:color="auto"/>
                <w:left w:val="none" w:sz="0" w:space="0" w:color="auto"/>
                <w:bottom w:val="none" w:sz="0" w:space="0" w:color="auto"/>
                <w:right w:val="none" w:sz="0" w:space="0" w:color="auto"/>
              </w:divBdr>
            </w:div>
            <w:div w:id="1593777088">
              <w:marLeft w:val="0"/>
              <w:marRight w:val="0"/>
              <w:marTop w:val="0"/>
              <w:marBottom w:val="0"/>
              <w:divBdr>
                <w:top w:val="none" w:sz="0" w:space="0" w:color="auto"/>
                <w:left w:val="none" w:sz="0" w:space="0" w:color="auto"/>
                <w:bottom w:val="none" w:sz="0" w:space="0" w:color="auto"/>
                <w:right w:val="none" w:sz="0" w:space="0" w:color="auto"/>
              </w:divBdr>
            </w:div>
            <w:div w:id="907618971">
              <w:marLeft w:val="0"/>
              <w:marRight w:val="0"/>
              <w:marTop w:val="0"/>
              <w:marBottom w:val="0"/>
              <w:divBdr>
                <w:top w:val="none" w:sz="0" w:space="0" w:color="auto"/>
                <w:left w:val="none" w:sz="0" w:space="0" w:color="auto"/>
                <w:bottom w:val="none" w:sz="0" w:space="0" w:color="auto"/>
                <w:right w:val="none" w:sz="0" w:space="0" w:color="auto"/>
              </w:divBdr>
            </w:div>
            <w:div w:id="94331973">
              <w:marLeft w:val="0"/>
              <w:marRight w:val="0"/>
              <w:marTop w:val="0"/>
              <w:marBottom w:val="0"/>
              <w:divBdr>
                <w:top w:val="none" w:sz="0" w:space="0" w:color="auto"/>
                <w:left w:val="none" w:sz="0" w:space="0" w:color="auto"/>
                <w:bottom w:val="none" w:sz="0" w:space="0" w:color="auto"/>
                <w:right w:val="none" w:sz="0" w:space="0" w:color="auto"/>
              </w:divBdr>
            </w:div>
            <w:div w:id="1155337517">
              <w:marLeft w:val="0"/>
              <w:marRight w:val="0"/>
              <w:marTop w:val="0"/>
              <w:marBottom w:val="0"/>
              <w:divBdr>
                <w:top w:val="none" w:sz="0" w:space="0" w:color="auto"/>
                <w:left w:val="none" w:sz="0" w:space="0" w:color="auto"/>
                <w:bottom w:val="none" w:sz="0" w:space="0" w:color="auto"/>
                <w:right w:val="none" w:sz="0" w:space="0" w:color="auto"/>
              </w:divBdr>
            </w:div>
            <w:div w:id="1957322419">
              <w:marLeft w:val="0"/>
              <w:marRight w:val="0"/>
              <w:marTop w:val="0"/>
              <w:marBottom w:val="0"/>
              <w:divBdr>
                <w:top w:val="none" w:sz="0" w:space="0" w:color="auto"/>
                <w:left w:val="none" w:sz="0" w:space="0" w:color="auto"/>
                <w:bottom w:val="none" w:sz="0" w:space="0" w:color="auto"/>
                <w:right w:val="none" w:sz="0" w:space="0" w:color="auto"/>
              </w:divBdr>
            </w:div>
            <w:div w:id="294650028">
              <w:marLeft w:val="0"/>
              <w:marRight w:val="0"/>
              <w:marTop w:val="0"/>
              <w:marBottom w:val="0"/>
              <w:divBdr>
                <w:top w:val="none" w:sz="0" w:space="0" w:color="auto"/>
                <w:left w:val="none" w:sz="0" w:space="0" w:color="auto"/>
                <w:bottom w:val="none" w:sz="0" w:space="0" w:color="auto"/>
                <w:right w:val="none" w:sz="0" w:space="0" w:color="auto"/>
              </w:divBdr>
            </w:div>
            <w:div w:id="1005866148">
              <w:marLeft w:val="0"/>
              <w:marRight w:val="0"/>
              <w:marTop w:val="0"/>
              <w:marBottom w:val="0"/>
              <w:divBdr>
                <w:top w:val="none" w:sz="0" w:space="0" w:color="auto"/>
                <w:left w:val="none" w:sz="0" w:space="0" w:color="auto"/>
                <w:bottom w:val="none" w:sz="0" w:space="0" w:color="auto"/>
                <w:right w:val="none" w:sz="0" w:space="0" w:color="auto"/>
              </w:divBdr>
            </w:div>
            <w:div w:id="1520048894">
              <w:marLeft w:val="0"/>
              <w:marRight w:val="0"/>
              <w:marTop w:val="0"/>
              <w:marBottom w:val="0"/>
              <w:divBdr>
                <w:top w:val="none" w:sz="0" w:space="0" w:color="auto"/>
                <w:left w:val="none" w:sz="0" w:space="0" w:color="auto"/>
                <w:bottom w:val="none" w:sz="0" w:space="0" w:color="auto"/>
                <w:right w:val="none" w:sz="0" w:space="0" w:color="auto"/>
              </w:divBdr>
            </w:div>
            <w:div w:id="31007516">
              <w:marLeft w:val="0"/>
              <w:marRight w:val="0"/>
              <w:marTop w:val="0"/>
              <w:marBottom w:val="0"/>
              <w:divBdr>
                <w:top w:val="none" w:sz="0" w:space="0" w:color="auto"/>
                <w:left w:val="none" w:sz="0" w:space="0" w:color="auto"/>
                <w:bottom w:val="none" w:sz="0" w:space="0" w:color="auto"/>
                <w:right w:val="none" w:sz="0" w:space="0" w:color="auto"/>
              </w:divBdr>
            </w:div>
            <w:div w:id="179662657">
              <w:marLeft w:val="0"/>
              <w:marRight w:val="0"/>
              <w:marTop w:val="0"/>
              <w:marBottom w:val="0"/>
              <w:divBdr>
                <w:top w:val="none" w:sz="0" w:space="0" w:color="auto"/>
                <w:left w:val="none" w:sz="0" w:space="0" w:color="auto"/>
                <w:bottom w:val="none" w:sz="0" w:space="0" w:color="auto"/>
                <w:right w:val="none" w:sz="0" w:space="0" w:color="auto"/>
              </w:divBdr>
            </w:div>
            <w:div w:id="793983219">
              <w:marLeft w:val="0"/>
              <w:marRight w:val="0"/>
              <w:marTop w:val="0"/>
              <w:marBottom w:val="0"/>
              <w:divBdr>
                <w:top w:val="none" w:sz="0" w:space="0" w:color="auto"/>
                <w:left w:val="none" w:sz="0" w:space="0" w:color="auto"/>
                <w:bottom w:val="none" w:sz="0" w:space="0" w:color="auto"/>
                <w:right w:val="none" w:sz="0" w:space="0" w:color="auto"/>
              </w:divBdr>
            </w:div>
            <w:div w:id="1824547082">
              <w:marLeft w:val="0"/>
              <w:marRight w:val="0"/>
              <w:marTop w:val="0"/>
              <w:marBottom w:val="0"/>
              <w:divBdr>
                <w:top w:val="none" w:sz="0" w:space="0" w:color="auto"/>
                <w:left w:val="none" w:sz="0" w:space="0" w:color="auto"/>
                <w:bottom w:val="none" w:sz="0" w:space="0" w:color="auto"/>
                <w:right w:val="none" w:sz="0" w:space="0" w:color="auto"/>
              </w:divBdr>
            </w:div>
            <w:div w:id="1913929310">
              <w:marLeft w:val="0"/>
              <w:marRight w:val="0"/>
              <w:marTop w:val="0"/>
              <w:marBottom w:val="0"/>
              <w:divBdr>
                <w:top w:val="none" w:sz="0" w:space="0" w:color="auto"/>
                <w:left w:val="none" w:sz="0" w:space="0" w:color="auto"/>
                <w:bottom w:val="none" w:sz="0" w:space="0" w:color="auto"/>
                <w:right w:val="none" w:sz="0" w:space="0" w:color="auto"/>
              </w:divBdr>
            </w:div>
            <w:div w:id="1216089984">
              <w:marLeft w:val="0"/>
              <w:marRight w:val="0"/>
              <w:marTop w:val="0"/>
              <w:marBottom w:val="0"/>
              <w:divBdr>
                <w:top w:val="none" w:sz="0" w:space="0" w:color="auto"/>
                <w:left w:val="none" w:sz="0" w:space="0" w:color="auto"/>
                <w:bottom w:val="none" w:sz="0" w:space="0" w:color="auto"/>
                <w:right w:val="none" w:sz="0" w:space="0" w:color="auto"/>
              </w:divBdr>
            </w:div>
            <w:div w:id="1074428150">
              <w:marLeft w:val="0"/>
              <w:marRight w:val="0"/>
              <w:marTop w:val="0"/>
              <w:marBottom w:val="0"/>
              <w:divBdr>
                <w:top w:val="none" w:sz="0" w:space="0" w:color="auto"/>
                <w:left w:val="none" w:sz="0" w:space="0" w:color="auto"/>
                <w:bottom w:val="none" w:sz="0" w:space="0" w:color="auto"/>
                <w:right w:val="none" w:sz="0" w:space="0" w:color="auto"/>
              </w:divBdr>
            </w:div>
            <w:div w:id="395669404">
              <w:marLeft w:val="0"/>
              <w:marRight w:val="0"/>
              <w:marTop w:val="0"/>
              <w:marBottom w:val="0"/>
              <w:divBdr>
                <w:top w:val="none" w:sz="0" w:space="0" w:color="auto"/>
                <w:left w:val="none" w:sz="0" w:space="0" w:color="auto"/>
                <w:bottom w:val="none" w:sz="0" w:space="0" w:color="auto"/>
                <w:right w:val="none" w:sz="0" w:space="0" w:color="auto"/>
              </w:divBdr>
            </w:div>
            <w:div w:id="1612736257">
              <w:marLeft w:val="0"/>
              <w:marRight w:val="0"/>
              <w:marTop w:val="0"/>
              <w:marBottom w:val="0"/>
              <w:divBdr>
                <w:top w:val="none" w:sz="0" w:space="0" w:color="auto"/>
                <w:left w:val="none" w:sz="0" w:space="0" w:color="auto"/>
                <w:bottom w:val="none" w:sz="0" w:space="0" w:color="auto"/>
                <w:right w:val="none" w:sz="0" w:space="0" w:color="auto"/>
              </w:divBdr>
            </w:div>
            <w:div w:id="728891921">
              <w:marLeft w:val="0"/>
              <w:marRight w:val="0"/>
              <w:marTop w:val="0"/>
              <w:marBottom w:val="0"/>
              <w:divBdr>
                <w:top w:val="none" w:sz="0" w:space="0" w:color="auto"/>
                <w:left w:val="none" w:sz="0" w:space="0" w:color="auto"/>
                <w:bottom w:val="none" w:sz="0" w:space="0" w:color="auto"/>
                <w:right w:val="none" w:sz="0" w:space="0" w:color="auto"/>
              </w:divBdr>
            </w:div>
            <w:div w:id="1636400825">
              <w:marLeft w:val="0"/>
              <w:marRight w:val="0"/>
              <w:marTop w:val="0"/>
              <w:marBottom w:val="0"/>
              <w:divBdr>
                <w:top w:val="none" w:sz="0" w:space="0" w:color="auto"/>
                <w:left w:val="none" w:sz="0" w:space="0" w:color="auto"/>
                <w:bottom w:val="none" w:sz="0" w:space="0" w:color="auto"/>
                <w:right w:val="none" w:sz="0" w:space="0" w:color="auto"/>
              </w:divBdr>
            </w:div>
            <w:div w:id="597518769">
              <w:marLeft w:val="0"/>
              <w:marRight w:val="0"/>
              <w:marTop w:val="0"/>
              <w:marBottom w:val="0"/>
              <w:divBdr>
                <w:top w:val="none" w:sz="0" w:space="0" w:color="auto"/>
                <w:left w:val="none" w:sz="0" w:space="0" w:color="auto"/>
                <w:bottom w:val="none" w:sz="0" w:space="0" w:color="auto"/>
                <w:right w:val="none" w:sz="0" w:space="0" w:color="auto"/>
              </w:divBdr>
            </w:div>
            <w:div w:id="1088425746">
              <w:marLeft w:val="0"/>
              <w:marRight w:val="0"/>
              <w:marTop w:val="0"/>
              <w:marBottom w:val="0"/>
              <w:divBdr>
                <w:top w:val="none" w:sz="0" w:space="0" w:color="auto"/>
                <w:left w:val="none" w:sz="0" w:space="0" w:color="auto"/>
                <w:bottom w:val="none" w:sz="0" w:space="0" w:color="auto"/>
                <w:right w:val="none" w:sz="0" w:space="0" w:color="auto"/>
              </w:divBdr>
            </w:div>
            <w:div w:id="938565553">
              <w:marLeft w:val="0"/>
              <w:marRight w:val="0"/>
              <w:marTop w:val="0"/>
              <w:marBottom w:val="0"/>
              <w:divBdr>
                <w:top w:val="none" w:sz="0" w:space="0" w:color="auto"/>
                <w:left w:val="none" w:sz="0" w:space="0" w:color="auto"/>
                <w:bottom w:val="none" w:sz="0" w:space="0" w:color="auto"/>
                <w:right w:val="none" w:sz="0" w:space="0" w:color="auto"/>
              </w:divBdr>
            </w:div>
            <w:div w:id="1001007707">
              <w:marLeft w:val="0"/>
              <w:marRight w:val="0"/>
              <w:marTop w:val="0"/>
              <w:marBottom w:val="0"/>
              <w:divBdr>
                <w:top w:val="none" w:sz="0" w:space="0" w:color="auto"/>
                <w:left w:val="none" w:sz="0" w:space="0" w:color="auto"/>
                <w:bottom w:val="none" w:sz="0" w:space="0" w:color="auto"/>
                <w:right w:val="none" w:sz="0" w:space="0" w:color="auto"/>
              </w:divBdr>
            </w:div>
            <w:div w:id="1836191665">
              <w:marLeft w:val="0"/>
              <w:marRight w:val="0"/>
              <w:marTop w:val="0"/>
              <w:marBottom w:val="0"/>
              <w:divBdr>
                <w:top w:val="none" w:sz="0" w:space="0" w:color="auto"/>
                <w:left w:val="none" w:sz="0" w:space="0" w:color="auto"/>
                <w:bottom w:val="none" w:sz="0" w:space="0" w:color="auto"/>
                <w:right w:val="none" w:sz="0" w:space="0" w:color="auto"/>
              </w:divBdr>
            </w:div>
            <w:div w:id="209245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87582">
      <w:bodyDiv w:val="1"/>
      <w:marLeft w:val="0"/>
      <w:marRight w:val="0"/>
      <w:marTop w:val="0"/>
      <w:marBottom w:val="0"/>
      <w:divBdr>
        <w:top w:val="none" w:sz="0" w:space="0" w:color="auto"/>
        <w:left w:val="none" w:sz="0" w:space="0" w:color="auto"/>
        <w:bottom w:val="none" w:sz="0" w:space="0" w:color="auto"/>
        <w:right w:val="none" w:sz="0" w:space="0" w:color="auto"/>
      </w:divBdr>
    </w:div>
    <w:div w:id="1474442941">
      <w:bodyDiv w:val="1"/>
      <w:marLeft w:val="0"/>
      <w:marRight w:val="0"/>
      <w:marTop w:val="0"/>
      <w:marBottom w:val="0"/>
      <w:divBdr>
        <w:top w:val="none" w:sz="0" w:space="0" w:color="auto"/>
        <w:left w:val="none" w:sz="0" w:space="0" w:color="auto"/>
        <w:bottom w:val="none" w:sz="0" w:space="0" w:color="auto"/>
        <w:right w:val="none" w:sz="0" w:space="0" w:color="auto"/>
      </w:divBdr>
    </w:div>
    <w:div w:id="1487629885">
      <w:bodyDiv w:val="1"/>
      <w:marLeft w:val="0"/>
      <w:marRight w:val="0"/>
      <w:marTop w:val="0"/>
      <w:marBottom w:val="0"/>
      <w:divBdr>
        <w:top w:val="none" w:sz="0" w:space="0" w:color="auto"/>
        <w:left w:val="none" w:sz="0" w:space="0" w:color="auto"/>
        <w:bottom w:val="none" w:sz="0" w:space="0" w:color="auto"/>
        <w:right w:val="none" w:sz="0" w:space="0" w:color="auto"/>
      </w:divBdr>
    </w:div>
    <w:div w:id="1703242543">
      <w:bodyDiv w:val="1"/>
      <w:marLeft w:val="0"/>
      <w:marRight w:val="0"/>
      <w:marTop w:val="0"/>
      <w:marBottom w:val="0"/>
      <w:divBdr>
        <w:top w:val="none" w:sz="0" w:space="0" w:color="auto"/>
        <w:left w:val="none" w:sz="0" w:space="0" w:color="auto"/>
        <w:bottom w:val="none" w:sz="0" w:space="0" w:color="auto"/>
        <w:right w:val="none" w:sz="0" w:space="0" w:color="auto"/>
      </w:divBdr>
    </w:div>
    <w:div w:id="1743720197">
      <w:bodyDiv w:val="1"/>
      <w:marLeft w:val="0"/>
      <w:marRight w:val="0"/>
      <w:marTop w:val="0"/>
      <w:marBottom w:val="0"/>
      <w:divBdr>
        <w:top w:val="none" w:sz="0" w:space="0" w:color="auto"/>
        <w:left w:val="none" w:sz="0" w:space="0" w:color="auto"/>
        <w:bottom w:val="none" w:sz="0" w:space="0" w:color="auto"/>
        <w:right w:val="none" w:sz="0" w:space="0" w:color="auto"/>
      </w:divBdr>
    </w:div>
    <w:div w:id="1761482980">
      <w:bodyDiv w:val="1"/>
      <w:marLeft w:val="0"/>
      <w:marRight w:val="0"/>
      <w:marTop w:val="0"/>
      <w:marBottom w:val="0"/>
      <w:divBdr>
        <w:top w:val="none" w:sz="0" w:space="0" w:color="auto"/>
        <w:left w:val="none" w:sz="0" w:space="0" w:color="auto"/>
        <w:bottom w:val="none" w:sz="0" w:space="0" w:color="auto"/>
        <w:right w:val="none" w:sz="0" w:space="0" w:color="auto"/>
      </w:divBdr>
      <w:divsChild>
        <w:div w:id="742609094">
          <w:marLeft w:val="0"/>
          <w:marRight w:val="0"/>
          <w:marTop w:val="0"/>
          <w:marBottom w:val="0"/>
          <w:divBdr>
            <w:top w:val="none" w:sz="0" w:space="0" w:color="auto"/>
            <w:left w:val="none" w:sz="0" w:space="0" w:color="auto"/>
            <w:bottom w:val="none" w:sz="0" w:space="0" w:color="auto"/>
            <w:right w:val="none" w:sz="0" w:space="0" w:color="auto"/>
          </w:divBdr>
          <w:divsChild>
            <w:div w:id="1908765330">
              <w:marLeft w:val="0"/>
              <w:marRight w:val="0"/>
              <w:marTop w:val="0"/>
              <w:marBottom w:val="0"/>
              <w:divBdr>
                <w:top w:val="none" w:sz="0" w:space="0" w:color="auto"/>
                <w:left w:val="none" w:sz="0" w:space="0" w:color="auto"/>
                <w:bottom w:val="none" w:sz="0" w:space="0" w:color="auto"/>
                <w:right w:val="none" w:sz="0" w:space="0" w:color="auto"/>
              </w:divBdr>
            </w:div>
            <w:div w:id="2001542202">
              <w:marLeft w:val="0"/>
              <w:marRight w:val="0"/>
              <w:marTop w:val="0"/>
              <w:marBottom w:val="0"/>
              <w:divBdr>
                <w:top w:val="none" w:sz="0" w:space="0" w:color="auto"/>
                <w:left w:val="none" w:sz="0" w:space="0" w:color="auto"/>
                <w:bottom w:val="none" w:sz="0" w:space="0" w:color="auto"/>
                <w:right w:val="none" w:sz="0" w:space="0" w:color="auto"/>
              </w:divBdr>
            </w:div>
            <w:div w:id="1802379752">
              <w:marLeft w:val="0"/>
              <w:marRight w:val="0"/>
              <w:marTop w:val="0"/>
              <w:marBottom w:val="0"/>
              <w:divBdr>
                <w:top w:val="none" w:sz="0" w:space="0" w:color="auto"/>
                <w:left w:val="none" w:sz="0" w:space="0" w:color="auto"/>
                <w:bottom w:val="none" w:sz="0" w:space="0" w:color="auto"/>
                <w:right w:val="none" w:sz="0" w:space="0" w:color="auto"/>
              </w:divBdr>
            </w:div>
            <w:div w:id="1482650205">
              <w:marLeft w:val="0"/>
              <w:marRight w:val="0"/>
              <w:marTop w:val="0"/>
              <w:marBottom w:val="0"/>
              <w:divBdr>
                <w:top w:val="none" w:sz="0" w:space="0" w:color="auto"/>
                <w:left w:val="none" w:sz="0" w:space="0" w:color="auto"/>
                <w:bottom w:val="none" w:sz="0" w:space="0" w:color="auto"/>
                <w:right w:val="none" w:sz="0" w:space="0" w:color="auto"/>
              </w:divBdr>
            </w:div>
            <w:div w:id="2092962498">
              <w:marLeft w:val="0"/>
              <w:marRight w:val="0"/>
              <w:marTop w:val="0"/>
              <w:marBottom w:val="0"/>
              <w:divBdr>
                <w:top w:val="none" w:sz="0" w:space="0" w:color="auto"/>
                <w:left w:val="none" w:sz="0" w:space="0" w:color="auto"/>
                <w:bottom w:val="none" w:sz="0" w:space="0" w:color="auto"/>
                <w:right w:val="none" w:sz="0" w:space="0" w:color="auto"/>
              </w:divBdr>
            </w:div>
            <w:div w:id="795756045">
              <w:marLeft w:val="0"/>
              <w:marRight w:val="0"/>
              <w:marTop w:val="0"/>
              <w:marBottom w:val="0"/>
              <w:divBdr>
                <w:top w:val="none" w:sz="0" w:space="0" w:color="auto"/>
                <w:left w:val="none" w:sz="0" w:space="0" w:color="auto"/>
                <w:bottom w:val="none" w:sz="0" w:space="0" w:color="auto"/>
                <w:right w:val="none" w:sz="0" w:space="0" w:color="auto"/>
              </w:divBdr>
            </w:div>
            <w:div w:id="2134208044">
              <w:marLeft w:val="0"/>
              <w:marRight w:val="0"/>
              <w:marTop w:val="0"/>
              <w:marBottom w:val="0"/>
              <w:divBdr>
                <w:top w:val="none" w:sz="0" w:space="0" w:color="auto"/>
                <w:left w:val="none" w:sz="0" w:space="0" w:color="auto"/>
                <w:bottom w:val="none" w:sz="0" w:space="0" w:color="auto"/>
                <w:right w:val="none" w:sz="0" w:space="0" w:color="auto"/>
              </w:divBdr>
            </w:div>
            <w:div w:id="774986795">
              <w:marLeft w:val="0"/>
              <w:marRight w:val="0"/>
              <w:marTop w:val="0"/>
              <w:marBottom w:val="0"/>
              <w:divBdr>
                <w:top w:val="none" w:sz="0" w:space="0" w:color="auto"/>
                <w:left w:val="none" w:sz="0" w:space="0" w:color="auto"/>
                <w:bottom w:val="none" w:sz="0" w:space="0" w:color="auto"/>
                <w:right w:val="none" w:sz="0" w:space="0" w:color="auto"/>
              </w:divBdr>
            </w:div>
            <w:div w:id="2018387380">
              <w:marLeft w:val="0"/>
              <w:marRight w:val="0"/>
              <w:marTop w:val="0"/>
              <w:marBottom w:val="0"/>
              <w:divBdr>
                <w:top w:val="none" w:sz="0" w:space="0" w:color="auto"/>
                <w:left w:val="none" w:sz="0" w:space="0" w:color="auto"/>
                <w:bottom w:val="none" w:sz="0" w:space="0" w:color="auto"/>
                <w:right w:val="none" w:sz="0" w:space="0" w:color="auto"/>
              </w:divBdr>
            </w:div>
            <w:div w:id="89860053">
              <w:marLeft w:val="0"/>
              <w:marRight w:val="0"/>
              <w:marTop w:val="0"/>
              <w:marBottom w:val="0"/>
              <w:divBdr>
                <w:top w:val="none" w:sz="0" w:space="0" w:color="auto"/>
                <w:left w:val="none" w:sz="0" w:space="0" w:color="auto"/>
                <w:bottom w:val="none" w:sz="0" w:space="0" w:color="auto"/>
                <w:right w:val="none" w:sz="0" w:space="0" w:color="auto"/>
              </w:divBdr>
            </w:div>
            <w:div w:id="972442451">
              <w:marLeft w:val="0"/>
              <w:marRight w:val="0"/>
              <w:marTop w:val="0"/>
              <w:marBottom w:val="0"/>
              <w:divBdr>
                <w:top w:val="none" w:sz="0" w:space="0" w:color="auto"/>
                <w:left w:val="none" w:sz="0" w:space="0" w:color="auto"/>
                <w:bottom w:val="none" w:sz="0" w:space="0" w:color="auto"/>
                <w:right w:val="none" w:sz="0" w:space="0" w:color="auto"/>
              </w:divBdr>
            </w:div>
            <w:div w:id="1369452438">
              <w:marLeft w:val="0"/>
              <w:marRight w:val="0"/>
              <w:marTop w:val="0"/>
              <w:marBottom w:val="0"/>
              <w:divBdr>
                <w:top w:val="none" w:sz="0" w:space="0" w:color="auto"/>
                <w:left w:val="none" w:sz="0" w:space="0" w:color="auto"/>
                <w:bottom w:val="none" w:sz="0" w:space="0" w:color="auto"/>
                <w:right w:val="none" w:sz="0" w:space="0" w:color="auto"/>
              </w:divBdr>
            </w:div>
            <w:div w:id="312566628">
              <w:marLeft w:val="0"/>
              <w:marRight w:val="0"/>
              <w:marTop w:val="0"/>
              <w:marBottom w:val="0"/>
              <w:divBdr>
                <w:top w:val="none" w:sz="0" w:space="0" w:color="auto"/>
                <w:left w:val="none" w:sz="0" w:space="0" w:color="auto"/>
                <w:bottom w:val="none" w:sz="0" w:space="0" w:color="auto"/>
                <w:right w:val="none" w:sz="0" w:space="0" w:color="auto"/>
              </w:divBdr>
            </w:div>
            <w:div w:id="307831260">
              <w:marLeft w:val="0"/>
              <w:marRight w:val="0"/>
              <w:marTop w:val="0"/>
              <w:marBottom w:val="0"/>
              <w:divBdr>
                <w:top w:val="none" w:sz="0" w:space="0" w:color="auto"/>
                <w:left w:val="none" w:sz="0" w:space="0" w:color="auto"/>
                <w:bottom w:val="none" w:sz="0" w:space="0" w:color="auto"/>
                <w:right w:val="none" w:sz="0" w:space="0" w:color="auto"/>
              </w:divBdr>
            </w:div>
            <w:div w:id="281157632">
              <w:marLeft w:val="0"/>
              <w:marRight w:val="0"/>
              <w:marTop w:val="0"/>
              <w:marBottom w:val="0"/>
              <w:divBdr>
                <w:top w:val="none" w:sz="0" w:space="0" w:color="auto"/>
                <w:left w:val="none" w:sz="0" w:space="0" w:color="auto"/>
                <w:bottom w:val="none" w:sz="0" w:space="0" w:color="auto"/>
                <w:right w:val="none" w:sz="0" w:space="0" w:color="auto"/>
              </w:divBdr>
            </w:div>
            <w:div w:id="757017293">
              <w:marLeft w:val="0"/>
              <w:marRight w:val="0"/>
              <w:marTop w:val="0"/>
              <w:marBottom w:val="0"/>
              <w:divBdr>
                <w:top w:val="none" w:sz="0" w:space="0" w:color="auto"/>
                <w:left w:val="none" w:sz="0" w:space="0" w:color="auto"/>
                <w:bottom w:val="none" w:sz="0" w:space="0" w:color="auto"/>
                <w:right w:val="none" w:sz="0" w:space="0" w:color="auto"/>
              </w:divBdr>
            </w:div>
            <w:div w:id="345249378">
              <w:marLeft w:val="0"/>
              <w:marRight w:val="0"/>
              <w:marTop w:val="0"/>
              <w:marBottom w:val="0"/>
              <w:divBdr>
                <w:top w:val="none" w:sz="0" w:space="0" w:color="auto"/>
                <w:left w:val="none" w:sz="0" w:space="0" w:color="auto"/>
                <w:bottom w:val="none" w:sz="0" w:space="0" w:color="auto"/>
                <w:right w:val="none" w:sz="0" w:space="0" w:color="auto"/>
              </w:divBdr>
            </w:div>
            <w:div w:id="1137340606">
              <w:marLeft w:val="0"/>
              <w:marRight w:val="0"/>
              <w:marTop w:val="0"/>
              <w:marBottom w:val="0"/>
              <w:divBdr>
                <w:top w:val="none" w:sz="0" w:space="0" w:color="auto"/>
                <w:left w:val="none" w:sz="0" w:space="0" w:color="auto"/>
                <w:bottom w:val="none" w:sz="0" w:space="0" w:color="auto"/>
                <w:right w:val="none" w:sz="0" w:space="0" w:color="auto"/>
              </w:divBdr>
            </w:div>
            <w:div w:id="1559508491">
              <w:marLeft w:val="0"/>
              <w:marRight w:val="0"/>
              <w:marTop w:val="0"/>
              <w:marBottom w:val="0"/>
              <w:divBdr>
                <w:top w:val="none" w:sz="0" w:space="0" w:color="auto"/>
                <w:left w:val="none" w:sz="0" w:space="0" w:color="auto"/>
                <w:bottom w:val="none" w:sz="0" w:space="0" w:color="auto"/>
                <w:right w:val="none" w:sz="0" w:space="0" w:color="auto"/>
              </w:divBdr>
            </w:div>
            <w:div w:id="1519613007">
              <w:marLeft w:val="0"/>
              <w:marRight w:val="0"/>
              <w:marTop w:val="0"/>
              <w:marBottom w:val="0"/>
              <w:divBdr>
                <w:top w:val="none" w:sz="0" w:space="0" w:color="auto"/>
                <w:left w:val="none" w:sz="0" w:space="0" w:color="auto"/>
                <w:bottom w:val="none" w:sz="0" w:space="0" w:color="auto"/>
                <w:right w:val="none" w:sz="0" w:space="0" w:color="auto"/>
              </w:divBdr>
            </w:div>
            <w:div w:id="409470377">
              <w:marLeft w:val="0"/>
              <w:marRight w:val="0"/>
              <w:marTop w:val="0"/>
              <w:marBottom w:val="0"/>
              <w:divBdr>
                <w:top w:val="none" w:sz="0" w:space="0" w:color="auto"/>
                <w:left w:val="none" w:sz="0" w:space="0" w:color="auto"/>
                <w:bottom w:val="none" w:sz="0" w:space="0" w:color="auto"/>
                <w:right w:val="none" w:sz="0" w:space="0" w:color="auto"/>
              </w:divBdr>
            </w:div>
            <w:div w:id="1073433325">
              <w:marLeft w:val="0"/>
              <w:marRight w:val="0"/>
              <w:marTop w:val="0"/>
              <w:marBottom w:val="0"/>
              <w:divBdr>
                <w:top w:val="none" w:sz="0" w:space="0" w:color="auto"/>
                <w:left w:val="none" w:sz="0" w:space="0" w:color="auto"/>
                <w:bottom w:val="none" w:sz="0" w:space="0" w:color="auto"/>
                <w:right w:val="none" w:sz="0" w:space="0" w:color="auto"/>
              </w:divBdr>
            </w:div>
            <w:div w:id="103430438">
              <w:marLeft w:val="0"/>
              <w:marRight w:val="0"/>
              <w:marTop w:val="0"/>
              <w:marBottom w:val="0"/>
              <w:divBdr>
                <w:top w:val="none" w:sz="0" w:space="0" w:color="auto"/>
                <w:left w:val="none" w:sz="0" w:space="0" w:color="auto"/>
                <w:bottom w:val="none" w:sz="0" w:space="0" w:color="auto"/>
                <w:right w:val="none" w:sz="0" w:space="0" w:color="auto"/>
              </w:divBdr>
            </w:div>
            <w:div w:id="1954898224">
              <w:marLeft w:val="0"/>
              <w:marRight w:val="0"/>
              <w:marTop w:val="0"/>
              <w:marBottom w:val="0"/>
              <w:divBdr>
                <w:top w:val="none" w:sz="0" w:space="0" w:color="auto"/>
                <w:left w:val="none" w:sz="0" w:space="0" w:color="auto"/>
                <w:bottom w:val="none" w:sz="0" w:space="0" w:color="auto"/>
                <w:right w:val="none" w:sz="0" w:space="0" w:color="auto"/>
              </w:divBdr>
            </w:div>
            <w:div w:id="451631248">
              <w:marLeft w:val="0"/>
              <w:marRight w:val="0"/>
              <w:marTop w:val="0"/>
              <w:marBottom w:val="0"/>
              <w:divBdr>
                <w:top w:val="none" w:sz="0" w:space="0" w:color="auto"/>
                <w:left w:val="none" w:sz="0" w:space="0" w:color="auto"/>
                <w:bottom w:val="none" w:sz="0" w:space="0" w:color="auto"/>
                <w:right w:val="none" w:sz="0" w:space="0" w:color="auto"/>
              </w:divBdr>
            </w:div>
            <w:div w:id="1024331325">
              <w:marLeft w:val="0"/>
              <w:marRight w:val="0"/>
              <w:marTop w:val="0"/>
              <w:marBottom w:val="0"/>
              <w:divBdr>
                <w:top w:val="none" w:sz="0" w:space="0" w:color="auto"/>
                <w:left w:val="none" w:sz="0" w:space="0" w:color="auto"/>
                <w:bottom w:val="none" w:sz="0" w:space="0" w:color="auto"/>
                <w:right w:val="none" w:sz="0" w:space="0" w:color="auto"/>
              </w:divBdr>
            </w:div>
            <w:div w:id="1398481141">
              <w:marLeft w:val="0"/>
              <w:marRight w:val="0"/>
              <w:marTop w:val="0"/>
              <w:marBottom w:val="0"/>
              <w:divBdr>
                <w:top w:val="none" w:sz="0" w:space="0" w:color="auto"/>
                <w:left w:val="none" w:sz="0" w:space="0" w:color="auto"/>
                <w:bottom w:val="none" w:sz="0" w:space="0" w:color="auto"/>
                <w:right w:val="none" w:sz="0" w:space="0" w:color="auto"/>
              </w:divBdr>
            </w:div>
            <w:div w:id="1603369255">
              <w:marLeft w:val="0"/>
              <w:marRight w:val="0"/>
              <w:marTop w:val="0"/>
              <w:marBottom w:val="0"/>
              <w:divBdr>
                <w:top w:val="none" w:sz="0" w:space="0" w:color="auto"/>
                <w:left w:val="none" w:sz="0" w:space="0" w:color="auto"/>
                <w:bottom w:val="none" w:sz="0" w:space="0" w:color="auto"/>
                <w:right w:val="none" w:sz="0" w:space="0" w:color="auto"/>
              </w:divBdr>
            </w:div>
            <w:div w:id="109251763">
              <w:marLeft w:val="0"/>
              <w:marRight w:val="0"/>
              <w:marTop w:val="0"/>
              <w:marBottom w:val="0"/>
              <w:divBdr>
                <w:top w:val="none" w:sz="0" w:space="0" w:color="auto"/>
                <w:left w:val="none" w:sz="0" w:space="0" w:color="auto"/>
                <w:bottom w:val="none" w:sz="0" w:space="0" w:color="auto"/>
                <w:right w:val="none" w:sz="0" w:space="0" w:color="auto"/>
              </w:divBdr>
            </w:div>
            <w:div w:id="751895766">
              <w:marLeft w:val="0"/>
              <w:marRight w:val="0"/>
              <w:marTop w:val="0"/>
              <w:marBottom w:val="0"/>
              <w:divBdr>
                <w:top w:val="none" w:sz="0" w:space="0" w:color="auto"/>
                <w:left w:val="none" w:sz="0" w:space="0" w:color="auto"/>
                <w:bottom w:val="none" w:sz="0" w:space="0" w:color="auto"/>
                <w:right w:val="none" w:sz="0" w:space="0" w:color="auto"/>
              </w:divBdr>
            </w:div>
            <w:div w:id="13044299">
              <w:marLeft w:val="0"/>
              <w:marRight w:val="0"/>
              <w:marTop w:val="0"/>
              <w:marBottom w:val="0"/>
              <w:divBdr>
                <w:top w:val="none" w:sz="0" w:space="0" w:color="auto"/>
                <w:left w:val="none" w:sz="0" w:space="0" w:color="auto"/>
                <w:bottom w:val="none" w:sz="0" w:space="0" w:color="auto"/>
                <w:right w:val="none" w:sz="0" w:space="0" w:color="auto"/>
              </w:divBdr>
            </w:div>
            <w:div w:id="1854220113">
              <w:marLeft w:val="0"/>
              <w:marRight w:val="0"/>
              <w:marTop w:val="0"/>
              <w:marBottom w:val="0"/>
              <w:divBdr>
                <w:top w:val="none" w:sz="0" w:space="0" w:color="auto"/>
                <w:left w:val="none" w:sz="0" w:space="0" w:color="auto"/>
                <w:bottom w:val="none" w:sz="0" w:space="0" w:color="auto"/>
                <w:right w:val="none" w:sz="0" w:space="0" w:color="auto"/>
              </w:divBdr>
            </w:div>
            <w:div w:id="1519462411">
              <w:marLeft w:val="0"/>
              <w:marRight w:val="0"/>
              <w:marTop w:val="0"/>
              <w:marBottom w:val="0"/>
              <w:divBdr>
                <w:top w:val="none" w:sz="0" w:space="0" w:color="auto"/>
                <w:left w:val="none" w:sz="0" w:space="0" w:color="auto"/>
                <w:bottom w:val="none" w:sz="0" w:space="0" w:color="auto"/>
                <w:right w:val="none" w:sz="0" w:space="0" w:color="auto"/>
              </w:divBdr>
            </w:div>
            <w:div w:id="1407612571">
              <w:marLeft w:val="0"/>
              <w:marRight w:val="0"/>
              <w:marTop w:val="0"/>
              <w:marBottom w:val="0"/>
              <w:divBdr>
                <w:top w:val="none" w:sz="0" w:space="0" w:color="auto"/>
                <w:left w:val="none" w:sz="0" w:space="0" w:color="auto"/>
                <w:bottom w:val="none" w:sz="0" w:space="0" w:color="auto"/>
                <w:right w:val="none" w:sz="0" w:space="0" w:color="auto"/>
              </w:divBdr>
            </w:div>
            <w:div w:id="1378628861">
              <w:marLeft w:val="0"/>
              <w:marRight w:val="0"/>
              <w:marTop w:val="0"/>
              <w:marBottom w:val="0"/>
              <w:divBdr>
                <w:top w:val="none" w:sz="0" w:space="0" w:color="auto"/>
                <w:left w:val="none" w:sz="0" w:space="0" w:color="auto"/>
                <w:bottom w:val="none" w:sz="0" w:space="0" w:color="auto"/>
                <w:right w:val="none" w:sz="0" w:space="0" w:color="auto"/>
              </w:divBdr>
            </w:div>
            <w:div w:id="1725331022">
              <w:marLeft w:val="0"/>
              <w:marRight w:val="0"/>
              <w:marTop w:val="0"/>
              <w:marBottom w:val="0"/>
              <w:divBdr>
                <w:top w:val="none" w:sz="0" w:space="0" w:color="auto"/>
                <w:left w:val="none" w:sz="0" w:space="0" w:color="auto"/>
                <w:bottom w:val="none" w:sz="0" w:space="0" w:color="auto"/>
                <w:right w:val="none" w:sz="0" w:space="0" w:color="auto"/>
              </w:divBdr>
            </w:div>
            <w:div w:id="1017270953">
              <w:marLeft w:val="0"/>
              <w:marRight w:val="0"/>
              <w:marTop w:val="0"/>
              <w:marBottom w:val="0"/>
              <w:divBdr>
                <w:top w:val="none" w:sz="0" w:space="0" w:color="auto"/>
                <w:left w:val="none" w:sz="0" w:space="0" w:color="auto"/>
                <w:bottom w:val="none" w:sz="0" w:space="0" w:color="auto"/>
                <w:right w:val="none" w:sz="0" w:space="0" w:color="auto"/>
              </w:divBdr>
            </w:div>
            <w:div w:id="1175533348">
              <w:marLeft w:val="0"/>
              <w:marRight w:val="0"/>
              <w:marTop w:val="0"/>
              <w:marBottom w:val="0"/>
              <w:divBdr>
                <w:top w:val="none" w:sz="0" w:space="0" w:color="auto"/>
                <w:left w:val="none" w:sz="0" w:space="0" w:color="auto"/>
                <w:bottom w:val="none" w:sz="0" w:space="0" w:color="auto"/>
                <w:right w:val="none" w:sz="0" w:space="0" w:color="auto"/>
              </w:divBdr>
            </w:div>
            <w:div w:id="1851022144">
              <w:marLeft w:val="0"/>
              <w:marRight w:val="0"/>
              <w:marTop w:val="0"/>
              <w:marBottom w:val="0"/>
              <w:divBdr>
                <w:top w:val="none" w:sz="0" w:space="0" w:color="auto"/>
                <w:left w:val="none" w:sz="0" w:space="0" w:color="auto"/>
                <w:bottom w:val="none" w:sz="0" w:space="0" w:color="auto"/>
                <w:right w:val="none" w:sz="0" w:space="0" w:color="auto"/>
              </w:divBdr>
            </w:div>
            <w:div w:id="1255868839">
              <w:marLeft w:val="0"/>
              <w:marRight w:val="0"/>
              <w:marTop w:val="0"/>
              <w:marBottom w:val="0"/>
              <w:divBdr>
                <w:top w:val="none" w:sz="0" w:space="0" w:color="auto"/>
                <w:left w:val="none" w:sz="0" w:space="0" w:color="auto"/>
                <w:bottom w:val="none" w:sz="0" w:space="0" w:color="auto"/>
                <w:right w:val="none" w:sz="0" w:space="0" w:color="auto"/>
              </w:divBdr>
            </w:div>
            <w:div w:id="1512179545">
              <w:marLeft w:val="0"/>
              <w:marRight w:val="0"/>
              <w:marTop w:val="0"/>
              <w:marBottom w:val="0"/>
              <w:divBdr>
                <w:top w:val="none" w:sz="0" w:space="0" w:color="auto"/>
                <w:left w:val="none" w:sz="0" w:space="0" w:color="auto"/>
                <w:bottom w:val="none" w:sz="0" w:space="0" w:color="auto"/>
                <w:right w:val="none" w:sz="0" w:space="0" w:color="auto"/>
              </w:divBdr>
            </w:div>
            <w:div w:id="1760177212">
              <w:marLeft w:val="0"/>
              <w:marRight w:val="0"/>
              <w:marTop w:val="0"/>
              <w:marBottom w:val="0"/>
              <w:divBdr>
                <w:top w:val="none" w:sz="0" w:space="0" w:color="auto"/>
                <w:left w:val="none" w:sz="0" w:space="0" w:color="auto"/>
                <w:bottom w:val="none" w:sz="0" w:space="0" w:color="auto"/>
                <w:right w:val="none" w:sz="0" w:space="0" w:color="auto"/>
              </w:divBdr>
            </w:div>
            <w:div w:id="2140760864">
              <w:marLeft w:val="0"/>
              <w:marRight w:val="0"/>
              <w:marTop w:val="0"/>
              <w:marBottom w:val="0"/>
              <w:divBdr>
                <w:top w:val="none" w:sz="0" w:space="0" w:color="auto"/>
                <w:left w:val="none" w:sz="0" w:space="0" w:color="auto"/>
                <w:bottom w:val="none" w:sz="0" w:space="0" w:color="auto"/>
                <w:right w:val="none" w:sz="0" w:space="0" w:color="auto"/>
              </w:divBdr>
            </w:div>
            <w:div w:id="1117987028">
              <w:marLeft w:val="0"/>
              <w:marRight w:val="0"/>
              <w:marTop w:val="0"/>
              <w:marBottom w:val="0"/>
              <w:divBdr>
                <w:top w:val="none" w:sz="0" w:space="0" w:color="auto"/>
                <w:left w:val="none" w:sz="0" w:space="0" w:color="auto"/>
                <w:bottom w:val="none" w:sz="0" w:space="0" w:color="auto"/>
                <w:right w:val="none" w:sz="0" w:space="0" w:color="auto"/>
              </w:divBdr>
            </w:div>
            <w:div w:id="1867015551">
              <w:marLeft w:val="0"/>
              <w:marRight w:val="0"/>
              <w:marTop w:val="0"/>
              <w:marBottom w:val="0"/>
              <w:divBdr>
                <w:top w:val="none" w:sz="0" w:space="0" w:color="auto"/>
                <w:left w:val="none" w:sz="0" w:space="0" w:color="auto"/>
                <w:bottom w:val="none" w:sz="0" w:space="0" w:color="auto"/>
                <w:right w:val="none" w:sz="0" w:space="0" w:color="auto"/>
              </w:divBdr>
            </w:div>
            <w:div w:id="1285044323">
              <w:marLeft w:val="0"/>
              <w:marRight w:val="0"/>
              <w:marTop w:val="0"/>
              <w:marBottom w:val="0"/>
              <w:divBdr>
                <w:top w:val="none" w:sz="0" w:space="0" w:color="auto"/>
                <w:left w:val="none" w:sz="0" w:space="0" w:color="auto"/>
                <w:bottom w:val="none" w:sz="0" w:space="0" w:color="auto"/>
                <w:right w:val="none" w:sz="0" w:space="0" w:color="auto"/>
              </w:divBdr>
            </w:div>
            <w:div w:id="956641393">
              <w:marLeft w:val="0"/>
              <w:marRight w:val="0"/>
              <w:marTop w:val="0"/>
              <w:marBottom w:val="0"/>
              <w:divBdr>
                <w:top w:val="none" w:sz="0" w:space="0" w:color="auto"/>
                <w:left w:val="none" w:sz="0" w:space="0" w:color="auto"/>
                <w:bottom w:val="none" w:sz="0" w:space="0" w:color="auto"/>
                <w:right w:val="none" w:sz="0" w:space="0" w:color="auto"/>
              </w:divBdr>
            </w:div>
            <w:div w:id="2111654003">
              <w:marLeft w:val="0"/>
              <w:marRight w:val="0"/>
              <w:marTop w:val="0"/>
              <w:marBottom w:val="0"/>
              <w:divBdr>
                <w:top w:val="none" w:sz="0" w:space="0" w:color="auto"/>
                <w:left w:val="none" w:sz="0" w:space="0" w:color="auto"/>
                <w:bottom w:val="none" w:sz="0" w:space="0" w:color="auto"/>
                <w:right w:val="none" w:sz="0" w:space="0" w:color="auto"/>
              </w:divBdr>
            </w:div>
            <w:div w:id="311522647">
              <w:marLeft w:val="0"/>
              <w:marRight w:val="0"/>
              <w:marTop w:val="0"/>
              <w:marBottom w:val="0"/>
              <w:divBdr>
                <w:top w:val="none" w:sz="0" w:space="0" w:color="auto"/>
                <w:left w:val="none" w:sz="0" w:space="0" w:color="auto"/>
                <w:bottom w:val="none" w:sz="0" w:space="0" w:color="auto"/>
                <w:right w:val="none" w:sz="0" w:space="0" w:color="auto"/>
              </w:divBdr>
            </w:div>
            <w:div w:id="1073309275">
              <w:marLeft w:val="0"/>
              <w:marRight w:val="0"/>
              <w:marTop w:val="0"/>
              <w:marBottom w:val="0"/>
              <w:divBdr>
                <w:top w:val="none" w:sz="0" w:space="0" w:color="auto"/>
                <w:left w:val="none" w:sz="0" w:space="0" w:color="auto"/>
                <w:bottom w:val="none" w:sz="0" w:space="0" w:color="auto"/>
                <w:right w:val="none" w:sz="0" w:space="0" w:color="auto"/>
              </w:divBdr>
            </w:div>
            <w:div w:id="1765832683">
              <w:marLeft w:val="0"/>
              <w:marRight w:val="0"/>
              <w:marTop w:val="0"/>
              <w:marBottom w:val="0"/>
              <w:divBdr>
                <w:top w:val="none" w:sz="0" w:space="0" w:color="auto"/>
                <w:left w:val="none" w:sz="0" w:space="0" w:color="auto"/>
                <w:bottom w:val="none" w:sz="0" w:space="0" w:color="auto"/>
                <w:right w:val="none" w:sz="0" w:space="0" w:color="auto"/>
              </w:divBdr>
            </w:div>
            <w:div w:id="608244729">
              <w:marLeft w:val="0"/>
              <w:marRight w:val="0"/>
              <w:marTop w:val="0"/>
              <w:marBottom w:val="0"/>
              <w:divBdr>
                <w:top w:val="none" w:sz="0" w:space="0" w:color="auto"/>
                <w:left w:val="none" w:sz="0" w:space="0" w:color="auto"/>
                <w:bottom w:val="none" w:sz="0" w:space="0" w:color="auto"/>
                <w:right w:val="none" w:sz="0" w:space="0" w:color="auto"/>
              </w:divBdr>
            </w:div>
            <w:div w:id="1080056378">
              <w:marLeft w:val="0"/>
              <w:marRight w:val="0"/>
              <w:marTop w:val="0"/>
              <w:marBottom w:val="0"/>
              <w:divBdr>
                <w:top w:val="none" w:sz="0" w:space="0" w:color="auto"/>
                <w:left w:val="none" w:sz="0" w:space="0" w:color="auto"/>
                <w:bottom w:val="none" w:sz="0" w:space="0" w:color="auto"/>
                <w:right w:val="none" w:sz="0" w:space="0" w:color="auto"/>
              </w:divBdr>
            </w:div>
            <w:div w:id="2138331253">
              <w:marLeft w:val="0"/>
              <w:marRight w:val="0"/>
              <w:marTop w:val="0"/>
              <w:marBottom w:val="0"/>
              <w:divBdr>
                <w:top w:val="none" w:sz="0" w:space="0" w:color="auto"/>
                <w:left w:val="none" w:sz="0" w:space="0" w:color="auto"/>
                <w:bottom w:val="none" w:sz="0" w:space="0" w:color="auto"/>
                <w:right w:val="none" w:sz="0" w:space="0" w:color="auto"/>
              </w:divBdr>
            </w:div>
            <w:div w:id="392780537">
              <w:marLeft w:val="0"/>
              <w:marRight w:val="0"/>
              <w:marTop w:val="0"/>
              <w:marBottom w:val="0"/>
              <w:divBdr>
                <w:top w:val="none" w:sz="0" w:space="0" w:color="auto"/>
                <w:left w:val="none" w:sz="0" w:space="0" w:color="auto"/>
                <w:bottom w:val="none" w:sz="0" w:space="0" w:color="auto"/>
                <w:right w:val="none" w:sz="0" w:space="0" w:color="auto"/>
              </w:divBdr>
            </w:div>
            <w:div w:id="533227713">
              <w:marLeft w:val="0"/>
              <w:marRight w:val="0"/>
              <w:marTop w:val="0"/>
              <w:marBottom w:val="0"/>
              <w:divBdr>
                <w:top w:val="none" w:sz="0" w:space="0" w:color="auto"/>
                <w:left w:val="none" w:sz="0" w:space="0" w:color="auto"/>
                <w:bottom w:val="none" w:sz="0" w:space="0" w:color="auto"/>
                <w:right w:val="none" w:sz="0" w:space="0" w:color="auto"/>
              </w:divBdr>
            </w:div>
            <w:div w:id="1342078723">
              <w:marLeft w:val="0"/>
              <w:marRight w:val="0"/>
              <w:marTop w:val="0"/>
              <w:marBottom w:val="0"/>
              <w:divBdr>
                <w:top w:val="none" w:sz="0" w:space="0" w:color="auto"/>
                <w:left w:val="none" w:sz="0" w:space="0" w:color="auto"/>
                <w:bottom w:val="none" w:sz="0" w:space="0" w:color="auto"/>
                <w:right w:val="none" w:sz="0" w:space="0" w:color="auto"/>
              </w:divBdr>
            </w:div>
            <w:div w:id="1294947022">
              <w:marLeft w:val="0"/>
              <w:marRight w:val="0"/>
              <w:marTop w:val="0"/>
              <w:marBottom w:val="0"/>
              <w:divBdr>
                <w:top w:val="none" w:sz="0" w:space="0" w:color="auto"/>
                <w:left w:val="none" w:sz="0" w:space="0" w:color="auto"/>
                <w:bottom w:val="none" w:sz="0" w:space="0" w:color="auto"/>
                <w:right w:val="none" w:sz="0" w:space="0" w:color="auto"/>
              </w:divBdr>
            </w:div>
            <w:div w:id="1536386650">
              <w:marLeft w:val="0"/>
              <w:marRight w:val="0"/>
              <w:marTop w:val="0"/>
              <w:marBottom w:val="0"/>
              <w:divBdr>
                <w:top w:val="none" w:sz="0" w:space="0" w:color="auto"/>
                <w:left w:val="none" w:sz="0" w:space="0" w:color="auto"/>
                <w:bottom w:val="none" w:sz="0" w:space="0" w:color="auto"/>
                <w:right w:val="none" w:sz="0" w:space="0" w:color="auto"/>
              </w:divBdr>
            </w:div>
            <w:div w:id="744179956">
              <w:marLeft w:val="0"/>
              <w:marRight w:val="0"/>
              <w:marTop w:val="0"/>
              <w:marBottom w:val="0"/>
              <w:divBdr>
                <w:top w:val="none" w:sz="0" w:space="0" w:color="auto"/>
                <w:left w:val="none" w:sz="0" w:space="0" w:color="auto"/>
                <w:bottom w:val="none" w:sz="0" w:space="0" w:color="auto"/>
                <w:right w:val="none" w:sz="0" w:space="0" w:color="auto"/>
              </w:divBdr>
            </w:div>
            <w:div w:id="1202010080">
              <w:marLeft w:val="0"/>
              <w:marRight w:val="0"/>
              <w:marTop w:val="0"/>
              <w:marBottom w:val="0"/>
              <w:divBdr>
                <w:top w:val="none" w:sz="0" w:space="0" w:color="auto"/>
                <w:left w:val="none" w:sz="0" w:space="0" w:color="auto"/>
                <w:bottom w:val="none" w:sz="0" w:space="0" w:color="auto"/>
                <w:right w:val="none" w:sz="0" w:space="0" w:color="auto"/>
              </w:divBdr>
            </w:div>
            <w:div w:id="90781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527283">
      <w:bodyDiv w:val="1"/>
      <w:marLeft w:val="0"/>
      <w:marRight w:val="0"/>
      <w:marTop w:val="0"/>
      <w:marBottom w:val="0"/>
      <w:divBdr>
        <w:top w:val="none" w:sz="0" w:space="0" w:color="auto"/>
        <w:left w:val="none" w:sz="0" w:space="0" w:color="auto"/>
        <w:bottom w:val="none" w:sz="0" w:space="0" w:color="auto"/>
        <w:right w:val="none" w:sz="0" w:space="0" w:color="auto"/>
      </w:divBdr>
    </w:div>
    <w:div w:id="1881354047">
      <w:bodyDiv w:val="1"/>
      <w:marLeft w:val="0"/>
      <w:marRight w:val="0"/>
      <w:marTop w:val="0"/>
      <w:marBottom w:val="0"/>
      <w:divBdr>
        <w:top w:val="none" w:sz="0" w:space="0" w:color="auto"/>
        <w:left w:val="none" w:sz="0" w:space="0" w:color="auto"/>
        <w:bottom w:val="none" w:sz="0" w:space="0" w:color="auto"/>
        <w:right w:val="none" w:sz="0" w:space="0" w:color="auto"/>
      </w:divBdr>
    </w:div>
    <w:div w:id="1969965624">
      <w:bodyDiv w:val="1"/>
      <w:marLeft w:val="0"/>
      <w:marRight w:val="0"/>
      <w:marTop w:val="0"/>
      <w:marBottom w:val="0"/>
      <w:divBdr>
        <w:top w:val="none" w:sz="0" w:space="0" w:color="auto"/>
        <w:left w:val="none" w:sz="0" w:space="0" w:color="auto"/>
        <w:bottom w:val="none" w:sz="0" w:space="0" w:color="auto"/>
        <w:right w:val="none" w:sz="0" w:space="0" w:color="auto"/>
      </w:divBdr>
    </w:div>
    <w:div w:id="20896480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footer" Target="footer4.xml"/><Relationship Id="rId39" Type="http://schemas.openxmlformats.org/officeDocument/2006/relationships/header" Target="header3.xml"/><Relationship Id="rId21" Type="http://schemas.openxmlformats.org/officeDocument/2006/relationships/image" Target="media/image10.png"/><Relationship Id="rId34" Type="http://schemas.openxmlformats.org/officeDocument/2006/relationships/hyperlink" Target="https://www.jetir.org/papers/JETIR1701018.pdf"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3.xml"/><Relationship Id="rId29" Type="http://schemas.openxmlformats.org/officeDocument/2006/relationships/hyperlink" Target="https://www.ijsr.net/archive/v2i9/MjMwOTEzMDQ=.pd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hyperlink" Target="https://www.researchgate.net/publication/363103931_Haptic_Devices_Wearability-Based_Taxonomy_and_Literature_Review/fulltext/630e1eb51ddd4470211ea10e/Haptic-Devices-Wearability-Based-Taxonomy-and-Literature-Review.pdf" TargetMode="External"/><Relationship Id="rId37" Type="http://schemas.openxmlformats.org/officeDocument/2006/relationships/hyperlink" Target="https://link.springer.com/book/10.1007/978-3-031-06249-0" TargetMode="External"/><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ieeexplore.ieee.org/document/9869830/citations" TargetMode="External"/><Relationship Id="rId36" Type="http://schemas.openxmlformats.org/officeDocument/2006/relationships/hyperlink" Target="https://www.mdpi.com/1424-8220/23/3/1563" TargetMode="External"/><Relationship Id="rId10" Type="http://schemas.openxmlformats.org/officeDocument/2006/relationships/image" Target="media/image3.jpeg"/><Relationship Id="rId19" Type="http://schemas.openxmlformats.org/officeDocument/2006/relationships/header" Target="header1.xml"/><Relationship Id="rId31" Type="http://schemas.openxmlformats.org/officeDocument/2006/relationships/hyperlink" Target="https://www.mdpi.com/1424-8220/23/6/2968/review_repor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hyperlink" Target="https://www.mdpi.com/2218-6581/10/1/29" TargetMode="External"/><Relationship Id="rId30" Type="http://schemas.openxmlformats.org/officeDocument/2006/relationships/hyperlink" Target="https://www.ijsr.net/archive/v2i9/MjMwOTEzMDQ=.pdf" TargetMode="External"/><Relationship Id="rId35" Type="http://schemas.openxmlformats.org/officeDocument/2006/relationships/hyperlink" Target="https://www.mdpi.com/1424-8220/23/3/1563"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header" Target="header2.xml"/><Relationship Id="rId33" Type="http://schemas.openxmlformats.org/officeDocument/2006/relationships/hyperlink" Target="https://www.researchgate.net/publication/363103931_Haptic_Devices_Wearability-Based_Taxonomy_and_Literature_Review/fulltext/630e1eb51ddd4470211ea10e/Haptic-Devices-Wearability-Based-Taxonomy-and-Literature-Review.pdf" TargetMode="External"/><Relationship Id="rId38" Type="http://schemas.openxmlformats.org/officeDocument/2006/relationships/hyperlink" Target="https://link.springer.com/book/10.1007/978-3-031-06249-0"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EBBC1-ADA6-4E0F-B665-222F6D363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23</Pages>
  <Words>3346</Words>
  <Characters>19078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 Farhan</dc:creator>
  <cp:lastModifiedBy>Syed Farhan</cp:lastModifiedBy>
  <cp:revision>29</cp:revision>
  <cp:lastPrinted>2024-05-06T12:21:00Z</cp:lastPrinted>
  <dcterms:created xsi:type="dcterms:W3CDTF">2024-04-03T15:07:00Z</dcterms:created>
  <dcterms:modified xsi:type="dcterms:W3CDTF">2024-05-13T14:38:00Z</dcterms:modified>
</cp:coreProperties>
</file>